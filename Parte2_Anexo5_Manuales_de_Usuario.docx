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2A3EF7" w:rsidRDefault="006D7ABE" w:rsidP="00C92F01">
          <w:pPr>
            <w:spacing w:line="360" w:lineRule="auto"/>
            <w:jc w:val="center"/>
            <w:rPr>
              <w:sz w:val="22"/>
              <w:lang w:val="es-ES"/>
            </w:rPr>
          </w:pPr>
          <w:r w:rsidRPr="002A3EF7">
            <w:rPr>
              <w:rStyle w:val="TitleChar"/>
              <w:lang w:val="es-ES"/>
            </w:rPr>
            <w:t>Anexo V – Manuales de Usuario</w:t>
          </w:r>
        </w:p>
        <w:p w:rsidR="00A03958" w:rsidRPr="002A3EF7" w:rsidRDefault="00753B1F" w:rsidP="00A56335">
          <w:pPr>
            <w:pStyle w:val="Subtitle"/>
            <w:spacing w:line="360" w:lineRule="auto"/>
            <w:rPr>
              <w:i w:val="0"/>
              <w:iCs w:val="0"/>
            </w:rPr>
          </w:pPr>
        </w:p>
      </w:sdtContent>
    </w:sdt>
    <w:p w:rsidR="0002056A" w:rsidRPr="002A3EF7" w:rsidRDefault="0002056A">
      <w:pPr>
        <w:rPr>
          <w:lang w:val="es-ES"/>
        </w:rPr>
      </w:pPr>
      <w:r w:rsidRPr="002A3EF7">
        <w:rPr>
          <w:b/>
          <w:bCs/>
          <w:lang w:val="es-ES"/>
        </w:rPr>
        <w:br w:type="page"/>
      </w:r>
    </w:p>
    <w:p w:rsidR="0002056A" w:rsidRPr="002A3EF7" w:rsidRDefault="0002056A">
      <w:pPr>
        <w:rPr>
          <w:lang w:val="es-ES"/>
        </w:rPr>
      </w:pPr>
      <w:r w:rsidRPr="002A3EF7">
        <w:rPr>
          <w:b/>
          <w:bCs/>
          <w:lang w:val="es-ES"/>
        </w:rPr>
        <w:lastRenderedPageBreak/>
        <w:br w:type="page"/>
      </w:r>
    </w:p>
    <w:p w:rsidR="0002056A" w:rsidRPr="002A3EF7" w:rsidRDefault="0002056A" w:rsidP="0002056A">
      <w:pPr>
        <w:rPr>
          <w:rFonts w:asciiTheme="majorHAnsi" w:hAnsiTheme="majorHAnsi" w:cstheme="majorHAnsi"/>
          <w:b/>
          <w:sz w:val="32"/>
          <w:szCs w:val="32"/>
          <w:lang w:val="es-ES"/>
        </w:rPr>
      </w:pPr>
      <w:r w:rsidRPr="002A3EF7">
        <w:rPr>
          <w:rFonts w:asciiTheme="majorHAnsi" w:hAnsiTheme="majorHAnsi" w:cstheme="majorHAnsi"/>
          <w:b/>
          <w:sz w:val="32"/>
          <w:szCs w:val="32"/>
          <w:lang w:val="es-ES"/>
        </w:rPr>
        <w:lastRenderedPageBreak/>
        <w:t>Lista de cambios</w:t>
      </w:r>
    </w:p>
    <w:p w:rsidR="0002056A" w:rsidRPr="002A3EF7" w:rsidRDefault="0002056A" w:rsidP="0002056A">
      <w:pPr>
        <w:pStyle w:val="Cuerpo"/>
      </w:pPr>
    </w:p>
    <w:tbl>
      <w:tblPr>
        <w:tblStyle w:val="TableGrid"/>
        <w:tblW w:w="0" w:type="auto"/>
        <w:tblLook w:val="04A0"/>
      </w:tblPr>
      <w:tblGrid>
        <w:gridCol w:w="1432"/>
        <w:gridCol w:w="1376"/>
        <w:gridCol w:w="4621"/>
        <w:gridCol w:w="2147"/>
      </w:tblGrid>
      <w:tr w:rsidR="0002056A" w:rsidRPr="002A3EF7" w:rsidTr="00A040A4">
        <w:tc>
          <w:tcPr>
            <w:tcW w:w="1432" w:type="dxa"/>
          </w:tcPr>
          <w:p w:rsidR="0002056A" w:rsidRPr="002A3EF7" w:rsidRDefault="0002056A" w:rsidP="00A040A4">
            <w:pPr>
              <w:pStyle w:val="Cuerpo"/>
              <w:ind w:firstLine="0"/>
              <w:rPr>
                <w:b/>
              </w:rPr>
            </w:pPr>
            <w:r w:rsidRPr="002A3EF7">
              <w:rPr>
                <w:b/>
              </w:rPr>
              <w:t>Versión</w:t>
            </w:r>
          </w:p>
        </w:tc>
        <w:tc>
          <w:tcPr>
            <w:tcW w:w="1376" w:type="dxa"/>
          </w:tcPr>
          <w:p w:rsidR="0002056A" w:rsidRPr="002A3EF7" w:rsidRDefault="0002056A" w:rsidP="00A040A4">
            <w:pPr>
              <w:pStyle w:val="Cuerpo"/>
              <w:ind w:firstLine="0"/>
              <w:rPr>
                <w:b/>
              </w:rPr>
            </w:pPr>
            <w:r w:rsidRPr="002A3EF7">
              <w:rPr>
                <w:b/>
              </w:rPr>
              <w:t>Fecha</w:t>
            </w:r>
          </w:p>
        </w:tc>
        <w:tc>
          <w:tcPr>
            <w:tcW w:w="4621" w:type="dxa"/>
          </w:tcPr>
          <w:p w:rsidR="0002056A" w:rsidRPr="002A3EF7" w:rsidRDefault="0002056A" w:rsidP="00A040A4">
            <w:pPr>
              <w:pStyle w:val="Cuerpo"/>
              <w:ind w:firstLine="0"/>
              <w:rPr>
                <w:b/>
              </w:rPr>
            </w:pPr>
            <w:r w:rsidRPr="002A3EF7">
              <w:rPr>
                <w:b/>
              </w:rPr>
              <w:t>Descripción</w:t>
            </w:r>
          </w:p>
        </w:tc>
        <w:tc>
          <w:tcPr>
            <w:tcW w:w="2147" w:type="dxa"/>
          </w:tcPr>
          <w:p w:rsidR="0002056A" w:rsidRPr="002A3EF7" w:rsidRDefault="0002056A" w:rsidP="00A040A4">
            <w:pPr>
              <w:pStyle w:val="Cuerpo"/>
              <w:ind w:firstLine="0"/>
              <w:rPr>
                <w:b/>
              </w:rPr>
            </w:pPr>
            <w:r w:rsidRPr="002A3EF7">
              <w:rPr>
                <w:b/>
              </w:rPr>
              <w:t>Autor</w:t>
            </w:r>
          </w:p>
        </w:tc>
      </w:tr>
      <w:tr w:rsidR="0002056A" w:rsidRPr="002A3EF7" w:rsidTr="00A040A4">
        <w:tc>
          <w:tcPr>
            <w:tcW w:w="1432" w:type="dxa"/>
          </w:tcPr>
          <w:p w:rsidR="0002056A" w:rsidRPr="002A3EF7" w:rsidRDefault="0002056A" w:rsidP="00A040A4">
            <w:pPr>
              <w:pStyle w:val="Cuerpo"/>
              <w:ind w:firstLine="0"/>
            </w:pPr>
            <w:r w:rsidRPr="002A3EF7">
              <w:t>1.1</w:t>
            </w:r>
          </w:p>
        </w:tc>
        <w:tc>
          <w:tcPr>
            <w:tcW w:w="1376" w:type="dxa"/>
          </w:tcPr>
          <w:p w:rsidR="0002056A" w:rsidRPr="002A3EF7" w:rsidRDefault="0002056A" w:rsidP="00A040A4">
            <w:pPr>
              <w:pStyle w:val="Cuerpo"/>
              <w:ind w:firstLine="0"/>
            </w:pPr>
            <w:r w:rsidRPr="002A3EF7">
              <w:t>11/10/2011</w:t>
            </w:r>
          </w:p>
        </w:tc>
        <w:tc>
          <w:tcPr>
            <w:tcW w:w="4621" w:type="dxa"/>
          </w:tcPr>
          <w:p w:rsidR="0002056A" w:rsidRPr="002A3EF7" w:rsidRDefault="0002056A" w:rsidP="00A040A4">
            <w:pPr>
              <w:pStyle w:val="Cuerpo"/>
              <w:ind w:firstLine="0"/>
            </w:pPr>
            <w:r w:rsidRPr="002A3EF7">
              <w:t>Esqueleto inicial</w:t>
            </w:r>
          </w:p>
        </w:tc>
        <w:tc>
          <w:tcPr>
            <w:tcW w:w="2147" w:type="dxa"/>
          </w:tcPr>
          <w:p w:rsidR="0002056A" w:rsidRPr="002A3EF7" w:rsidRDefault="0002056A" w:rsidP="00A040A4">
            <w:pPr>
              <w:pStyle w:val="Cuerpo"/>
              <w:ind w:firstLine="0"/>
            </w:pPr>
            <w:r w:rsidRPr="002A3EF7">
              <w:t xml:space="preserve">Romina </w:t>
            </w:r>
            <w:proofErr w:type="spellStart"/>
            <w:r w:rsidRPr="002A3EF7">
              <w:t>Liuzzi</w:t>
            </w:r>
            <w:proofErr w:type="spellEnd"/>
          </w:p>
        </w:tc>
      </w:tr>
      <w:tr w:rsidR="00894EEF" w:rsidRPr="002A3EF7" w:rsidTr="00A040A4">
        <w:tc>
          <w:tcPr>
            <w:tcW w:w="1432" w:type="dxa"/>
          </w:tcPr>
          <w:p w:rsidR="00894EEF" w:rsidRPr="002A3EF7" w:rsidRDefault="00894EEF" w:rsidP="00A040A4">
            <w:pPr>
              <w:pStyle w:val="Cuerpo"/>
              <w:ind w:firstLine="0"/>
            </w:pPr>
            <w:r w:rsidRPr="002A3EF7">
              <w:t>1.2</w:t>
            </w:r>
          </w:p>
        </w:tc>
        <w:tc>
          <w:tcPr>
            <w:tcW w:w="1376" w:type="dxa"/>
          </w:tcPr>
          <w:p w:rsidR="00894EEF" w:rsidRPr="002A3EF7" w:rsidRDefault="00894EEF" w:rsidP="00A040A4">
            <w:pPr>
              <w:pStyle w:val="Cuerpo"/>
              <w:ind w:firstLine="0"/>
            </w:pPr>
            <w:r w:rsidRPr="002A3EF7">
              <w:t>16/06/2012</w:t>
            </w:r>
          </w:p>
        </w:tc>
        <w:tc>
          <w:tcPr>
            <w:tcW w:w="4621" w:type="dxa"/>
          </w:tcPr>
          <w:p w:rsidR="00894EEF" w:rsidRPr="002A3EF7" w:rsidRDefault="00894EEF" w:rsidP="00A040A4">
            <w:pPr>
              <w:pStyle w:val="Cuerpo"/>
              <w:ind w:firstLine="0"/>
            </w:pPr>
            <w:r w:rsidRPr="002A3EF7">
              <w:t>Revisión</w:t>
            </w:r>
          </w:p>
        </w:tc>
        <w:tc>
          <w:tcPr>
            <w:tcW w:w="2147" w:type="dxa"/>
          </w:tcPr>
          <w:p w:rsidR="00894EEF" w:rsidRPr="002A3EF7" w:rsidRDefault="00894EEF" w:rsidP="00A040A4">
            <w:pPr>
              <w:pStyle w:val="Cuerpo"/>
              <w:ind w:firstLine="0"/>
            </w:pPr>
            <w:r w:rsidRPr="002A3EF7">
              <w:t xml:space="preserve">Romina </w:t>
            </w:r>
            <w:proofErr w:type="spellStart"/>
            <w:r w:rsidRPr="002A3EF7">
              <w:t>Liuzzi</w:t>
            </w:r>
            <w:proofErr w:type="spellEnd"/>
          </w:p>
        </w:tc>
      </w:tr>
    </w:tbl>
    <w:p w:rsidR="0002056A" w:rsidRPr="002A3EF7" w:rsidRDefault="0002056A">
      <w:pPr>
        <w:rPr>
          <w:lang w:val="es-ES"/>
        </w:rPr>
      </w:pPr>
      <w:r w:rsidRPr="002A3EF7">
        <w:rPr>
          <w:b/>
          <w:bCs/>
          <w:lang w:val="es-ES"/>
        </w:rPr>
        <w:br w:type="page"/>
      </w:r>
    </w:p>
    <w:sdt>
      <w:sdtPr>
        <w:rPr>
          <w:rFonts w:asciiTheme="minorHAnsi" w:eastAsiaTheme="minorHAnsi" w:hAnsiTheme="minorHAnsi" w:cstheme="minorBidi"/>
          <w:b w:val="0"/>
          <w:bCs w:val="0"/>
          <w:color w:val="000000" w:themeColor="text1"/>
          <w:sz w:val="24"/>
          <w:szCs w:val="22"/>
        </w:rPr>
        <w:id w:val="16924055"/>
        <w:docPartObj>
          <w:docPartGallery w:val="Table of Contents"/>
          <w:docPartUnique/>
        </w:docPartObj>
      </w:sdtPr>
      <w:sdtEndPr>
        <w:rPr>
          <w:color w:val="auto"/>
        </w:rPr>
      </w:sdtEndPr>
      <w:sdtContent>
        <w:p w:rsidR="00A03958" w:rsidRPr="002A3EF7" w:rsidRDefault="0002056A" w:rsidP="0002056A">
          <w:pPr>
            <w:pStyle w:val="TOCHeading"/>
            <w:jc w:val="center"/>
            <w:rPr>
              <w:color w:val="000000" w:themeColor="text1"/>
            </w:rPr>
          </w:pPr>
          <w:r w:rsidRPr="002A3EF7">
            <w:rPr>
              <w:color w:val="000000" w:themeColor="text1"/>
            </w:rPr>
            <w:t>Tabla de contenidos</w:t>
          </w:r>
        </w:p>
        <w:p w:rsidR="00A03958" w:rsidRPr="002A3EF7" w:rsidRDefault="00A03958" w:rsidP="00C92F01">
          <w:pPr>
            <w:spacing w:line="360" w:lineRule="auto"/>
            <w:rPr>
              <w:lang w:val="es-ES"/>
            </w:rPr>
          </w:pPr>
        </w:p>
        <w:p w:rsidR="008514FF" w:rsidRDefault="00753B1F">
          <w:pPr>
            <w:pStyle w:val="TOC1"/>
            <w:tabs>
              <w:tab w:val="right" w:leader="dot" w:pos="9350"/>
            </w:tabs>
            <w:rPr>
              <w:rFonts w:eastAsiaTheme="minorEastAsia"/>
              <w:noProof/>
              <w:sz w:val="22"/>
            </w:rPr>
          </w:pPr>
          <w:r w:rsidRPr="002A3EF7">
            <w:rPr>
              <w:lang w:val="es-ES"/>
            </w:rPr>
            <w:fldChar w:fldCharType="begin"/>
          </w:r>
          <w:r w:rsidR="00A03958" w:rsidRPr="002A3EF7">
            <w:rPr>
              <w:lang w:val="es-ES"/>
            </w:rPr>
            <w:instrText xml:space="preserve"> TOC \o "1-3" \h \z \u </w:instrText>
          </w:r>
          <w:r w:rsidRPr="002A3EF7">
            <w:rPr>
              <w:lang w:val="es-ES"/>
            </w:rPr>
            <w:fldChar w:fldCharType="separate"/>
          </w:r>
          <w:hyperlink w:anchor="_Toc327912344" w:history="1">
            <w:r w:rsidR="008514FF" w:rsidRPr="00016B9D">
              <w:rPr>
                <w:rStyle w:val="Hyperlink"/>
                <w:noProof/>
              </w:rPr>
              <w:t>Introducción</w:t>
            </w:r>
            <w:r w:rsidR="008514FF">
              <w:rPr>
                <w:noProof/>
                <w:webHidden/>
              </w:rPr>
              <w:tab/>
            </w:r>
            <w:r w:rsidR="008514FF">
              <w:rPr>
                <w:noProof/>
                <w:webHidden/>
              </w:rPr>
              <w:fldChar w:fldCharType="begin"/>
            </w:r>
            <w:r w:rsidR="008514FF">
              <w:rPr>
                <w:noProof/>
                <w:webHidden/>
              </w:rPr>
              <w:instrText xml:space="preserve"> PAGEREF _Toc327912344 \h </w:instrText>
            </w:r>
            <w:r w:rsidR="008514FF">
              <w:rPr>
                <w:noProof/>
                <w:webHidden/>
              </w:rPr>
            </w:r>
            <w:r w:rsidR="008514FF">
              <w:rPr>
                <w:noProof/>
                <w:webHidden/>
              </w:rPr>
              <w:fldChar w:fldCharType="separate"/>
            </w:r>
            <w:r w:rsidR="008514FF">
              <w:rPr>
                <w:noProof/>
                <w:webHidden/>
              </w:rPr>
              <w:t>5</w:t>
            </w:r>
            <w:r w:rsidR="008514FF">
              <w:rPr>
                <w:noProof/>
                <w:webHidden/>
              </w:rPr>
              <w:fldChar w:fldCharType="end"/>
            </w:r>
          </w:hyperlink>
        </w:p>
        <w:p w:rsidR="008514FF" w:rsidRDefault="008514FF">
          <w:pPr>
            <w:pStyle w:val="TOC1"/>
            <w:tabs>
              <w:tab w:val="right" w:leader="dot" w:pos="9350"/>
            </w:tabs>
            <w:rPr>
              <w:rFonts w:eastAsiaTheme="minorEastAsia"/>
              <w:noProof/>
              <w:sz w:val="22"/>
            </w:rPr>
          </w:pPr>
          <w:hyperlink w:anchor="_Toc327912345" w:history="1">
            <w:r w:rsidRPr="00016B9D">
              <w:rPr>
                <w:rStyle w:val="Hyperlink"/>
                <w:noProof/>
              </w:rPr>
              <w:t>Documento de Instalación y configuración</w:t>
            </w:r>
            <w:r>
              <w:rPr>
                <w:noProof/>
                <w:webHidden/>
              </w:rPr>
              <w:tab/>
            </w:r>
            <w:r>
              <w:rPr>
                <w:noProof/>
                <w:webHidden/>
              </w:rPr>
              <w:fldChar w:fldCharType="begin"/>
            </w:r>
            <w:r>
              <w:rPr>
                <w:noProof/>
                <w:webHidden/>
              </w:rPr>
              <w:instrText xml:space="preserve"> PAGEREF _Toc327912345 \h </w:instrText>
            </w:r>
            <w:r>
              <w:rPr>
                <w:noProof/>
                <w:webHidden/>
              </w:rPr>
            </w:r>
            <w:r>
              <w:rPr>
                <w:noProof/>
                <w:webHidden/>
              </w:rPr>
              <w:fldChar w:fldCharType="separate"/>
            </w:r>
            <w:r>
              <w:rPr>
                <w:noProof/>
                <w:webHidden/>
              </w:rPr>
              <w:t>6</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46" w:history="1">
            <w:r w:rsidRPr="00016B9D">
              <w:rPr>
                <w:rStyle w:val="Hyperlink"/>
                <w:noProof/>
                <w:lang w:val="es-ES"/>
              </w:rPr>
              <w:t>Requisitos mínimos de hardware</w:t>
            </w:r>
            <w:r>
              <w:rPr>
                <w:noProof/>
                <w:webHidden/>
              </w:rPr>
              <w:tab/>
            </w:r>
            <w:r>
              <w:rPr>
                <w:noProof/>
                <w:webHidden/>
              </w:rPr>
              <w:fldChar w:fldCharType="begin"/>
            </w:r>
            <w:r>
              <w:rPr>
                <w:noProof/>
                <w:webHidden/>
              </w:rPr>
              <w:instrText xml:space="preserve"> PAGEREF _Toc327912346 \h </w:instrText>
            </w:r>
            <w:r>
              <w:rPr>
                <w:noProof/>
                <w:webHidden/>
              </w:rPr>
            </w:r>
            <w:r>
              <w:rPr>
                <w:noProof/>
                <w:webHidden/>
              </w:rPr>
              <w:fldChar w:fldCharType="separate"/>
            </w:r>
            <w:r>
              <w:rPr>
                <w:noProof/>
                <w:webHidden/>
              </w:rPr>
              <w:t>6</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47" w:history="1">
            <w:r w:rsidRPr="00016B9D">
              <w:rPr>
                <w:rStyle w:val="Hyperlink"/>
                <w:noProof/>
                <w:lang w:val="es-ES"/>
              </w:rPr>
              <w:t>Instalación</w:t>
            </w:r>
            <w:r>
              <w:rPr>
                <w:noProof/>
                <w:webHidden/>
              </w:rPr>
              <w:tab/>
            </w:r>
            <w:r>
              <w:rPr>
                <w:noProof/>
                <w:webHidden/>
              </w:rPr>
              <w:fldChar w:fldCharType="begin"/>
            </w:r>
            <w:r>
              <w:rPr>
                <w:noProof/>
                <w:webHidden/>
              </w:rPr>
              <w:instrText xml:space="preserve"> PAGEREF _Toc327912347 \h </w:instrText>
            </w:r>
            <w:r>
              <w:rPr>
                <w:noProof/>
                <w:webHidden/>
              </w:rPr>
            </w:r>
            <w:r>
              <w:rPr>
                <w:noProof/>
                <w:webHidden/>
              </w:rPr>
              <w:fldChar w:fldCharType="separate"/>
            </w:r>
            <w:r>
              <w:rPr>
                <w:noProof/>
                <w:webHidden/>
              </w:rPr>
              <w:t>8</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48" w:history="1">
            <w:r w:rsidRPr="00016B9D">
              <w:rPr>
                <w:rStyle w:val="Hyperlink"/>
                <w:noProof/>
                <w:lang w:val="es-ES"/>
              </w:rPr>
              <w:t>Datos de la aplicación y desinstalado</w:t>
            </w:r>
            <w:r>
              <w:rPr>
                <w:noProof/>
                <w:webHidden/>
              </w:rPr>
              <w:tab/>
            </w:r>
            <w:r>
              <w:rPr>
                <w:noProof/>
                <w:webHidden/>
              </w:rPr>
              <w:fldChar w:fldCharType="begin"/>
            </w:r>
            <w:r>
              <w:rPr>
                <w:noProof/>
                <w:webHidden/>
              </w:rPr>
              <w:instrText xml:space="preserve"> PAGEREF _Toc327912348 \h </w:instrText>
            </w:r>
            <w:r>
              <w:rPr>
                <w:noProof/>
                <w:webHidden/>
              </w:rPr>
            </w:r>
            <w:r>
              <w:rPr>
                <w:noProof/>
                <w:webHidden/>
              </w:rPr>
              <w:fldChar w:fldCharType="separate"/>
            </w:r>
            <w:r>
              <w:rPr>
                <w:noProof/>
                <w:webHidden/>
              </w:rPr>
              <w:t>11</w:t>
            </w:r>
            <w:r>
              <w:rPr>
                <w:noProof/>
                <w:webHidden/>
              </w:rPr>
              <w:fldChar w:fldCharType="end"/>
            </w:r>
          </w:hyperlink>
        </w:p>
        <w:p w:rsidR="008514FF" w:rsidRDefault="008514FF">
          <w:pPr>
            <w:pStyle w:val="TOC1"/>
            <w:tabs>
              <w:tab w:val="right" w:leader="dot" w:pos="9350"/>
            </w:tabs>
            <w:rPr>
              <w:rFonts w:eastAsiaTheme="minorEastAsia"/>
              <w:noProof/>
              <w:sz w:val="22"/>
            </w:rPr>
          </w:pPr>
          <w:hyperlink w:anchor="_Toc327912349" w:history="1">
            <w:r w:rsidRPr="00016B9D">
              <w:rPr>
                <w:rStyle w:val="Hyperlink"/>
                <w:noProof/>
              </w:rPr>
              <w:t>Manual del usuario</w:t>
            </w:r>
            <w:r>
              <w:rPr>
                <w:noProof/>
                <w:webHidden/>
              </w:rPr>
              <w:tab/>
            </w:r>
            <w:r>
              <w:rPr>
                <w:noProof/>
                <w:webHidden/>
              </w:rPr>
              <w:fldChar w:fldCharType="begin"/>
            </w:r>
            <w:r>
              <w:rPr>
                <w:noProof/>
                <w:webHidden/>
              </w:rPr>
              <w:instrText xml:space="preserve"> PAGEREF _Toc327912349 \h </w:instrText>
            </w:r>
            <w:r>
              <w:rPr>
                <w:noProof/>
                <w:webHidden/>
              </w:rPr>
            </w:r>
            <w:r>
              <w:rPr>
                <w:noProof/>
                <w:webHidden/>
              </w:rPr>
              <w:fldChar w:fldCharType="separate"/>
            </w:r>
            <w:r>
              <w:rPr>
                <w:noProof/>
                <w:webHidden/>
              </w:rPr>
              <w:t>12</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0" w:history="1">
            <w:r w:rsidRPr="00016B9D">
              <w:rPr>
                <w:rStyle w:val="Hyperlink"/>
                <w:noProof/>
                <w:lang w:val="es-ES"/>
              </w:rPr>
              <w:t>EULA</w:t>
            </w:r>
            <w:r>
              <w:rPr>
                <w:noProof/>
                <w:webHidden/>
              </w:rPr>
              <w:tab/>
            </w:r>
            <w:r>
              <w:rPr>
                <w:noProof/>
                <w:webHidden/>
              </w:rPr>
              <w:fldChar w:fldCharType="begin"/>
            </w:r>
            <w:r>
              <w:rPr>
                <w:noProof/>
                <w:webHidden/>
              </w:rPr>
              <w:instrText xml:space="preserve"> PAGEREF _Toc327912350 \h </w:instrText>
            </w:r>
            <w:r>
              <w:rPr>
                <w:noProof/>
                <w:webHidden/>
              </w:rPr>
            </w:r>
            <w:r>
              <w:rPr>
                <w:noProof/>
                <w:webHidden/>
              </w:rPr>
              <w:fldChar w:fldCharType="separate"/>
            </w:r>
            <w:r>
              <w:rPr>
                <w:noProof/>
                <w:webHidden/>
              </w:rPr>
              <w:t>12</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1" w:history="1">
            <w:r w:rsidRPr="00016B9D">
              <w:rPr>
                <w:rStyle w:val="Hyperlink"/>
                <w:noProof/>
                <w:lang w:val="es-ES"/>
              </w:rPr>
              <w:t>Registro</w:t>
            </w:r>
            <w:r>
              <w:rPr>
                <w:noProof/>
                <w:webHidden/>
              </w:rPr>
              <w:tab/>
            </w:r>
            <w:r>
              <w:rPr>
                <w:noProof/>
                <w:webHidden/>
              </w:rPr>
              <w:fldChar w:fldCharType="begin"/>
            </w:r>
            <w:r>
              <w:rPr>
                <w:noProof/>
                <w:webHidden/>
              </w:rPr>
              <w:instrText xml:space="preserve"> PAGEREF _Toc327912351 \h </w:instrText>
            </w:r>
            <w:r>
              <w:rPr>
                <w:noProof/>
                <w:webHidden/>
              </w:rPr>
            </w:r>
            <w:r>
              <w:rPr>
                <w:noProof/>
                <w:webHidden/>
              </w:rPr>
              <w:fldChar w:fldCharType="separate"/>
            </w:r>
            <w:r>
              <w:rPr>
                <w:noProof/>
                <w:webHidden/>
              </w:rPr>
              <w:t>13</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2" w:history="1">
            <w:r w:rsidRPr="00016B9D">
              <w:rPr>
                <w:rStyle w:val="Hyperlink"/>
                <w:noProof/>
                <w:lang w:val="es-ES"/>
              </w:rPr>
              <w:t>Login</w:t>
            </w:r>
            <w:r>
              <w:rPr>
                <w:noProof/>
                <w:webHidden/>
              </w:rPr>
              <w:tab/>
            </w:r>
            <w:r>
              <w:rPr>
                <w:noProof/>
                <w:webHidden/>
              </w:rPr>
              <w:fldChar w:fldCharType="begin"/>
            </w:r>
            <w:r>
              <w:rPr>
                <w:noProof/>
                <w:webHidden/>
              </w:rPr>
              <w:instrText xml:space="preserve"> PAGEREF _Toc327912352 \h </w:instrText>
            </w:r>
            <w:r>
              <w:rPr>
                <w:noProof/>
                <w:webHidden/>
              </w:rPr>
            </w:r>
            <w:r>
              <w:rPr>
                <w:noProof/>
                <w:webHidden/>
              </w:rPr>
              <w:fldChar w:fldCharType="separate"/>
            </w:r>
            <w:r>
              <w:rPr>
                <w:noProof/>
                <w:webHidden/>
              </w:rPr>
              <w:t>15</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3" w:history="1">
            <w:r w:rsidRPr="00016B9D">
              <w:rPr>
                <w:rStyle w:val="Hyperlink"/>
                <w:noProof/>
                <w:lang w:val="es-ES"/>
              </w:rPr>
              <w:t>Restablecer Password</w:t>
            </w:r>
            <w:r>
              <w:rPr>
                <w:noProof/>
                <w:webHidden/>
              </w:rPr>
              <w:tab/>
            </w:r>
            <w:r>
              <w:rPr>
                <w:noProof/>
                <w:webHidden/>
              </w:rPr>
              <w:fldChar w:fldCharType="begin"/>
            </w:r>
            <w:r>
              <w:rPr>
                <w:noProof/>
                <w:webHidden/>
              </w:rPr>
              <w:instrText xml:space="preserve"> PAGEREF _Toc327912353 \h </w:instrText>
            </w:r>
            <w:r>
              <w:rPr>
                <w:noProof/>
                <w:webHidden/>
              </w:rPr>
            </w:r>
            <w:r>
              <w:rPr>
                <w:noProof/>
                <w:webHidden/>
              </w:rPr>
              <w:fldChar w:fldCharType="separate"/>
            </w:r>
            <w:r>
              <w:rPr>
                <w:noProof/>
                <w:webHidden/>
              </w:rPr>
              <w:t>16</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4" w:history="1">
            <w:r w:rsidRPr="00016B9D">
              <w:rPr>
                <w:rStyle w:val="Hyperlink"/>
                <w:noProof/>
                <w:lang w:val="es-ES"/>
              </w:rPr>
              <w:t>Menú Principal de la aplicación</w:t>
            </w:r>
            <w:r>
              <w:rPr>
                <w:noProof/>
                <w:webHidden/>
              </w:rPr>
              <w:tab/>
            </w:r>
            <w:r>
              <w:rPr>
                <w:noProof/>
                <w:webHidden/>
              </w:rPr>
              <w:fldChar w:fldCharType="begin"/>
            </w:r>
            <w:r>
              <w:rPr>
                <w:noProof/>
                <w:webHidden/>
              </w:rPr>
              <w:instrText xml:space="preserve"> PAGEREF _Toc327912354 \h </w:instrText>
            </w:r>
            <w:r>
              <w:rPr>
                <w:noProof/>
                <w:webHidden/>
              </w:rPr>
            </w:r>
            <w:r>
              <w:rPr>
                <w:noProof/>
                <w:webHidden/>
              </w:rPr>
              <w:fldChar w:fldCharType="separate"/>
            </w:r>
            <w:r>
              <w:rPr>
                <w:noProof/>
                <w:webHidden/>
              </w:rPr>
              <w:t>17</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5" w:history="1">
            <w:r w:rsidRPr="00016B9D">
              <w:rPr>
                <w:rStyle w:val="Hyperlink"/>
                <w:noProof/>
                <w:lang w:val="es-ES"/>
              </w:rPr>
              <w:t>Configurar redes “Ajustes”</w:t>
            </w:r>
            <w:r>
              <w:rPr>
                <w:noProof/>
                <w:webHidden/>
              </w:rPr>
              <w:tab/>
            </w:r>
            <w:r>
              <w:rPr>
                <w:noProof/>
                <w:webHidden/>
              </w:rPr>
              <w:fldChar w:fldCharType="begin"/>
            </w:r>
            <w:r>
              <w:rPr>
                <w:noProof/>
                <w:webHidden/>
              </w:rPr>
              <w:instrText xml:space="preserve"> PAGEREF _Toc327912355 \h </w:instrText>
            </w:r>
            <w:r>
              <w:rPr>
                <w:noProof/>
                <w:webHidden/>
              </w:rPr>
            </w:r>
            <w:r>
              <w:rPr>
                <w:noProof/>
                <w:webHidden/>
              </w:rPr>
              <w:fldChar w:fldCharType="separate"/>
            </w:r>
            <w:r>
              <w:rPr>
                <w:noProof/>
                <w:webHidden/>
              </w:rPr>
              <w:t>18</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6" w:history="1">
            <w:r w:rsidRPr="00016B9D">
              <w:rPr>
                <w:rStyle w:val="Hyperlink"/>
                <w:noProof/>
                <w:lang w:val="es-ES"/>
              </w:rPr>
              <w:t>Configurar cuenta “Mi Cuenta”</w:t>
            </w:r>
            <w:r>
              <w:rPr>
                <w:noProof/>
                <w:webHidden/>
              </w:rPr>
              <w:tab/>
            </w:r>
            <w:r>
              <w:rPr>
                <w:noProof/>
                <w:webHidden/>
              </w:rPr>
              <w:fldChar w:fldCharType="begin"/>
            </w:r>
            <w:r>
              <w:rPr>
                <w:noProof/>
                <w:webHidden/>
              </w:rPr>
              <w:instrText xml:space="preserve"> PAGEREF _Toc327912356 \h </w:instrText>
            </w:r>
            <w:r>
              <w:rPr>
                <w:noProof/>
                <w:webHidden/>
              </w:rPr>
            </w:r>
            <w:r>
              <w:rPr>
                <w:noProof/>
                <w:webHidden/>
              </w:rPr>
              <w:fldChar w:fldCharType="separate"/>
            </w:r>
            <w:r>
              <w:rPr>
                <w:noProof/>
                <w:webHidden/>
              </w:rPr>
              <w:t>20</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7" w:history="1">
            <w:r w:rsidRPr="00016B9D">
              <w:rPr>
                <w:rStyle w:val="Hyperlink"/>
                <w:noProof/>
                <w:lang w:val="es-ES"/>
              </w:rPr>
              <w:t>Realizar ejercicios</w:t>
            </w:r>
            <w:r>
              <w:rPr>
                <w:noProof/>
                <w:webHidden/>
              </w:rPr>
              <w:tab/>
            </w:r>
            <w:r>
              <w:rPr>
                <w:noProof/>
                <w:webHidden/>
              </w:rPr>
              <w:fldChar w:fldCharType="begin"/>
            </w:r>
            <w:r>
              <w:rPr>
                <w:noProof/>
                <w:webHidden/>
              </w:rPr>
              <w:instrText xml:space="preserve"> PAGEREF _Toc327912357 \h </w:instrText>
            </w:r>
            <w:r>
              <w:rPr>
                <w:noProof/>
                <w:webHidden/>
              </w:rPr>
            </w:r>
            <w:r>
              <w:rPr>
                <w:noProof/>
                <w:webHidden/>
              </w:rPr>
              <w:fldChar w:fldCharType="separate"/>
            </w:r>
            <w:r>
              <w:rPr>
                <w:noProof/>
                <w:webHidden/>
              </w:rPr>
              <w:t>21</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8" w:history="1">
            <w:r w:rsidRPr="00016B9D">
              <w:rPr>
                <w:rStyle w:val="Hyperlink"/>
                <w:noProof/>
                <w:lang w:val="es-ES"/>
              </w:rPr>
              <w:t>Histórico</w:t>
            </w:r>
            <w:r>
              <w:rPr>
                <w:noProof/>
                <w:webHidden/>
              </w:rPr>
              <w:tab/>
            </w:r>
            <w:r>
              <w:rPr>
                <w:noProof/>
                <w:webHidden/>
              </w:rPr>
              <w:fldChar w:fldCharType="begin"/>
            </w:r>
            <w:r>
              <w:rPr>
                <w:noProof/>
                <w:webHidden/>
              </w:rPr>
              <w:instrText xml:space="preserve"> PAGEREF _Toc327912358 \h </w:instrText>
            </w:r>
            <w:r>
              <w:rPr>
                <w:noProof/>
                <w:webHidden/>
              </w:rPr>
            </w:r>
            <w:r>
              <w:rPr>
                <w:noProof/>
                <w:webHidden/>
              </w:rPr>
              <w:fldChar w:fldCharType="separate"/>
            </w:r>
            <w:r>
              <w:rPr>
                <w:noProof/>
                <w:webHidden/>
              </w:rPr>
              <w:t>23</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59" w:history="1">
            <w:r w:rsidRPr="00016B9D">
              <w:rPr>
                <w:rStyle w:val="Hyperlink"/>
                <w:noProof/>
                <w:lang w:val="es-ES"/>
              </w:rPr>
              <w:t>Revisar rutas guardadas y marcas</w:t>
            </w:r>
            <w:r>
              <w:rPr>
                <w:noProof/>
                <w:webHidden/>
              </w:rPr>
              <w:tab/>
            </w:r>
            <w:r>
              <w:rPr>
                <w:noProof/>
                <w:webHidden/>
              </w:rPr>
              <w:fldChar w:fldCharType="begin"/>
            </w:r>
            <w:r>
              <w:rPr>
                <w:noProof/>
                <w:webHidden/>
              </w:rPr>
              <w:instrText xml:space="preserve"> PAGEREF _Toc327912359 \h </w:instrText>
            </w:r>
            <w:r>
              <w:rPr>
                <w:noProof/>
                <w:webHidden/>
              </w:rPr>
            </w:r>
            <w:r>
              <w:rPr>
                <w:noProof/>
                <w:webHidden/>
              </w:rPr>
              <w:fldChar w:fldCharType="separate"/>
            </w:r>
            <w:r>
              <w:rPr>
                <w:noProof/>
                <w:webHidden/>
              </w:rPr>
              <w:t>24</w:t>
            </w:r>
            <w:r>
              <w:rPr>
                <w:noProof/>
                <w:webHidden/>
              </w:rPr>
              <w:fldChar w:fldCharType="end"/>
            </w:r>
          </w:hyperlink>
        </w:p>
        <w:p w:rsidR="008514FF" w:rsidRDefault="008514FF">
          <w:pPr>
            <w:pStyle w:val="TOC2"/>
            <w:tabs>
              <w:tab w:val="right" w:leader="dot" w:pos="9350"/>
            </w:tabs>
            <w:rPr>
              <w:rFonts w:eastAsiaTheme="minorEastAsia"/>
              <w:noProof/>
              <w:sz w:val="22"/>
            </w:rPr>
          </w:pPr>
          <w:hyperlink w:anchor="_Toc327912360" w:history="1">
            <w:r w:rsidRPr="00016B9D">
              <w:rPr>
                <w:rStyle w:val="Hyperlink"/>
                <w:noProof/>
                <w:lang w:val="es-ES"/>
              </w:rPr>
              <w:t>Estadísticas disponibles</w:t>
            </w:r>
            <w:r>
              <w:rPr>
                <w:noProof/>
                <w:webHidden/>
              </w:rPr>
              <w:tab/>
            </w:r>
            <w:r>
              <w:rPr>
                <w:noProof/>
                <w:webHidden/>
              </w:rPr>
              <w:fldChar w:fldCharType="begin"/>
            </w:r>
            <w:r>
              <w:rPr>
                <w:noProof/>
                <w:webHidden/>
              </w:rPr>
              <w:instrText xml:space="preserve"> PAGEREF _Toc327912360 \h </w:instrText>
            </w:r>
            <w:r>
              <w:rPr>
                <w:noProof/>
                <w:webHidden/>
              </w:rPr>
            </w:r>
            <w:r>
              <w:rPr>
                <w:noProof/>
                <w:webHidden/>
              </w:rPr>
              <w:fldChar w:fldCharType="separate"/>
            </w:r>
            <w:r>
              <w:rPr>
                <w:noProof/>
                <w:webHidden/>
              </w:rPr>
              <w:t>27</w:t>
            </w:r>
            <w:r>
              <w:rPr>
                <w:noProof/>
                <w:webHidden/>
              </w:rPr>
              <w:fldChar w:fldCharType="end"/>
            </w:r>
          </w:hyperlink>
        </w:p>
        <w:p w:rsidR="00A03958" w:rsidRPr="002A3EF7" w:rsidRDefault="00753B1F" w:rsidP="00C92F01">
          <w:pPr>
            <w:spacing w:line="360" w:lineRule="auto"/>
            <w:rPr>
              <w:lang w:val="es-ES"/>
            </w:rPr>
          </w:pPr>
          <w:r w:rsidRPr="002A3EF7">
            <w:rPr>
              <w:lang w:val="es-ES"/>
            </w:rPr>
            <w:fldChar w:fldCharType="end"/>
          </w:r>
        </w:p>
      </w:sdtContent>
    </w:sdt>
    <w:p w:rsidR="008514FF" w:rsidRDefault="008514FF">
      <w:pPr>
        <w:rPr>
          <w:b/>
          <w:lang w:val="es-ES"/>
        </w:rPr>
      </w:pPr>
      <w:r>
        <w:rPr>
          <w:b/>
          <w:lang w:val="es-ES"/>
        </w:rPr>
        <w:br w:type="page"/>
      </w:r>
    </w:p>
    <w:p w:rsidR="008514FF" w:rsidRDefault="008514FF" w:rsidP="008514FF">
      <w:pPr>
        <w:pStyle w:val="Heading1"/>
      </w:pPr>
      <w:r>
        <w:lastRenderedPageBreak/>
        <w:t>Tabla de Figuras</w:t>
      </w:r>
    </w:p>
    <w:p w:rsidR="008514FF" w:rsidRDefault="008514FF" w:rsidP="008514FF">
      <w:pPr>
        <w:pStyle w:val="TableofFigures"/>
        <w:tabs>
          <w:tab w:val="right" w:leader="underscore" w:pos="9350"/>
        </w:tabs>
        <w:spacing w:line="360" w:lineRule="auto"/>
        <w:rPr>
          <w:b/>
          <w:lang w:val="es-ES"/>
        </w:rPr>
      </w:pPr>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r>
        <w:rPr>
          <w:b/>
          <w:lang w:val="es-ES"/>
        </w:rPr>
        <w:fldChar w:fldCharType="begin"/>
      </w:r>
      <w:r>
        <w:rPr>
          <w:b/>
          <w:lang w:val="es-ES"/>
        </w:rPr>
        <w:instrText xml:space="preserve"> TOC \h \z \c "Figura" </w:instrText>
      </w:r>
      <w:r>
        <w:rPr>
          <w:b/>
          <w:lang w:val="es-ES"/>
        </w:rPr>
        <w:fldChar w:fldCharType="separate"/>
      </w:r>
      <w:hyperlink w:anchor="_Toc327912364" w:history="1">
        <w:r w:rsidRPr="007B1534">
          <w:rPr>
            <w:rStyle w:val="Hyperlink"/>
            <w:noProof/>
            <w:lang w:val="es-ES"/>
          </w:rPr>
          <w:t>Figura 1. Ícono de CalorieCalc</w:t>
        </w:r>
        <w:r>
          <w:rPr>
            <w:noProof/>
            <w:webHidden/>
          </w:rPr>
          <w:tab/>
        </w:r>
        <w:r>
          <w:rPr>
            <w:noProof/>
            <w:webHidden/>
          </w:rPr>
          <w:fldChar w:fldCharType="begin"/>
        </w:r>
        <w:r>
          <w:rPr>
            <w:noProof/>
            <w:webHidden/>
          </w:rPr>
          <w:instrText xml:space="preserve"> PAGEREF _Toc327912364 \h </w:instrText>
        </w:r>
        <w:r>
          <w:rPr>
            <w:noProof/>
            <w:webHidden/>
          </w:rPr>
        </w:r>
        <w:r>
          <w:rPr>
            <w:noProof/>
            <w:webHidden/>
          </w:rPr>
          <w:fldChar w:fldCharType="separate"/>
        </w:r>
        <w:r>
          <w:rPr>
            <w:noProof/>
            <w:webHidden/>
          </w:rPr>
          <w:t>6</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5" w:history="1">
        <w:r w:rsidRPr="007B1534">
          <w:rPr>
            <w:rStyle w:val="Hyperlink"/>
            <w:noProof/>
            <w:lang w:val="es-ES"/>
          </w:rPr>
          <w:t>Figura 2. Usuarios actives según SO recogido de Android Developers</w:t>
        </w:r>
        <w:r>
          <w:rPr>
            <w:noProof/>
            <w:webHidden/>
          </w:rPr>
          <w:tab/>
        </w:r>
        <w:r>
          <w:rPr>
            <w:noProof/>
            <w:webHidden/>
          </w:rPr>
          <w:fldChar w:fldCharType="begin"/>
        </w:r>
        <w:r>
          <w:rPr>
            <w:noProof/>
            <w:webHidden/>
          </w:rPr>
          <w:instrText xml:space="preserve"> PAGEREF _Toc327912365 \h </w:instrText>
        </w:r>
        <w:r>
          <w:rPr>
            <w:noProof/>
            <w:webHidden/>
          </w:rPr>
        </w:r>
        <w:r>
          <w:rPr>
            <w:noProof/>
            <w:webHidden/>
          </w:rPr>
          <w:fldChar w:fldCharType="separate"/>
        </w:r>
        <w:r>
          <w:rPr>
            <w:noProof/>
            <w:webHidden/>
          </w:rPr>
          <w:t>7</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6" w:history="1">
        <w:r w:rsidRPr="007B1534">
          <w:rPr>
            <w:rStyle w:val="Hyperlink"/>
            <w:noProof/>
            <w:lang w:val="es-ES"/>
          </w:rPr>
          <w:t>Figura 3. Descargar aplicación desde Google Play</w:t>
        </w:r>
        <w:r>
          <w:rPr>
            <w:noProof/>
            <w:webHidden/>
          </w:rPr>
          <w:tab/>
        </w:r>
        <w:r>
          <w:rPr>
            <w:noProof/>
            <w:webHidden/>
          </w:rPr>
          <w:fldChar w:fldCharType="begin"/>
        </w:r>
        <w:r>
          <w:rPr>
            <w:noProof/>
            <w:webHidden/>
          </w:rPr>
          <w:instrText xml:space="preserve"> PAGEREF _Toc327912366 \h </w:instrText>
        </w:r>
        <w:r>
          <w:rPr>
            <w:noProof/>
            <w:webHidden/>
          </w:rPr>
        </w:r>
        <w:r>
          <w:rPr>
            <w:noProof/>
            <w:webHidden/>
          </w:rPr>
          <w:fldChar w:fldCharType="separate"/>
        </w:r>
        <w:r>
          <w:rPr>
            <w:noProof/>
            <w:webHidden/>
          </w:rPr>
          <w:t>9</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7" w:history="1">
        <w:r w:rsidRPr="007B1534">
          <w:rPr>
            <w:rStyle w:val="Hyperlink"/>
            <w:noProof/>
            <w:lang w:val="es-ES"/>
          </w:rPr>
          <w:t>Figura 4. Permisos solicitados por la aplicación</w:t>
        </w:r>
        <w:r>
          <w:rPr>
            <w:noProof/>
            <w:webHidden/>
          </w:rPr>
          <w:tab/>
        </w:r>
        <w:r>
          <w:rPr>
            <w:noProof/>
            <w:webHidden/>
          </w:rPr>
          <w:fldChar w:fldCharType="begin"/>
        </w:r>
        <w:r>
          <w:rPr>
            <w:noProof/>
            <w:webHidden/>
          </w:rPr>
          <w:instrText xml:space="preserve"> PAGEREF _Toc327912367 \h </w:instrText>
        </w:r>
        <w:r>
          <w:rPr>
            <w:noProof/>
            <w:webHidden/>
          </w:rPr>
        </w:r>
        <w:r>
          <w:rPr>
            <w:noProof/>
            <w:webHidden/>
          </w:rPr>
          <w:fldChar w:fldCharType="separate"/>
        </w:r>
        <w:r>
          <w:rPr>
            <w:noProof/>
            <w:webHidden/>
          </w:rPr>
          <w:t>10</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8" w:history="1">
        <w:r w:rsidRPr="007B1534">
          <w:rPr>
            <w:rStyle w:val="Hyperlink"/>
            <w:noProof/>
            <w:lang w:val="es-ES"/>
          </w:rPr>
          <w:t>Figura 5. Acceso a la aplicación</w:t>
        </w:r>
        <w:r>
          <w:rPr>
            <w:noProof/>
            <w:webHidden/>
          </w:rPr>
          <w:tab/>
        </w:r>
        <w:r>
          <w:rPr>
            <w:noProof/>
            <w:webHidden/>
          </w:rPr>
          <w:fldChar w:fldCharType="begin"/>
        </w:r>
        <w:r>
          <w:rPr>
            <w:noProof/>
            <w:webHidden/>
          </w:rPr>
          <w:instrText xml:space="preserve"> PAGEREF _Toc327912368 \h </w:instrText>
        </w:r>
        <w:r>
          <w:rPr>
            <w:noProof/>
            <w:webHidden/>
          </w:rPr>
        </w:r>
        <w:r>
          <w:rPr>
            <w:noProof/>
            <w:webHidden/>
          </w:rPr>
          <w:fldChar w:fldCharType="separate"/>
        </w:r>
        <w:r>
          <w:rPr>
            <w:noProof/>
            <w:webHidden/>
          </w:rPr>
          <w:t>10</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69" w:history="1">
        <w:r w:rsidRPr="007B1534">
          <w:rPr>
            <w:rStyle w:val="Hyperlink"/>
            <w:noProof/>
            <w:lang w:val="es-ES"/>
          </w:rPr>
          <w:t>Figura 6. Datos de la aplicación y desinstalado</w:t>
        </w:r>
        <w:r>
          <w:rPr>
            <w:noProof/>
            <w:webHidden/>
          </w:rPr>
          <w:tab/>
        </w:r>
        <w:r>
          <w:rPr>
            <w:noProof/>
            <w:webHidden/>
          </w:rPr>
          <w:fldChar w:fldCharType="begin"/>
        </w:r>
        <w:r>
          <w:rPr>
            <w:noProof/>
            <w:webHidden/>
          </w:rPr>
          <w:instrText xml:space="preserve"> PAGEREF _Toc327912369 \h </w:instrText>
        </w:r>
        <w:r>
          <w:rPr>
            <w:noProof/>
            <w:webHidden/>
          </w:rPr>
        </w:r>
        <w:r>
          <w:rPr>
            <w:noProof/>
            <w:webHidden/>
          </w:rPr>
          <w:fldChar w:fldCharType="separate"/>
        </w:r>
        <w:r>
          <w:rPr>
            <w:noProof/>
            <w:webHidden/>
          </w:rPr>
          <w:t>12</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0" w:history="1">
        <w:r w:rsidRPr="007B1534">
          <w:rPr>
            <w:rStyle w:val="Hyperlink"/>
            <w:noProof/>
            <w:lang w:val="es-ES"/>
          </w:rPr>
          <w:t>Figura 7. EULA. Aceptar/Denegar el acuerdo de licencia con el usuario final</w:t>
        </w:r>
        <w:r>
          <w:rPr>
            <w:noProof/>
            <w:webHidden/>
          </w:rPr>
          <w:tab/>
        </w:r>
        <w:r>
          <w:rPr>
            <w:noProof/>
            <w:webHidden/>
          </w:rPr>
          <w:fldChar w:fldCharType="begin"/>
        </w:r>
        <w:r>
          <w:rPr>
            <w:noProof/>
            <w:webHidden/>
          </w:rPr>
          <w:instrText xml:space="preserve"> PAGEREF _Toc327912370 \h </w:instrText>
        </w:r>
        <w:r>
          <w:rPr>
            <w:noProof/>
            <w:webHidden/>
          </w:rPr>
        </w:r>
        <w:r>
          <w:rPr>
            <w:noProof/>
            <w:webHidden/>
          </w:rPr>
          <w:fldChar w:fldCharType="separate"/>
        </w:r>
        <w:r>
          <w:rPr>
            <w:noProof/>
            <w:webHidden/>
          </w:rPr>
          <w:t>13</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1" w:history="1">
        <w:r w:rsidRPr="007B1534">
          <w:rPr>
            <w:rStyle w:val="Hyperlink"/>
            <w:noProof/>
            <w:lang w:val="es-ES"/>
          </w:rPr>
          <w:t>Figura 8. Proceso de registro: acceso y formulario</w:t>
        </w:r>
        <w:r>
          <w:rPr>
            <w:noProof/>
            <w:webHidden/>
          </w:rPr>
          <w:tab/>
        </w:r>
        <w:r>
          <w:rPr>
            <w:noProof/>
            <w:webHidden/>
          </w:rPr>
          <w:fldChar w:fldCharType="begin"/>
        </w:r>
        <w:r>
          <w:rPr>
            <w:noProof/>
            <w:webHidden/>
          </w:rPr>
          <w:instrText xml:space="preserve"> PAGEREF _Toc327912371 \h </w:instrText>
        </w:r>
        <w:r>
          <w:rPr>
            <w:noProof/>
            <w:webHidden/>
          </w:rPr>
        </w:r>
        <w:r>
          <w:rPr>
            <w:noProof/>
            <w:webHidden/>
          </w:rPr>
          <w:fldChar w:fldCharType="separate"/>
        </w:r>
        <w:r>
          <w:rPr>
            <w:noProof/>
            <w:webHidden/>
          </w:rPr>
          <w:t>14</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2" w:history="1">
        <w:r w:rsidRPr="007B1534">
          <w:rPr>
            <w:rStyle w:val="Hyperlink"/>
            <w:noProof/>
            <w:lang w:val="es-ES"/>
          </w:rPr>
          <w:t>Figura 9. Proceso de registro: Campos obligatorios</w:t>
        </w:r>
        <w:r>
          <w:rPr>
            <w:noProof/>
            <w:webHidden/>
          </w:rPr>
          <w:tab/>
        </w:r>
        <w:r>
          <w:rPr>
            <w:noProof/>
            <w:webHidden/>
          </w:rPr>
          <w:fldChar w:fldCharType="begin"/>
        </w:r>
        <w:r>
          <w:rPr>
            <w:noProof/>
            <w:webHidden/>
          </w:rPr>
          <w:instrText xml:space="preserve"> PAGEREF _Toc327912372 \h </w:instrText>
        </w:r>
        <w:r>
          <w:rPr>
            <w:noProof/>
            <w:webHidden/>
          </w:rPr>
        </w:r>
        <w:r>
          <w:rPr>
            <w:noProof/>
            <w:webHidden/>
          </w:rPr>
          <w:fldChar w:fldCharType="separate"/>
        </w:r>
        <w:r>
          <w:rPr>
            <w:noProof/>
            <w:webHidden/>
          </w:rPr>
          <w:t>15</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3" w:history="1">
        <w:r w:rsidRPr="007B1534">
          <w:rPr>
            <w:rStyle w:val="Hyperlink"/>
            <w:noProof/>
            <w:lang w:val="es-ES"/>
          </w:rPr>
          <w:t>Figura 10. Pantalla de login</w:t>
        </w:r>
        <w:r>
          <w:rPr>
            <w:noProof/>
            <w:webHidden/>
          </w:rPr>
          <w:tab/>
        </w:r>
        <w:r>
          <w:rPr>
            <w:noProof/>
            <w:webHidden/>
          </w:rPr>
          <w:fldChar w:fldCharType="begin"/>
        </w:r>
        <w:r>
          <w:rPr>
            <w:noProof/>
            <w:webHidden/>
          </w:rPr>
          <w:instrText xml:space="preserve"> PAGEREF _Toc327912373 \h </w:instrText>
        </w:r>
        <w:r>
          <w:rPr>
            <w:noProof/>
            <w:webHidden/>
          </w:rPr>
        </w:r>
        <w:r>
          <w:rPr>
            <w:noProof/>
            <w:webHidden/>
          </w:rPr>
          <w:fldChar w:fldCharType="separate"/>
        </w:r>
        <w:r>
          <w:rPr>
            <w:noProof/>
            <w:webHidden/>
          </w:rPr>
          <w:t>16</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4" w:history="1">
        <w:r w:rsidRPr="007B1534">
          <w:rPr>
            <w:rStyle w:val="Hyperlink"/>
            <w:noProof/>
            <w:lang w:val="es-ES"/>
          </w:rPr>
          <w:t>Figura 11. Restablecer Password</w:t>
        </w:r>
        <w:r>
          <w:rPr>
            <w:noProof/>
            <w:webHidden/>
          </w:rPr>
          <w:tab/>
        </w:r>
        <w:r>
          <w:rPr>
            <w:noProof/>
            <w:webHidden/>
          </w:rPr>
          <w:fldChar w:fldCharType="begin"/>
        </w:r>
        <w:r>
          <w:rPr>
            <w:noProof/>
            <w:webHidden/>
          </w:rPr>
          <w:instrText xml:space="preserve"> PAGEREF _Toc327912374 \h </w:instrText>
        </w:r>
        <w:r>
          <w:rPr>
            <w:noProof/>
            <w:webHidden/>
          </w:rPr>
        </w:r>
        <w:r>
          <w:rPr>
            <w:noProof/>
            <w:webHidden/>
          </w:rPr>
          <w:fldChar w:fldCharType="separate"/>
        </w:r>
        <w:r>
          <w:rPr>
            <w:noProof/>
            <w:webHidden/>
          </w:rPr>
          <w:t>17</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5" w:history="1">
        <w:r w:rsidRPr="007B1534">
          <w:rPr>
            <w:rStyle w:val="Hyperlink"/>
            <w:noProof/>
            <w:lang w:val="es-ES"/>
          </w:rPr>
          <w:t>Figura 12 Menú principal de la aplicación</w:t>
        </w:r>
        <w:r>
          <w:rPr>
            <w:noProof/>
            <w:webHidden/>
          </w:rPr>
          <w:tab/>
        </w:r>
        <w:r>
          <w:rPr>
            <w:noProof/>
            <w:webHidden/>
          </w:rPr>
          <w:fldChar w:fldCharType="begin"/>
        </w:r>
        <w:r>
          <w:rPr>
            <w:noProof/>
            <w:webHidden/>
          </w:rPr>
          <w:instrText xml:space="preserve"> PAGEREF _Toc327912375 \h </w:instrText>
        </w:r>
        <w:r>
          <w:rPr>
            <w:noProof/>
            <w:webHidden/>
          </w:rPr>
        </w:r>
        <w:r>
          <w:rPr>
            <w:noProof/>
            <w:webHidden/>
          </w:rPr>
          <w:fldChar w:fldCharType="separate"/>
        </w:r>
        <w:r>
          <w:rPr>
            <w:noProof/>
            <w:webHidden/>
          </w:rPr>
          <w:t>19</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6" w:history="1">
        <w:r w:rsidRPr="007B1534">
          <w:rPr>
            <w:rStyle w:val="Hyperlink"/>
            <w:noProof/>
            <w:lang w:val="es-ES"/>
          </w:rPr>
          <w:t>Figura 13. Ajustes de redes</w:t>
        </w:r>
        <w:r>
          <w:rPr>
            <w:noProof/>
            <w:webHidden/>
          </w:rPr>
          <w:tab/>
        </w:r>
        <w:r>
          <w:rPr>
            <w:noProof/>
            <w:webHidden/>
          </w:rPr>
          <w:fldChar w:fldCharType="begin"/>
        </w:r>
        <w:r>
          <w:rPr>
            <w:noProof/>
            <w:webHidden/>
          </w:rPr>
          <w:instrText xml:space="preserve"> PAGEREF _Toc327912376 \h </w:instrText>
        </w:r>
        <w:r>
          <w:rPr>
            <w:noProof/>
            <w:webHidden/>
          </w:rPr>
        </w:r>
        <w:r>
          <w:rPr>
            <w:noProof/>
            <w:webHidden/>
          </w:rPr>
          <w:fldChar w:fldCharType="separate"/>
        </w:r>
        <w:r>
          <w:rPr>
            <w:noProof/>
            <w:webHidden/>
          </w:rPr>
          <w:t>20</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7" w:history="1">
        <w:r w:rsidRPr="007B1534">
          <w:rPr>
            <w:rStyle w:val="Hyperlink"/>
            <w:noProof/>
            <w:lang w:val="es-ES"/>
          </w:rPr>
          <w:t>Figura 14. Configuración de su cuenta</w:t>
        </w:r>
        <w:r>
          <w:rPr>
            <w:noProof/>
            <w:webHidden/>
          </w:rPr>
          <w:tab/>
        </w:r>
        <w:r>
          <w:rPr>
            <w:noProof/>
            <w:webHidden/>
          </w:rPr>
          <w:fldChar w:fldCharType="begin"/>
        </w:r>
        <w:r>
          <w:rPr>
            <w:noProof/>
            <w:webHidden/>
          </w:rPr>
          <w:instrText xml:space="preserve"> PAGEREF _Toc327912377 \h </w:instrText>
        </w:r>
        <w:r>
          <w:rPr>
            <w:noProof/>
            <w:webHidden/>
          </w:rPr>
        </w:r>
        <w:r>
          <w:rPr>
            <w:noProof/>
            <w:webHidden/>
          </w:rPr>
          <w:fldChar w:fldCharType="separate"/>
        </w:r>
        <w:r>
          <w:rPr>
            <w:noProof/>
            <w:webHidden/>
          </w:rPr>
          <w:t>21</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8" w:history="1">
        <w:r w:rsidRPr="007B1534">
          <w:rPr>
            <w:rStyle w:val="Hyperlink"/>
            <w:noProof/>
            <w:lang w:val="es-ES"/>
          </w:rPr>
          <w:t>Figura 15. Realizar ejercicios</w:t>
        </w:r>
        <w:r>
          <w:rPr>
            <w:noProof/>
            <w:webHidden/>
          </w:rPr>
          <w:tab/>
        </w:r>
        <w:r>
          <w:rPr>
            <w:noProof/>
            <w:webHidden/>
          </w:rPr>
          <w:fldChar w:fldCharType="begin"/>
        </w:r>
        <w:r>
          <w:rPr>
            <w:noProof/>
            <w:webHidden/>
          </w:rPr>
          <w:instrText xml:space="preserve"> PAGEREF _Toc327912378 \h </w:instrText>
        </w:r>
        <w:r>
          <w:rPr>
            <w:noProof/>
            <w:webHidden/>
          </w:rPr>
        </w:r>
        <w:r>
          <w:rPr>
            <w:noProof/>
            <w:webHidden/>
          </w:rPr>
          <w:fldChar w:fldCharType="separate"/>
        </w:r>
        <w:r>
          <w:rPr>
            <w:noProof/>
            <w:webHidden/>
          </w:rPr>
          <w:t>22</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79" w:history="1">
        <w:r w:rsidRPr="007B1534">
          <w:rPr>
            <w:rStyle w:val="Hyperlink"/>
            <w:noProof/>
            <w:lang w:val="es-ES"/>
          </w:rPr>
          <w:t>Figura 16. Histórico de ejercicios</w:t>
        </w:r>
        <w:r>
          <w:rPr>
            <w:noProof/>
            <w:webHidden/>
          </w:rPr>
          <w:tab/>
        </w:r>
        <w:r>
          <w:rPr>
            <w:noProof/>
            <w:webHidden/>
          </w:rPr>
          <w:fldChar w:fldCharType="begin"/>
        </w:r>
        <w:r>
          <w:rPr>
            <w:noProof/>
            <w:webHidden/>
          </w:rPr>
          <w:instrText xml:space="preserve"> PAGEREF _Toc327912379 \h </w:instrText>
        </w:r>
        <w:r>
          <w:rPr>
            <w:noProof/>
            <w:webHidden/>
          </w:rPr>
        </w:r>
        <w:r>
          <w:rPr>
            <w:noProof/>
            <w:webHidden/>
          </w:rPr>
          <w:fldChar w:fldCharType="separate"/>
        </w:r>
        <w:r>
          <w:rPr>
            <w:noProof/>
            <w:webHidden/>
          </w:rPr>
          <w:t>24</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0" w:history="1">
        <w:r w:rsidRPr="007B1534">
          <w:rPr>
            <w:rStyle w:val="Hyperlink"/>
            <w:noProof/>
            <w:lang w:val="es-ES"/>
          </w:rPr>
          <w:t>Figura 17. Correspondencia entre imágenes y tipo de ejercicio</w:t>
        </w:r>
        <w:r>
          <w:rPr>
            <w:noProof/>
            <w:webHidden/>
          </w:rPr>
          <w:tab/>
        </w:r>
        <w:r>
          <w:rPr>
            <w:noProof/>
            <w:webHidden/>
          </w:rPr>
          <w:fldChar w:fldCharType="begin"/>
        </w:r>
        <w:r>
          <w:rPr>
            <w:noProof/>
            <w:webHidden/>
          </w:rPr>
          <w:instrText xml:space="preserve"> PAGEREF _Toc327912380 \h </w:instrText>
        </w:r>
        <w:r>
          <w:rPr>
            <w:noProof/>
            <w:webHidden/>
          </w:rPr>
        </w:r>
        <w:r>
          <w:rPr>
            <w:noProof/>
            <w:webHidden/>
          </w:rPr>
          <w:fldChar w:fldCharType="separate"/>
        </w:r>
        <w:r>
          <w:rPr>
            <w:noProof/>
            <w:webHidden/>
          </w:rPr>
          <w:t>25</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1" w:history="1">
        <w:r w:rsidRPr="007B1534">
          <w:rPr>
            <w:rStyle w:val="Hyperlink"/>
            <w:noProof/>
            <w:lang w:val="es-ES"/>
          </w:rPr>
          <w:t>Figura 18. Ruta asociada a un ejercicio</w:t>
        </w:r>
        <w:r>
          <w:rPr>
            <w:noProof/>
            <w:webHidden/>
          </w:rPr>
          <w:tab/>
        </w:r>
        <w:r>
          <w:rPr>
            <w:noProof/>
            <w:webHidden/>
          </w:rPr>
          <w:fldChar w:fldCharType="begin"/>
        </w:r>
        <w:r>
          <w:rPr>
            <w:noProof/>
            <w:webHidden/>
          </w:rPr>
          <w:instrText xml:space="preserve"> PAGEREF _Toc327912381 \h </w:instrText>
        </w:r>
        <w:r>
          <w:rPr>
            <w:noProof/>
            <w:webHidden/>
          </w:rPr>
        </w:r>
        <w:r>
          <w:rPr>
            <w:noProof/>
            <w:webHidden/>
          </w:rPr>
          <w:fldChar w:fldCharType="separate"/>
        </w:r>
        <w:r>
          <w:rPr>
            <w:noProof/>
            <w:webHidden/>
          </w:rPr>
          <w:t>26</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2" w:history="1">
        <w:r w:rsidRPr="007B1534">
          <w:rPr>
            <w:rStyle w:val="Hyperlink"/>
            <w:noProof/>
            <w:lang w:val="es-ES"/>
          </w:rPr>
          <w:t>Figura 19.  Sus marcas relativas asociadas a una ruta</w:t>
        </w:r>
        <w:r>
          <w:rPr>
            <w:noProof/>
            <w:webHidden/>
          </w:rPr>
          <w:tab/>
        </w:r>
        <w:r>
          <w:rPr>
            <w:noProof/>
            <w:webHidden/>
          </w:rPr>
          <w:fldChar w:fldCharType="begin"/>
        </w:r>
        <w:r>
          <w:rPr>
            <w:noProof/>
            <w:webHidden/>
          </w:rPr>
          <w:instrText xml:space="preserve"> PAGEREF _Toc327912382 \h </w:instrText>
        </w:r>
        <w:r>
          <w:rPr>
            <w:noProof/>
            <w:webHidden/>
          </w:rPr>
        </w:r>
        <w:r>
          <w:rPr>
            <w:noProof/>
            <w:webHidden/>
          </w:rPr>
          <w:fldChar w:fldCharType="separate"/>
        </w:r>
        <w:r>
          <w:rPr>
            <w:noProof/>
            <w:webHidden/>
          </w:rPr>
          <w:t>27</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3" w:history="1">
        <w:r w:rsidRPr="007B1534">
          <w:rPr>
            <w:rStyle w:val="Hyperlink"/>
            <w:noProof/>
            <w:lang w:val="es-ES"/>
          </w:rPr>
          <w:t>Figura 20. Listado de estadísticas disponibles</w:t>
        </w:r>
        <w:r>
          <w:rPr>
            <w:noProof/>
            <w:webHidden/>
          </w:rPr>
          <w:tab/>
        </w:r>
        <w:r>
          <w:rPr>
            <w:noProof/>
            <w:webHidden/>
          </w:rPr>
          <w:fldChar w:fldCharType="begin"/>
        </w:r>
        <w:r>
          <w:rPr>
            <w:noProof/>
            <w:webHidden/>
          </w:rPr>
          <w:instrText xml:space="preserve"> PAGEREF _Toc327912383 \h </w:instrText>
        </w:r>
        <w:r>
          <w:rPr>
            <w:noProof/>
            <w:webHidden/>
          </w:rPr>
        </w:r>
        <w:r>
          <w:rPr>
            <w:noProof/>
            <w:webHidden/>
          </w:rPr>
          <w:fldChar w:fldCharType="separate"/>
        </w:r>
        <w:r>
          <w:rPr>
            <w:noProof/>
            <w:webHidden/>
          </w:rPr>
          <w:t>28</w:t>
        </w:r>
        <w:r>
          <w:rPr>
            <w:noProof/>
            <w:webHidden/>
          </w:rPr>
          <w:fldChar w:fldCharType="end"/>
        </w:r>
      </w:hyperlink>
    </w:p>
    <w:p w:rsidR="008514FF" w:rsidRDefault="008514FF" w:rsidP="008514FF">
      <w:pPr>
        <w:pStyle w:val="TableofFigures"/>
        <w:tabs>
          <w:tab w:val="right" w:leader="underscore" w:pos="9350"/>
        </w:tabs>
        <w:spacing w:line="360" w:lineRule="auto"/>
        <w:rPr>
          <w:rFonts w:eastAsiaTheme="minorEastAsia" w:cstheme="minorBidi"/>
          <w:i w:val="0"/>
          <w:iCs w:val="0"/>
          <w:noProof/>
          <w:sz w:val="22"/>
          <w:szCs w:val="22"/>
        </w:rPr>
      </w:pPr>
      <w:hyperlink w:anchor="_Toc327912384" w:history="1">
        <w:r w:rsidRPr="007B1534">
          <w:rPr>
            <w:rStyle w:val="Hyperlink"/>
            <w:noProof/>
            <w:lang w:val="es-ES"/>
          </w:rPr>
          <w:t>Figura 21. Demostraciones estadísticas</w:t>
        </w:r>
        <w:r>
          <w:rPr>
            <w:noProof/>
            <w:webHidden/>
          </w:rPr>
          <w:tab/>
        </w:r>
        <w:r>
          <w:rPr>
            <w:noProof/>
            <w:webHidden/>
          </w:rPr>
          <w:fldChar w:fldCharType="begin"/>
        </w:r>
        <w:r>
          <w:rPr>
            <w:noProof/>
            <w:webHidden/>
          </w:rPr>
          <w:instrText xml:space="preserve"> PAGEREF _Toc327912384 \h </w:instrText>
        </w:r>
        <w:r>
          <w:rPr>
            <w:noProof/>
            <w:webHidden/>
          </w:rPr>
        </w:r>
        <w:r>
          <w:rPr>
            <w:noProof/>
            <w:webHidden/>
          </w:rPr>
          <w:fldChar w:fldCharType="separate"/>
        </w:r>
        <w:r>
          <w:rPr>
            <w:noProof/>
            <w:webHidden/>
          </w:rPr>
          <w:t>30</w:t>
        </w:r>
        <w:r>
          <w:rPr>
            <w:noProof/>
            <w:webHidden/>
          </w:rPr>
          <w:fldChar w:fldCharType="end"/>
        </w:r>
      </w:hyperlink>
    </w:p>
    <w:p w:rsidR="00A03958" w:rsidRPr="002A3EF7" w:rsidRDefault="008514FF" w:rsidP="008514FF">
      <w:pPr>
        <w:spacing w:line="360" w:lineRule="auto"/>
        <w:rPr>
          <w:b/>
          <w:lang w:val="es-ES"/>
        </w:rPr>
      </w:pPr>
      <w:r>
        <w:rPr>
          <w:b/>
          <w:lang w:val="es-ES"/>
        </w:rPr>
        <w:fldChar w:fldCharType="end"/>
      </w:r>
      <w:r w:rsidR="00A03958" w:rsidRPr="002A3EF7">
        <w:rPr>
          <w:b/>
          <w:lang w:val="es-ES"/>
        </w:rPr>
        <w:br w:type="page"/>
      </w:r>
    </w:p>
    <w:p w:rsidR="00A079A2" w:rsidRPr="002A3EF7" w:rsidRDefault="006D7ABE" w:rsidP="0002056A">
      <w:pPr>
        <w:pStyle w:val="Heading1"/>
      </w:pPr>
      <w:bookmarkStart w:id="0" w:name="_Toc327912344"/>
      <w:r w:rsidRPr="002A3EF7">
        <w:lastRenderedPageBreak/>
        <w:t>Introducción</w:t>
      </w:r>
      <w:bookmarkEnd w:id="0"/>
    </w:p>
    <w:p w:rsidR="00C60337" w:rsidRDefault="00C60337" w:rsidP="00C92F01">
      <w:pPr>
        <w:pStyle w:val="Cuerpo"/>
      </w:pPr>
    </w:p>
    <w:p w:rsidR="00D82683" w:rsidRDefault="00C60337" w:rsidP="00C92F01">
      <w:pPr>
        <w:pStyle w:val="Cuerpo"/>
      </w:pPr>
      <w:r>
        <w:t xml:space="preserve">CalorieCalc es una aplicación desarrollada para dispositivos móviles con fines puramente recreativos. Su </w:t>
      </w:r>
      <w:r w:rsidR="00C2256A">
        <w:t>promoción</w:t>
      </w:r>
      <w:r>
        <w:t xml:space="preserve"> se realiza a través de la plataforma de comercialización de </w:t>
      </w:r>
      <w:r w:rsidR="00C2256A">
        <w:t>aplicaciones</w:t>
      </w:r>
      <w:r>
        <w:t xml:space="preserve"> de Google, recientemente bautizada Google Play.</w:t>
      </w:r>
    </w:p>
    <w:p w:rsidR="00C60337" w:rsidRDefault="00C60337" w:rsidP="00C92F01">
      <w:pPr>
        <w:pStyle w:val="Cuerpo"/>
      </w:pPr>
      <w:r>
        <w:t>La distribución de la aplicación se realiza de forma gratuita y de desarrollarse nuevas versiones con más funcionalidades, éstas serían publicadas en el mismo sitio.</w:t>
      </w:r>
    </w:p>
    <w:p w:rsidR="00C60337" w:rsidRDefault="00C60337" w:rsidP="00C92F01">
      <w:pPr>
        <w:pStyle w:val="Cuerpo"/>
      </w:pPr>
      <w:r>
        <w:t>Este anexo incluye los manuales de instalación, configuración y manuales de uso que cubren todo el proceso necesario para comenzar a utilizar la aplicación.</w:t>
      </w:r>
    </w:p>
    <w:p w:rsidR="00C60337" w:rsidRDefault="00C60337" w:rsidP="00C92F01">
      <w:pPr>
        <w:pStyle w:val="Cuerpo"/>
      </w:pPr>
    </w:p>
    <w:p w:rsidR="00C60337" w:rsidRDefault="00C60337" w:rsidP="00C60337">
      <w:pPr>
        <w:pStyle w:val="Cuerpo"/>
        <w:keepNext/>
        <w:jc w:val="center"/>
      </w:pPr>
      <w:r>
        <w:rPr>
          <w:noProof/>
          <w:lang w:val="en-US"/>
        </w:rPr>
        <w:drawing>
          <wp:inline distT="0" distB="0" distL="0" distR="0">
            <wp:extent cx="2257425" cy="2257425"/>
            <wp:effectExtent l="19050" t="0" r="9525" b="0"/>
            <wp:docPr id="45" name="Picture 44" descr="calori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orieCalc.png"/>
                    <pic:cNvPicPr/>
                  </pic:nvPicPr>
                  <pic:blipFill>
                    <a:blip r:embed="rId9" cstate="print"/>
                    <a:stretch>
                      <a:fillRect/>
                    </a:stretch>
                  </pic:blipFill>
                  <pic:spPr>
                    <a:xfrm>
                      <a:off x="0" y="0"/>
                      <a:ext cx="2257425" cy="2257425"/>
                    </a:xfrm>
                    <a:prstGeom prst="rect">
                      <a:avLst/>
                    </a:prstGeom>
                  </pic:spPr>
                </pic:pic>
              </a:graphicData>
            </a:graphic>
          </wp:inline>
        </w:drawing>
      </w:r>
    </w:p>
    <w:p w:rsidR="00C60337" w:rsidRPr="00C60337" w:rsidRDefault="00C60337" w:rsidP="00C60337">
      <w:pPr>
        <w:pStyle w:val="Caption"/>
        <w:jc w:val="center"/>
        <w:rPr>
          <w:lang w:val="es-ES"/>
        </w:rPr>
      </w:pPr>
      <w:bookmarkStart w:id="1" w:name="_Toc327912364"/>
      <w:r w:rsidRPr="00C60337">
        <w:rPr>
          <w:lang w:val="es-ES"/>
        </w:rPr>
        <w:t xml:space="preserve">Figura </w:t>
      </w:r>
      <w:r w:rsidRPr="00C60337">
        <w:rPr>
          <w:lang w:val="es-ES"/>
        </w:rPr>
        <w:fldChar w:fldCharType="begin"/>
      </w:r>
      <w:r w:rsidRPr="00C60337">
        <w:rPr>
          <w:lang w:val="es-ES"/>
        </w:rPr>
        <w:instrText xml:space="preserve"> SEQ Figura \* ARABIC </w:instrText>
      </w:r>
      <w:r w:rsidRPr="00C60337">
        <w:rPr>
          <w:lang w:val="es-ES"/>
        </w:rPr>
        <w:fldChar w:fldCharType="separate"/>
      </w:r>
      <w:r w:rsidR="008514FF">
        <w:rPr>
          <w:noProof/>
          <w:lang w:val="es-ES"/>
        </w:rPr>
        <w:t>1</w:t>
      </w:r>
      <w:r w:rsidRPr="00C60337">
        <w:rPr>
          <w:lang w:val="es-ES"/>
        </w:rPr>
        <w:fldChar w:fldCharType="end"/>
      </w:r>
      <w:r w:rsidRPr="00C60337">
        <w:rPr>
          <w:lang w:val="es-ES"/>
        </w:rPr>
        <w:t>. Ícono de CalorieCalc</w:t>
      </w:r>
      <w:bookmarkEnd w:id="1"/>
    </w:p>
    <w:p w:rsidR="00D82683" w:rsidRPr="002A3EF7" w:rsidRDefault="00D82683" w:rsidP="0002056A">
      <w:pPr>
        <w:pStyle w:val="Heading1"/>
      </w:pPr>
      <w:bookmarkStart w:id="2" w:name="_Toc327912345"/>
      <w:r w:rsidRPr="002A3EF7">
        <w:lastRenderedPageBreak/>
        <w:t>Documento de Instalación y configuración</w:t>
      </w:r>
      <w:bookmarkEnd w:id="2"/>
    </w:p>
    <w:p w:rsidR="00A040A4" w:rsidRDefault="00A040A4" w:rsidP="00C92F01">
      <w:pPr>
        <w:pStyle w:val="Cuerpo"/>
      </w:pPr>
    </w:p>
    <w:p w:rsidR="00A47DDB" w:rsidRPr="009E71ED" w:rsidRDefault="00A47DDB" w:rsidP="00B81B90">
      <w:pPr>
        <w:pStyle w:val="Heading2"/>
        <w:rPr>
          <w:lang w:val="es-ES"/>
        </w:rPr>
      </w:pPr>
      <w:bookmarkStart w:id="3" w:name="_Toc327912346"/>
      <w:r w:rsidRPr="009E71ED">
        <w:rPr>
          <w:lang w:val="es-ES"/>
        </w:rPr>
        <w:t xml:space="preserve">Requisitos </w:t>
      </w:r>
      <w:r w:rsidR="00A040A4" w:rsidRPr="009E71ED">
        <w:rPr>
          <w:lang w:val="es-ES"/>
        </w:rPr>
        <w:t xml:space="preserve">mínimos de </w:t>
      </w:r>
      <w:r w:rsidRPr="009E71ED">
        <w:rPr>
          <w:lang w:val="es-ES"/>
        </w:rPr>
        <w:t>hardware</w:t>
      </w:r>
      <w:bookmarkEnd w:id="3"/>
    </w:p>
    <w:p w:rsidR="00E84644" w:rsidRDefault="00A47DDB" w:rsidP="00C92F01">
      <w:pPr>
        <w:pStyle w:val="Cuerpo"/>
      </w:pPr>
      <w:r>
        <w:t xml:space="preserve">Para proceder a instalar la aplicación </w:t>
      </w:r>
      <w:r w:rsidR="00A040A4">
        <w:t xml:space="preserve">es </w:t>
      </w:r>
      <w:r>
        <w:t xml:space="preserve">indispensable </w:t>
      </w:r>
      <w:r w:rsidR="00A040A4">
        <w:t xml:space="preserve">tener un Smartphone o </w:t>
      </w:r>
      <w:proofErr w:type="spellStart"/>
      <w:r w:rsidR="00A040A4">
        <w:t>tablet</w:t>
      </w:r>
      <w:proofErr w:type="spellEnd"/>
      <w:r w:rsidR="00A040A4">
        <w:t xml:space="preserve"> con por lo menos 157Kb </w:t>
      </w:r>
      <w:r>
        <w:t>de espacio</w:t>
      </w:r>
      <w:r w:rsidR="00A040A4">
        <w:t xml:space="preserve"> libre que cuente con</w:t>
      </w:r>
      <w:r>
        <w:t xml:space="preserve"> un sistema operativo Android versión 2.1 o superior (</w:t>
      </w:r>
      <w:r w:rsidR="00A040A4">
        <w:t>API</w:t>
      </w:r>
      <w:r>
        <w:t xml:space="preserve"> 7.0 o superior).</w:t>
      </w:r>
      <w:r w:rsidR="00A040A4">
        <w:t xml:space="preserve"> Tal como se ilustra en la siguiente figura, esto debería ser cumplido por el 99.1% de</w:t>
      </w:r>
      <w:r w:rsidR="009E71ED">
        <w:t xml:space="preserve"> dispositivos</w:t>
      </w:r>
      <w:r w:rsidR="00A040A4">
        <w:t xml:space="preserve"> móviles</w:t>
      </w:r>
      <w:r w:rsidR="009E71ED">
        <w:t xml:space="preserve"> que utilizan Android OS</w:t>
      </w:r>
      <w:r w:rsidR="007B03B7">
        <w:t>.</w:t>
      </w:r>
    </w:p>
    <w:p w:rsidR="00A040A4" w:rsidRDefault="00A040A4" w:rsidP="00A040A4">
      <w:pPr>
        <w:pStyle w:val="Cuerpo"/>
        <w:keepNext/>
        <w:jc w:val="center"/>
      </w:pPr>
      <w:r>
        <w:rPr>
          <w:noProof/>
          <w:lang w:val="en-US"/>
        </w:rPr>
        <w:drawing>
          <wp:inline distT="0" distB="0" distL="0" distR="0">
            <wp:extent cx="4114800" cy="3774734"/>
            <wp:effectExtent l="1905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9776" t="22800" r="70833" b="32800"/>
                    <a:stretch>
                      <a:fillRect/>
                    </a:stretch>
                  </pic:blipFill>
                  <pic:spPr bwMode="auto">
                    <a:xfrm>
                      <a:off x="0" y="0"/>
                      <a:ext cx="4114800" cy="3774734"/>
                    </a:xfrm>
                    <a:prstGeom prst="rect">
                      <a:avLst/>
                    </a:prstGeom>
                    <a:noFill/>
                    <a:ln w="9525">
                      <a:noFill/>
                      <a:miter lim="800000"/>
                      <a:headEnd/>
                      <a:tailEnd/>
                    </a:ln>
                  </pic:spPr>
                </pic:pic>
              </a:graphicData>
            </a:graphic>
          </wp:inline>
        </w:drawing>
      </w:r>
    </w:p>
    <w:p w:rsidR="00A040A4" w:rsidRPr="00A040A4" w:rsidRDefault="00A040A4" w:rsidP="00A040A4">
      <w:pPr>
        <w:pStyle w:val="Caption"/>
        <w:jc w:val="center"/>
        <w:rPr>
          <w:lang w:val="es-ES"/>
        </w:rPr>
      </w:pPr>
      <w:bookmarkStart w:id="4" w:name="_Toc327912365"/>
      <w:r w:rsidRPr="00A040A4">
        <w:rPr>
          <w:lang w:val="es-ES"/>
        </w:rPr>
        <w:t xml:space="preserve">Figura </w:t>
      </w:r>
      <w:r w:rsidRPr="00A040A4">
        <w:rPr>
          <w:lang w:val="es-ES"/>
        </w:rPr>
        <w:fldChar w:fldCharType="begin"/>
      </w:r>
      <w:r w:rsidRPr="00A040A4">
        <w:rPr>
          <w:lang w:val="es-ES"/>
        </w:rPr>
        <w:instrText xml:space="preserve"> SEQ Figura \* ARABIC </w:instrText>
      </w:r>
      <w:r w:rsidRPr="00A040A4">
        <w:rPr>
          <w:lang w:val="es-ES"/>
        </w:rPr>
        <w:fldChar w:fldCharType="separate"/>
      </w:r>
      <w:r w:rsidR="008514FF">
        <w:rPr>
          <w:noProof/>
          <w:lang w:val="es-ES"/>
        </w:rPr>
        <w:t>2</w:t>
      </w:r>
      <w:r w:rsidRPr="00A040A4">
        <w:rPr>
          <w:lang w:val="es-ES"/>
        </w:rPr>
        <w:fldChar w:fldCharType="end"/>
      </w:r>
      <w:r w:rsidRPr="00A040A4">
        <w:rPr>
          <w:lang w:val="es-ES"/>
        </w:rPr>
        <w:t xml:space="preserve">. Usuarios actives según SO recogido de Android </w:t>
      </w:r>
      <w:proofErr w:type="spellStart"/>
      <w:r w:rsidRPr="00A040A4">
        <w:rPr>
          <w:lang w:val="es-ES"/>
        </w:rPr>
        <w:t>Developers</w:t>
      </w:r>
      <w:bookmarkEnd w:id="4"/>
      <w:proofErr w:type="spellEnd"/>
    </w:p>
    <w:p w:rsidR="00A040A4" w:rsidRDefault="00A040A4" w:rsidP="00C92F01">
      <w:pPr>
        <w:pStyle w:val="Cuerpo"/>
      </w:pPr>
    </w:p>
    <w:p w:rsidR="00A47DDB" w:rsidRDefault="00A040A4" w:rsidP="00A47DDB">
      <w:pPr>
        <w:pStyle w:val="Cuerpo"/>
      </w:pPr>
      <w:r>
        <w:lastRenderedPageBreak/>
        <w:t>Por otra parte p</w:t>
      </w:r>
      <w:r w:rsidR="00A47DDB">
        <w:t>ara el correcto funcionamiento de la aplicación es necesario contar con GPS y conexi</w:t>
      </w:r>
      <w:r>
        <w:t>ón a internet. A la hora de instalar la aplicación será preciso otorgar permiso para la utilización de estos componentes.</w:t>
      </w:r>
    </w:p>
    <w:p w:rsidR="00512BC9" w:rsidRDefault="00512BC9" w:rsidP="00A47DDB">
      <w:pPr>
        <w:pStyle w:val="Cuerpo"/>
      </w:pPr>
      <w:r>
        <w:t>Todos estos requisitos se encuentran recogidos en la página de la aplicación:</w:t>
      </w:r>
    </w:p>
    <w:p w:rsidR="00512BC9" w:rsidRDefault="00512BC9" w:rsidP="00A47DDB">
      <w:pPr>
        <w:pStyle w:val="Cuerpo"/>
      </w:pPr>
      <w:hyperlink r:id="rId11" w:history="1">
        <w:r w:rsidRPr="00870879">
          <w:rPr>
            <w:rStyle w:val="Hyperlink"/>
          </w:rPr>
          <w:t>https://play.google.com/store/apps/details?id=com.caloriecalc</w:t>
        </w:r>
      </w:hyperlink>
      <w:r>
        <w:t xml:space="preserve"> </w:t>
      </w:r>
    </w:p>
    <w:p w:rsidR="00512BC9" w:rsidRDefault="00512BC9">
      <w:pPr>
        <w:rPr>
          <w:rFonts w:asciiTheme="majorHAnsi" w:eastAsiaTheme="majorEastAsia" w:hAnsiTheme="majorHAnsi" w:cstheme="majorBidi"/>
          <w:b/>
          <w:bCs/>
          <w:smallCaps/>
          <w:color w:val="000000" w:themeColor="text1"/>
          <w:sz w:val="28"/>
          <w:szCs w:val="26"/>
          <w:lang w:val="es-ES"/>
        </w:rPr>
      </w:pPr>
      <w:r>
        <w:rPr>
          <w:lang w:val="es-ES"/>
        </w:rPr>
        <w:br w:type="page"/>
      </w:r>
    </w:p>
    <w:p w:rsidR="00B81B90" w:rsidRPr="004D7502" w:rsidRDefault="00B81B90" w:rsidP="00B81B90">
      <w:pPr>
        <w:pStyle w:val="Heading2"/>
        <w:rPr>
          <w:lang w:val="es-ES"/>
        </w:rPr>
      </w:pPr>
      <w:bookmarkStart w:id="5" w:name="_Toc327912347"/>
      <w:r w:rsidRPr="004D7502">
        <w:rPr>
          <w:lang w:val="es-ES"/>
        </w:rPr>
        <w:lastRenderedPageBreak/>
        <w:t>Instalación</w:t>
      </w:r>
      <w:bookmarkEnd w:id="5"/>
    </w:p>
    <w:p w:rsidR="007B03B7" w:rsidRDefault="007B03B7" w:rsidP="00B81B90">
      <w:pPr>
        <w:pStyle w:val="Cuerpo"/>
      </w:pPr>
      <w:r>
        <w:t>Para instalar la aplicaci</w:t>
      </w:r>
      <w:r w:rsidR="004D7502">
        <w:t xml:space="preserve">ón es preciso conectarse a través del móvil o </w:t>
      </w:r>
      <w:proofErr w:type="spellStart"/>
      <w:r w:rsidR="004D7502">
        <w:t>tablet</w:t>
      </w:r>
      <w:proofErr w:type="spellEnd"/>
      <w:r w:rsidR="004D7502">
        <w:t xml:space="preserve"> al Android </w:t>
      </w:r>
      <w:proofErr w:type="spellStart"/>
      <w:r w:rsidR="004D7502">
        <w:t>Market</w:t>
      </w:r>
      <w:proofErr w:type="spellEnd"/>
      <w:r w:rsidR="004D7502">
        <w:t>, recientemente renombrado Google Play.</w:t>
      </w:r>
      <w:r w:rsidR="00CC538C">
        <w:t xml:space="preserve"> Desde esta plataforma se debe realizar una búsqueda, por ejemplo, por el nombre de la aplicación “CalorieCalc”.</w:t>
      </w:r>
    </w:p>
    <w:p w:rsidR="00CC538C" w:rsidRDefault="00CC538C" w:rsidP="00CC538C">
      <w:pPr>
        <w:pStyle w:val="Cuerpo"/>
        <w:keepNext/>
        <w:jc w:val="center"/>
      </w:pPr>
      <w:r>
        <w:rPr>
          <w:noProof/>
          <w:lang w:val="en-US"/>
        </w:rPr>
        <w:drawing>
          <wp:inline distT="0" distB="0" distL="0" distR="0">
            <wp:extent cx="4608195" cy="2190750"/>
            <wp:effectExtent l="19050" t="0" r="190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5288" t="9430" r="55128" b="43600"/>
                    <a:stretch>
                      <a:fillRect/>
                    </a:stretch>
                  </pic:blipFill>
                  <pic:spPr bwMode="auto">
                    <a:xfrm>
                      <a:off x="0" y="0"/>
                      <a:ext cx="4608195" cy="2190750"/>
                    </a:xfrm>
                    <a:prstGeom prst="rect">
                      <a:avLst/>
                    </a:prstGeom>
                    <a:noFill/>
                    <a:ln w="9525">
                      <a:noFill/>
                      <a:miter lim="800000"/>
                      <a:headEnd/>
                      <a:tailEnd/>
                    </a:ln>
                  </pic:spPr>
                </pic:pic>
              </a:graphicData>
            </a:graphic>
          </wp:inline>
        </w:drawing>
      </w:r>
    </w:p>
    <w:p w:rsidR="00CC538C" w:rsidRPr="00CC538C" w:rsidRDefault="00CC538C" w:rsidP="00CC538C">
      <w:pPr>
        <w:pStyle w:val="Caption"/>
        <w:jc w:val="center"/>
        <w:rPr>
          <w:lang w:val="es-ES"/>
        </w:rPr>
      </w:pPr>
      <w:bookmarkStart w:id="6" w:name="_Toc327912366"/>
      <w:r w:rsidRPr="00CC538C">
        <w:rPr>
          <w:lang w:val="es-ES"/>
        </w:rPr>
        <w:t xml:space="preserve">Figura </w:t>
      </w:r>
      <w:r w:rsidRPr="00CC538C">
        <w:rPr>
          <w:lang w:val="es-ES"/>
        </w:rPr>
        <w:fldChar w:fldCharType="begin"/>
      </w:r>
      <w:r w:rsidRPr="00CC538C">
        <w:rPr>
          <w:lang w:val="es-ES"/>
        </w:rPr>
        <w:instrText xml:space="preserve"> SEQ Figura \* ARABIC </w:instrText>
      </w:r>
      <w:r w:rsidRPr="00CC538C">
        <w:rPr>
          <w:lang w:val="es-ES"/>
        </w:rPr>
        <w:fldChar w:fldCharType="separate"/>
      </w:r>
      <w:r w:rsidR="008514FF">
        <w:rPr>
          <w:noProof/>
          <w:lang w:val="es-ES"/>
        </w:rPr>
        <w:t>3</w:t>
      </w:r>
      <w:r w:rsidRPr="00CC538C">
        <w:rPr>
          <w:lang w:val="es-ES"/>
        </w:rPr>
        <w:fldChar w:fldCharType="end"/>
      </w:r>
      <w:r w:rsidRPr="00CC538C">
        <w:rPr>
          <w:lang w:val="es-ES"/>
        </w:rPr>
        <w:t>. Descargar aplicación desde Google Play</w:t>
      </w:r>
      <w:bookmarkEnd w:id="6"/>
    </w:p>
    <w:p w:rsidR="00337341" w:rsidRDefault="00337341" w:rsidP="00B81B90">
      <w:pPr>
        <w:pStyle w:val="Cuerpo"/>
      </w:pPr>
    </w:p>
    <w:p w:rsidR="00512BC9" w:rsidRDefault="00512BC9" w:rsidP="00B81B90">
      <w:pPr>
        <w:pStyle w:val="Cuerpo"/>
      </w:pPr>
    </w:p>
    <w:p w:rsidR="004B432F" w:rsidRDefault="004B432F" w:rsidP="00B81B90">
      <w:pPr>
        <w:pStyle w:val="Cuerpo"/>
      </w:pPr>
      <w:r>
        <w:t xml:space="preserve">Una vez localizada la aplicación, hacer clic en “Instalar”. Tras esta acción se enseñará una notificación de los permisos que la aplicación solicita. </w:t>
      </w:r>
      <w:r w:rsidR="00C84D90">
        <w:t>Es preciso confirmar haciendo clic nuevamente en “Instalar” tal como ilustra la siguiente figura.</w:t>
      </w:r>
    </w:p>
    <w:p w:rsidR="00C84D90" w:rsidRDefault="004B432F" w:rsidP="00C84D90">
      <w:pPr>
        <w:pStyle w:val="Cuerpo"/>
        <w:keepNext/>
        <w:jc w:val="center"/>
      </w:pPr>
      <w:r>
        <w:rPr>
          <w:noProof/>
          <w:lang w:val="en-US"/>
        </w:rPr>
        <w:lastRenderedPageBreak/>
        <w:drawing>
          <wp:inline distT="0" distB="0" distL="0" distR="0">
            <wp:extent cx="4610100" cy="2175967"/>
            <wp:effectExtent l="19050" t="0" r="0"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l="15064" t="39600" r="64904" b="36800"/>
                    <a:stretch>
                      <a:fillRect/>
                    </a:stretch>
                  </pic:blipFill>
                  <pic:spPr bwMode="auto">
                    <a:xfrm>
                      <a:off x="0" y="0"/>
                      <a:ext cx="4610100" cy="2175967"/>
                    </a:xfrm>
                    <a:prstGeom prst="rect">
                      <a:avLst/>
                    </a:prstGeom>
                    <a:noFill/>
                    <a:ln w="9525">
                      <a:noFill/>
                      <a:miter lim="800000"/>
                      <a:headEnd/>
                      <a:tailEnd/>
                    </a:ln>
                  </pic:spPr>
                </pic:pic>
              </a:graphicData>
            </a:graphic>
          </wp:inline>
        </w:drawing>
      </w:r>
    </w:p>
    <w:p w:rsidR="004B432F" w:rsidRDefault="00C84D90" w:rsidP="00C84D90">
      <w:pPr>
        <w:pStyle w:val="Caption"/>
        <w:jc w:val="center"/>
        <w:rPr>
          <w:lang w:val="es-ES"/>
        </w:rPr>
      </w:pPr>
      <w:bookmarkStart w:id="7" w:name="_Toc327912367"/>
      <w:r w:rsidRPr="00C84D90">
        <w:rPr>
          <w:lang w:val="es-ES"/>
        </w:rPr>
        <w:t xml:space="preserve">Figura </w:t>
      </w:r>
      <w:r w:rsidRPr="00C84D90">
        <w:rPr>
          <w:lang w:val="es-ES"/>
        </w:rPr>
        <w:fldChar w:fldCharType="begin"/>
      </w:r>
      <w:r w:rsidRPr="00C84D90">
        <w:rPr>
          <w:lang w:val="es-ES"/>
        </w:rPr>
        <w:instrText xml:space="preserve"> SEQ Figura \* ARABIC </w:instrText>
      </w:r>
      <w:r w:rsidRPr="00C84D90">
        <w:rPr>
          <w:lang w:val="es-ES"/>
        </w:rPr>
        <w:fldChar w:fldCharType="separate"/>
      </w:r>
      <w:r w:rsidR="008514FF">
        <w:rPr>
          <w:noProof/>
          <w:lang w:val="es-ES"/>
        </w:rPr>
        <w:t>4</w:t>
      </w:r>
      <w:r w:rsidRPr="00C84D90">
        <w:rPr>
          <w:lang w:val="es-ES"/>
        </w:rPr>
        <w:fldChar w:fldCharType="end"/>
      </w:r>
      <w:r w:rsidRPr="00C84D90">
        <w:rPr>
          <w:lang w:val="es-ES"/>
        </w:rPr>
        <w:t>. Permisos solicitados por la aplicación</w:t>
      </w:r>
      <w:bookmarkEnd w:id="7"/>
    </w:p>
    <w:p w:rsidR="00F602F1" w:rsidRDefault="00F602F1" w:rsidP="00F602F1">
      <w:pPr>
        <w:pStyle w:val="Cuerpo"/>
      </w:pPr>
    </w:p>
    <w:p w:rsidR="00F602F1" w:rsidRDefault="00F602F1" w:rsidP="00F602F1">
      <w:pPr>
        <w:pStyle w:val="Cuerpo"/>
      </w:pPr>
      <w:r>
        <w:t>Una vez instalada, se podrá acceder a la aplicación navegando desde el listado de aplicaciones desde su terminal tal como se ilustra en la siguiente imagen:</w:t>
      </w:r>
    </w:p>
    <w:p w:rsidR="00B7613B" w:rsidRDefault="00F73865" w:rsidP="001D1964">
      <w:pPr>
        <w:pStyle w:val="Cuerpo"/>
        <w:keepNext/>
        <w:jc w:val="center"/>
      </w:pPr>
      <w:r>
        <w:rPr>
          <w:noProof/>
          <w:lang w:val="en-US"/>
        </w:rPr>
        <w:drawing>
          <wp:inline distT="0" distB="0" distL="0" distR="0">
            <wp:extent cx="1901825" cy="2852738"/>
            <wp:effectExtent l="19050" t="0" r="3175" b="0"/>
            <wp:docPr id="48" name="Picture 47" descr="device-2012-06-19-2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32141.png"/>
                    <pic:cNvPicPr/>
                  </pic:nvPicPr>
                  <pic:blipFill>
                    <a:blip r:embed="rId14" cstate="print"/>
                    <a:stretch>
                      <a:fillRect/>
                    </a:stretch>
                  </pic:blipFill>
                  <pic:spPr>
                    <a:xfrm>
                      <a:off x="0" y="0"/>
                      <a:ext cx="1901825" cy="2852738"/>
                    </a:xfrm>
                    <a:prstGeom prst="rect">
                      <a:avLst/>
                    </a:prstGeom>
                  </pic:spPr>
                </pic:pic>
              </a:graphicData>
            </a:graphic>
          </wp:inline>
        </w:drawing>
      </w:r>
    </w:p>
    <w:p w:rsidR="00F602F1" w:rsidRPr="00B7613B" w:rsidRDefault="00B7613B" w:rsidP="00B7613B">
      <w:pPr>
        <w:pStyle w:val="Caption"/>
        <w:jc w:val="center"/>
        <w:rPr>
          <w:lang w:val="es-ES"/>
        </w:rPr>
      </w:pPr>
      <w:bookmarkStart w:id="8" w:name="_Toc327912368"/>
      <w:r w:rsidRPr="00B7613B">
        <w:rPr>
          <w:lang w:val="es-ES"/>
        </w:rPr>
        <w:t xml:space="preserve">Figura </w:t>
      </w:r>
      <w:r w:rsidRPr="00B7613B">
        <w:rPr>
          <w:lang w:val="es-ES"/>
        </w:rPr>
        <w:fldChar w:fldCharType="begin"/>
      </w:r>
      <w:r w:rsidRPr="00B7613B">
        <w:rPr>
          <w:lang w:val="es-ES"/>
        </w:rPr>
        <w:instrText xml:space="preserve"> SEQ Figura \* ARABIC </w:instrText>
      </w:r>
      <w:r w:rsidRPr="00B7613B">
        <w:rPr>
          <w:lang w:val="es-ES"/>
        </w:rPr>
        <w:fldChar w:fldCharType="separate"/>
      </w:r>
      <w:r w:rsidR="008514FF">
        <w:rPr>
          <w:noProof/>
          <w:lang w:val="es-ES"/>
        </w:rPr>
        <w:t>5</w:t>
      </w:r>
      <w:r w:rsidRPr="00B7613B">
        <w:rPr>
          <w:lang w:val="es-ES"/>
        </w:rPr>
        <w:fldChar w:fldCharType="end"/>
      </w:r>
      <w:r w:rsidRPr="00B7613B">
        <w:rPr>
          <w:lang w:val="es-ES"/>
        </w:rPr>
        <w:t>. Acce</w:t>
      </w:r>
      <w:r w:rsidR="005A7EAF">
        <w:rPr>
          <w:lang w:val="es-ES"/>
        </w:rPr>
        <w:t>so</w:t>
      </w:r>
      <w:r w:rsidRPr="00B7613B">
        <w:rPr>
          <w:lang w:val="es-ES"/>
        </w:rPr>
        <w:t xml:space="preserve"> a la aplicación</w:t>
      </w:r>
      <w:bookmarkEnd w:id="8"/>
    </w:p>
    <w:p w:rsidR="00F602F1" w:rsidRDefault="00F602F1" w:rsidP="00337341">
      <w:pPr>
        <w:rPr>
          <w:lang w:val="es-ES"/>
        </w:rPr>
      </w:pPr>
    </w:p>
    <w:p w:rsidR="00337341" w:rsidRDefault="00337341" w:rsidP="00337341">
      <w:pPr>
        <w:pStyle w:val="Cuerpo"/>
      </w:pPr>
      <w:r>
        <w:lastRenderedPageBreak/>
        <w:t xml:space="preserve">Cabe destacar que este proceso puede realizarse </w:t>
      </w:r>
      <w:r w:rsidR="00F4308D">
        <w:t>desde un ordenador personal</w:t>
      </w:r>
      <w:r>
        <w:t xml:space="preserve">, </w:t>
      </w:r>
      <w:r w:rsidR="00F4308D">
        <w:t>siendo</w:t>
      </w:r>
      <w:r>
        <w:t xml:space="preserve"> posible acceder a la página de descarga directamente a través de la URL: </w:t>
      </w:r>
      <w:hyperlink r:id="rId15" w:history="1">
        <w:r w:rsidRPr="00870879">
          <w:rPr>
            <w:rStyle w:val="Hyperlink"/>
          </w:rPr>
          <w:t>https://play.google.com/store/apps/details?id=com.caloriecalc</w:t>
        </w:r>
      </w:hyperlink>
    </w:p>
    <w:p w:rsidR="00F4308D" w:rsidRDefault="00F4308D" w:rsidP="00337341">
      <w:pPr>
        <w:pStyle w:val="Cuerpo"/>
      </w:pPr>
      <w:r>
        <w:t xml:space="preserve">En este caso, dependiendo del modelo del terminal será preciso seguir un procedimiento específico para sincronizar el contenido y tener la aplicación disponible en </w:t>
      </w:r>
      <w:r w:rsidR="00C21DF0">
        <w:t>el terminal</w:t>
      </w:r>
      <w:r>
        <w:t xml:space="preserve"> móvil.</w:t>
      </w:r>
    </w:p>
    <w:p w:rsidR="00337341" w:rsidRPr="00337341" w:rsidRDefault="00337341" w:rsidP="00337341">
      <w:pPr>
        <w:rPr>
          <w:lang w:val="es-ES"/>
        </w:rPr>
      </w:pPr>
    </w:p>
    <w:p w:rsidR="00512BC9" w:rsidRDefault="00512BC9">
      <w:pPr>
        <w:rPr>
          <w:rFonts w:asciiTheme="majorHAnsi" w:eastAsiaTheme="majorEastAsia" w:hAnsiTheme="majorHAnsi" w:cstheme="majorBidi"/>
          <w:b/>
          <w:bCs/>
          <w:smallCaps/>
          <w:color w:val="000000" w:themeColor="text1"/>
          <w:sz w:val="28"/>
          <w:szCs w:val="26"/>
          <w:lang w:val="es-ES"/>
        </w:rPr>
      </w:pPr>
      <w:r>
        <w:rPr>
          <w:lang w:val="es-ES"/>
        </w:rPr>
        <w:br w:type="page"/>
      </w:r>
    </w:p>
    <w:p w:rsidR="007B03B7" w:rsidRDefault="007B03B7" w:rsidP="00B81B90">
      <w:pPr>
        <w:pStyle w:val="Heading2"/>
        <w:rPr>
          <w:lang w:val="es-ES"/>
        </w:rPr>
      </w:pPr>
      <w:bookmarkStart w:id="9" w:name="_Toc327912348"/>
      <w:r w:rsidRPr="004D7502">
        <w:rPr>
          <w:lang w:val="es-ES"/>
        </w:rPr>
        <w:lastRenderedPageBreak/>
        <w:t>Datos de la aplicaci</w:t>
      </w:r>
      <w:r w:rsidR="00B81B90" w:rsidRPr="004D7502">
        <w:rPr>
          <w:lang w:val="es-ES"/>
        </w:rPr>
        <w:t>ón y desinstalado</w:t>
      </w:r>
      <w:bookmarkEnd w:id="9"/>
    </w:p>
    <w:p w:rsidR="00512BC9" w:rsidRDefault="00512BC9" w:rsidP="00512BC9">
      <w:pPr>
        <w:pStyle w:val="Cuerpo"/>
      </w:pPr>
      <w:r>
        <w:t>Desde los ajustes del terminal, es posible consultar los datos referentes a la aplicación, tales como espacio que ésta ocupa en disco, cuántos de estos datos son de la aplicación y cuántos de datos y realizar operaciones sobre ella.</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512BC9" w:rsidTr="004C55DF">
        <w:tc>
          <w:tcPr>
            <w:tcW w:w="4788" w:type="dxa"/>
          </w:tcPr>
          <w:p w:rsidR="00512BC9" w:rsidRDefault="00512BC9" w:rsidP="00512BC9">
            <w:pPr>
              <w:pStyle w:val="Cuerpo"/>
              <w:ind w:firstLine="0"/>
              <w:jc w:val="center"/>
            </w:pPr>
            <w:r>
              <w:rPr>
                <w:noProof/>
                <w:lang w:val="en-US"/>
              </w:rPr>
              <w:drawing>
                <wp:inline distT="0" distB="0" distL="0" distR="0">
                  <wp:extent cx="2571750" cy="3857625"/>
                  <wp:effectExtent l="19050" t="0" r="0" b="0"/>
                  <wp:docPr id="49" name="Picture 48" descr="device-2012-06-19-23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32019.png"/>
                          <pic:cNvPicPr/>
                        </pic:nvPicPr>
                        <pic:blipFill>
                          <a:blip r:embed="rId16" cstate="print"/>
                          <a:stretch>
                            <a:fillRect/>
                          </a:stretch>
                        </pic:blipFill>
                        <pic:spPr>
                          <a:xfrm>
                            <a:off x="0" y="0"/>
                            <a:ext cx="2571750" cy="3857625"/>
                          </a:xfrm>
                          <a:prstGeom prst="rect">
                            <a:avLst/>
                          </a:prstGeom>
                        </pic:spPr>
                      </pic:pic>
                    </a:graphicData>
                  </a:graphic>
                </wp:inline>
              </w:drawing>
            </w:r>
          </w:p>
        </w:tc>
        <w:tc>
          <w:tcPr>
            <w:tcW w:w="4788" w:type="dxa"/>
          </w:tcPr>
          <w:p w:rsidR="00512BC9" w:rsidRDefault="00512BC9" w:rsidP="00512BC9">
            <w:pPr>
              <w:pStyle w:val="Cuerpo"/>
              <w:keepNext/>
              <w:ind w:firstLine="0"/>
            </w:pPr>
            <w:r>
              <w:rPr>
                <w:noProof/>
                <w:lang w:val="en-US"/>
              </w:rPr>
              <w:drawing>
                <wp:inline distT="0" distB="0" distL="0" distR="0">
                  <wp:extent cx="2562225" cy="3843338"/>
                  <wp:effectExtent l="19050" t="0" r="9525" b="0"/>
                  <wp:docPr id="50" name="Picture 49" descr="device-2012-06-19-23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31959.png"/>
                          <pic:cNvPicPr/>
                        </pic:nvPicPr>
                        <pic:blipFill>
                          <a:blip r:embed="rId17" cstate="print"/>
                          <a:stretch>
                            <a:fillRect/>
                          </a:stretch>
                        </pic:blipFill>
                        <pic:spPr>
                          <a:xfrm>
                            <a:off x="0" y="0"/>
                            <a:ext cx="2562225" cy="3843338"/>
                          </a:xfrm>
                          <a:prstGeom prst="rect">
                            <a:avLst/>
                          </a:prstGeom>
                        </pic:spPr>
                      </pic:pic>
                    </a:graphicData>
                  </a:graphic>
                </wp:inline>
              </w:drawing>
            </w:r>
          </w:p>
        </w:tc>
      </w:tr>
    </w:tbl>
    <w:p w:rsidR="00512BC9" w:rsidRPr="00512BC9" w:rsidRDefault="00512BC9" w:rsidP="00512BC9">
      <w:pPr>
        <w:pStyle w:val="Caption"/>
        <w:jc w:val="center"/>
        <w:rPr>
          <w:lang w:val="es-ES"/>
        </w:rPr>
      </w:pPr>
      <w:bookmarkStart w:id="10" w:name="_Toc327912369"/>
      <w:r w:rsidRPr="00512BC9">
        <w:rPr>
          <w:lang w:val="es-ES"/>
        </w:rPr>
        <w:t xml:space="preserve">Figura </w:t>
      </w:r>
      <w:r w:rsidRPr="00512BC9">
        <w:rPr>
          <w:lang w:val="es-ES"/>
        </w:rPr>
        <w:fldChar w:fldCharType="begin"/>
      </w:r>
      <w:r w:rsidRPr="00512BC9">
        <w:rPr>
          <w:lang w:val="es-ES"/>
        </w:rPr>
        <w:instrText xml:space="preserve"> SEQ Figura \* ARABIC </w:instrText>
      </w:r>
      <w:r w:rsidRPr="00512BC9">
        <w:rPr>
          <w:lang w:val="es-ES"/>
        </w:rPr>
        <w:fldChar w:fldCharType="separate"/>
      </w:r>
      <w:r w:rsidR="008514FF">
        <w:rPr>
          <w:noProof/>
          <w:lang w:val="es-ES"/>
        </w:rPr>
        <w:t>6</w:t>
      </w:r>
      <w:r w:rsidRPr="00512BC9">
        <w:rPr>
          <w:lang w:val="es-ES"/>
        </w:rPr>
        <w:fldChar w:fldCharType="end"/>
      </w:r>
      <w:r w:rsidRPr="00512BC9">
        <w:rPr>
          <w:lang w:val="es-ES"/>
        </w:rPr>
        <w:t>. Datos de la aplicación y desinstalado</w:t>
      </w:r>
      <w:bookmarkEnd w:id="10"/>
    </w:p>
    <w:p w:rsidR="00512BC9" w:rsidRDefault="00512BC9" w:rsidP="00512BC9">
      <w:pPr>
        <w:pStyle w:val="Cuerpo"/>
      </w:pPr>
      <w:r>
        <w:t>Desde esta misma pantalla es posible realizar acciones tales como borrar los datos de una aplicación, vaciar la cache o desinstalarla. Es importante destacar que estos cambios no son reversibles.</w:t>
      </w:r>
    </w:p>
    <w:p w:rsidR="00512BC9" w:rsidRDefault="00512BC9" w:rsidP="00512BC9">
      <w:pPr>
        <w:pStyle w:val="Cuerpo"/>
      </w:pPr>
      <w:r>
        <w:t>Para llegar a esta pantalla navegar el siguiente camino:</w:t>
      </w:r>
    </w:p>
    <w:p w:rsidR="00512BC9" w:rsidRPr="004C55DF" w:rsidRDefault="00512BC9" w:rsidP="004C55DF">
      <w:pPr>
        <w:pStyle w:val="Cuerpo"/>
        <w:rPr>
          <w:lang w:val="en-US"/>
        </w:rPr>
      </w:pPr>
      <w:r>
        <w:t xml:space="preserve">Ajustes </w:t>
      </w:r>
      <w:r>
        <w:rPr>
          <w:lang w:val="en-US"/>
        </w:rPr>
        <w:t xml:space="preserve">&gt; </w:t>
      </w:r>
      <w:proofErr w:type="spellStart"/>
      <w:r>
        <w:rPr>
          <w:lang w:val="en-US"/>
        </w:rPr>
        <w:t>Aplicaciones</w:t>
      </w:r>
      <w:proofErr w:type="spellEnd"/>
      <w:r>
        <w:rPr>
          <w:lang w:val="en-US"/>
        </w:rPr>
        <w:t xml:space="preserve"> &gt; </w:t>
      </w:r>
      <w:proofErr w:type="spellStart"/>
      <w:r>
        <w:rPr>
          <w:lang w:val="en-US"/>
        </w:rPr>
        <w:t>Administrar</w:t>
      </w:r>
      <w:proofErr w:type="spellEnd"/>
      <w:r>
        <w:rPr>
          <w:lang w:val="en-US"/>
        </w:rPr>
        <w:t xml:space="preserve"> </w:t>
      </w:r>
      <w:proofErr w:type="spellStart"/>
      <w:r>
        <w:rPr>
          <w:lang w:val="en-US"/>
        </w:rPr>
        <w:t>aplicaciones</w:t>
      </w:r>
      <w:proofErr w:type="spellEnd"/>
      <w:r>
        <w:rPr>
          <w:lang w:val="en-US"/>
        </w:rPr>
        <w:t xml:space="preserve"> &gt; </w:t>
      </w:r>
      <w:proofErr w:type="spellStart"/>
      <w:r>
        <w:rPr>
          <w:lang w:val="en-US"/>
        </w:rPr>
        <w:t>CalorieCalc</w:t>
      </w:r>
      <w:proofErr w:type="spellEnd"/>
    </w:p>
    <w:p w:rsidR="00D82683" w:rsidRPr="002A3EF7" w:rsidRDefault="00D82683" w:rsidP="0002056A">
      <w:pPr>
        <w:pStyle w:val="Heading1"/>
      </w:pPr>
      <w:bookmarkStart w:id="11" w:name="_Toc327912349"/>
      <w:r w:rsidRPr="002A3EF7">
        <w:lastRenderedPageBreak/>
        <w:t>Manual del usuario</w:t>
      </w:r>
      <w:bookmarkEnd w:id="11"/>
      <w:r w:rsidRPr="002A3EF7">
        <w:t xml:space="preserve"> </w:t>
      </w:r>
    </w:p>
    <w:p w:rsidR="00537C79" w:rsidRPr="002A3EF7" w:rsidRDefault="00537C79" w:rsidP="006D7ABE">
      <w:pPr>
        <w:spacing w:line="360" w:lineRule="auto"/>
        <w:rPr>
          <w:lang w:val="es-ES"/>
        </w:rPr>
      </w:pPr>
    </w:p>
    <w:p w:rsidR="00F063C0" w:rsidRPr="002A3EF7" w:rsidRDefault="00F063C0" w:rsidP="00E9414B">
      <w:pPr>
        <w:pStyle w:val="Heading2"/>
        <w:rPr>
          <w:lang w:val="es-ES"/>
        </w:rPr>
      </w:pPr>
      <w:bookmarkStart w:id="12" w:name="_Toc327912350"/>
      <w:r w:rsidRPr="002A3EF7">
        <w:rPr>
          <w:lang w:val="es-ES"/>
        </w:rPr>
        <w:t>EULA</w:t>
      </w:r>
      <w:bookmarkEnd w:id="12"/>
    </w:p>
    <w:p w:rsidR="00E84644" w:rsidRPr="002A3EF7" w:rsidRDefault="00E84644" w:rsidP="00F063C0">
      <w:pPr>
        <w:pStyle w:val="Cuerpo"/>
      </w:pPr>
      <w:r w:rsidRPr="002A3EF7">
        <w:t xml:space="preserve">El primer paso tras completar la descarga e instalación de la aplicación en el terminal Android consiste en aceptar el EULA (de sus siglas en inglés </w:t>
      </w:r>
      <w:proofErr w:type="spellStart"/>
      <w:r w:rsidRPr="002A3EF7">
        <w:t>End</w:t>
      </w:r>
      <w:proofErr w:type="spellEnd"/>
      <w:r w:rsidRPr="002A3EF7">
        <w:t xml:space="preserve"> </w:t>
      </w:r>
      <w:proofErr w:type="spellStart"/>
      <w:r w:rsidRPr="002A3EF7">
        <w:t>User</w:t>
      </w:r>
      <w:proofErr w:type="spellEnd"/>
      <w:r w:rsidRPr="002A3EF7">
        <w:t xml:space="preserve"> </w:t>
      </w:r>
      <w:proofErr w:type="spellStart"/>
      <w:r w:rsidRPr="002A3EF7">
        <w:t>Licence</w:t>
      </w:r>
      <w:proofErr w:type="spellEnd"/>
      <w:r w:rsidRPr="002A3EF7">
        <w:t xml:space="preserve"> </w:t>
      </w:r>
      <w:proofErr w:type="spellStart"/>
      <w:r w:rsidRPr="002A3EF7">
        <w:t>Agreement</w:t>
      </w:r>
      <w:proofErr w:type="spellEnd"/>
      <w:r w:rsidRPr="002A3EF7">
        <w:t>).</w:t>
      </w:r>
      <w:r w:rsidR="00F063C0" w:rsidRPr="002A3EF7">
        <w:t xml:space="preserve"> Es imprescindible aceptar el acuerdo para continuar utilizando la aplicación. Esta pantalla solo se enseñará la primera vez que se accede a la aplicación. Una vez aceptado el acuerdo, la pantalla no volverá a enseñarse.</w:t>
      </w:r>
    </w:p>
    <w:p w:rsidR="00E84644" w:rsidRPr="002A3EF7" w:rsidRDefault="00E84644" w:rsidP="00E84644">
      <w:pPr>
        <w:keepNext/>
        <w:spacing w:line="360" w:lineRule="auto"/>
        <w:jc w:val="center"/>
        <w:rPr>
          <w:lang w:val="es-ES"/>
        </w:rPr>
      </w:pPr>
      <w:r w:rsidRPr="002A3EF7">
        <w:rPr>
          <w:lang w:val="es-ES"/>
        </w:rPr>
        <w:br/>
      </w:r>
      <w:r w:rsidRPr="002A3EF7">
        <w:rPr>
          <w:noProof/>
          <w:lang w:val="es-ES"/>
        </w:rPr>
        <w:drawing>
          <wp:inline distT="0" distB="0" distL="0" distR="0">
            <wp:extent cx="2647950" cy="3765054"/>
            <wp:effectExtent l="19050" t="0" r="0" b="0"/>
            <wp:docPr id="2" name="Picture 1" descr="device-2012-04-14-19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603.png"/>
                    <pic:cNvPicPr/>
                  </pic:nvPicPr>
                  <pic:blipFill>
                    <a:blip r:embed="rId18" cstate="print"/>
                    <a:srcRect t="5208"/>
                    <a:stretch>
                      <a:fillRect/>
                    </a:stretch>
                  </pic:blipFill>
                  <pic:spPr>
                    <a:xfrm>
                      <a:off x="0" y="0"/>
                      <a:ext cx="2647950" cy="3765054"/>
                    </a:xfrm>
                    <a:prstGeom prst="rect">
                      <a:avLst/>
                    </a:prstGeom>
                  </pic:spPr>
                </pic:pic>
              </a:graphicData>
            </a:graphic>
          </wp:inline>
        </w:drawing>
      </w:r>
    </w:p>
    <w:p w:rsidR="00E84644" w:rsidRPr="002A3EF7" w:rsidRDefault="00E84644" w:rsidP="00E84644">
      <w:pPr>
        <w:pStyle w:val="Caption"/>
        <w:jc w:val="center"/>
        <w:rPr>
          <w:lang w:val="es-ES"/>
        </w:rPr>
      </w:pPr>
      <w:bookmarkStart w:id="13" w:name="_Toc327912370"/>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7</w:t>
      </w:r>
      <w:r w:rsidR="00753B1F" w:rsidRPr="002A3EF7">
        <w:rPr>
          <w:lang w:val="es-ES"/>
        </w:rPr>
        <w:fldChar w:fldCharType="end"/>
      </w:r>
      <w:r w:rsidR="00F063C0" w:rsidRPr="002A3EF7">
        <w:rPr>
          <w:lang w:val="es-ES"/>
        </w:rPr>
        <w:t>. EULA. Aceptar/Denegar el acuerdo de licencia con el usuario final</w:t>
      </w:r>
      <w:bookmarkEnd w:id="13"/>
    </w:p>
    <w:p w:rsidR="00F063C0" w:rsidRPr="002A3EF7" w:rsidRDefault="00F063C0" w:rsidP="00E9414B">
      <w:pPr>
        <w:pStyle w:val="Heading2"/>
        <w:rPr>
          <w:lang w:val="es-ES"/>
        </w:rPr>
      </w:pPr>
      <w:bookmarkStart w:id="14" w:name="_Toc327912351"/>
      <w:r w:rsidRPr="002A3EF7">
        <w:rPr>
          <w:lang w:val="es-ES"/>
        </w:rPr>
        <w:lastRenderedPageBreak/>
        <w:t>Registro</w:t>
      </w:r>
      <w:bookmarkEnd w:id="14"/>
    </w:p>
    <w:p w:rsidR="00F063C0" w:rsidRPr="002A3EF7" w:rsidRDefault="00F063C0" w:rsidP="00F063C0">
      <w:pPr>
        <w:pStyle w:val="Cuerpo"/>
      </w:pPr>
      <w:r w:rsidRPr="002A3EF7">
        <w:t xml:space="preserve">Una vez aceptado el acuerdo, se enseñará una pantalla de login desde la que será posible registrarse como usuario de la aplicación. Solo será posible registrarse una vez </w:t>
      </w:r>
      <w:r w:rsidR="00E9414B" w:rsidRPr="002A3EF7">
        <w:t>por instalación</w:t>
      </w:r>
      <w:r w:rsidRPr="002A3EF7">
        <w:t xml:space="preserve">. </w:t>
      </w:r>
      <w:r w:rsidR="00E9414B" w:rsidRPr="002A3EF7">
        <w:t>Al completar el</w:t>
      </w:r>
      <w:r w:rsidRPr="002A3EF7">
        <w:t xml:space="preserve"> registro, esta cuenta quedará vinculada a la aplicación</w:t>
      </w:r>
      <w:r w:rsidR="00E9414B" w:rsidRPr="002A3EF7">
        <w:t xml:space="preserve"> hasta que é</w:t>
      </w:r>
      <w:r w:rsidRPr="002A3EF7">
        <w:t>sta sea borrada.</w:t>
      </w:r>
    </w:p>
    <w:p w:rsidR="0077345C" w:rsidRPr="002A3EF7" w:rsidRDefault="00F063C0" w:rsidP="0077345C">
      <w:pPr>
        <w:pStyle w:val="Cuerpo"/>
      </w:pPr>
      <w:r w:rsidRPr="002A3EF7">
        <w:t>Para registrarse es preciso clicar en el enlace “Regístrate”.</w:t>
      </w:r>
      <w:r w:rsidR="0077345C" w:rsidRPr="002A3EF7">
        <w:t xml:space="preserve"> Al hacerlo será dirigido al formulario de registro donde deberá completar los campos solicitados: usuario, </w:t>
      </w:r>
      <w:proofErr w:type="spellStart"/>
      <w:r w:rsidR="0077345C" w:rsidRPr="002A3EF7">
        <w:t>password</w:t>
      </w:r>
      <w:proofErr w:type="spellEnd"/>
      <w:r w:rsidR="0077345C" w:rsidRPr="002A3EF7">
        <w:t>, pregunta secreta y respuesta a la pregunta secreta. Será posible cancelar el proceso de registro en cualquier momento clicando el botón “Cancelar”.</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77345C" w:rsidRPr="002A3EF7" w:rsidTr="0077345C">
        <w:trPr>
          <w:jc w:val="center"/>
        </w:trPr>
        <w:tc>
          <w:tcPr>
            <w:tcW w:w="4788" w:type="dxa"/>
          </w:tcPr>
          <w:p w:rsidR="0077345C" w:rsidRPr="002A3EF7" w:rsidRDefault="0077345C" w:rsidP="0077345C">
            <w:pPr>
              <w:pStyle w:val="Cuerpo"/>
              <w:ind w:firstLine="0"/>
            </w:pPr>
            <w:r w:rsidRPr="002A3EF7">
              <w:rPr>
                <w:noProof/>
              </w:rPr>
              <w:drawing>
                <wp:inline distT="0" distB="0" distL="0" distR="0">
                  <wp:extent cx="2670313" cy="3838575"/>
                  <wp:effectExtent l="19050" t="0" r="0" b="0"/>
                  <wp:docPr id="5" name="Picture 2" descr="device-2012-06-19-01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309.png"/>
                          <pic:cNvPicPr/>
                        </pic:nvPicPr>
                        <pic:blipFill>
                          <a:blip r:embed="rId19" cstate="print"/>
                          <a:srcRect t="4167"/>
                          <a:stretch>
                            <a:fillRect/>
                          </a:stretch>
                        </pic:blipFill>
                        <pic:spPr>
                          <a:xfrm>
                            <a:off x="0" y="0"/>
                            <a:ext cx="2670313" cy="3838575"/>
                          </a:xfrm>
                          <a:prstGeom prst="rect">
                            <a:avLst/>
                          </a:prstGeom>
                        </pic:spPr>
                      </pic:pic>
                    </a:graphicData>
                  </a:graphic>
                </wp:inline>
              </w:drawing>
            </w:r>
          </w:p>
        </w:tc>
        <w:tc>
          <w:tcPr>
            <w:tcW w:w="4788" w:type="dxa"/>
          </w:tcPr>
          <w:p w:rsidR="0077345C" w:rsidRPr="002A3EF7" w:rsidRDefault="0077345C" w:rsidP="0077345C">
            <w:pPr>
              <w:pStyle w:val="Cuerpo"/>
              <w:keepNext/>
              <w:ind w:firstLine="0"/>
            </w:pPr>
            <w:r w:rsidRPr="002A3EF7">
              <w:rPr>
                <w:noProof/>
              </w:rPr>
              <w:drawing>
                <wp:inline distT="0" distB="0" distL="0" distR="0">
                  <wp:extent cx="2705100" cy="3871674"/>
                  <wp:effectExtent l="19050" t="0" r="0" b="0"/>
                  <wp:docPr id="6" name="Picture 5" descr="device-2012-06-19-01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03.png"/>
                          <pic:cNvPicPr/>
                        </pic:nvPicPr>
                        <pic:blipFill>
                          <a:blip r:embed="rId20" cstate="print"/>
                          <a:srcRect t="4583"/>
                          <a:stretch>
                            <a:fillRect/>
                          </a:stretch>
                        </pic:blipFill>
                        <pic:spPr>
                          <a:xfrm>
                            <a:off x="0" y="0"/>
                            <a:ext cx="2705100" cy="3871674"/>
                          </a:xfrm>
                          <a:prstGeom prst="rect">
                            <a:avLst/>
                          </a:prstGeom>
                        </pic:spPr>
                      </pic:pic>
                    </a:graphicData>
                  </a:graphic>
                </wp:inline>
              </w:drawing>
            </w:r>
          </w:p>
        </w:tc>
      </w:tr>
    </w:tbl>
    <w:p w:rsidR="0077345C" w:rsidRPr="002A3EF7" w:rsidRDefault="0077345C" w:rsidP="0077345C">
      <w:pPr>
        <w:pStyle w:val="Caption"/>
        <w:jc w:val="center"/>
        <w:rPr>
          <w:lang w:val="es-ES"/>
        </w:rPr>
      </w:pPr>
      <w:bookmarkStart w:id="15" w:name="_Toc327912371"/>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8</w:t>
      </w:r>
      <w:r w:rsidR="00753B1F" w:rsidRPr="002A3EF7">
        <w:rPr>
          <w:lang w:val="es-ES"/>
        </w:rPr>
        <w:fldChar w:fldCharType="end"/>
      </w:r>
      <w:r w:rsidRPr="002A3EF7">
        <w:rPr>
          <w:lang w:val="es-ES"/>
        </w:rPr>
        <w:t>. Proceso de registro: acceso y formulario</w:t>
      </w:r>
      <w:bookmarkEnd w:id="15"/>
    </w:p>
    <w:p w:rsidR="00E9414B" w:rsidRPr="002A3EF7" w:rsidRDefault="00E9414B" w:rsidP="00E9414B">
      <w:pPr>
        <w:rPr>
          <w:lang w:val="es-ES"/>
        </w:rPr>
      </w:pPr>
    </w:p>
    <w:p w:rsidR="00E9414B" w:rsidRPr="002A3EF7" w:rsidRDefault="00E9414B" w:rsidP="00BB1DCA">
      <w:pPr>
        <w:pStyle w:val="Cuerpo"/>
      </w:pPr>
      <w:r w:rsidRPr="002A3EF7">
        <w:lastRenderedPageBreak/>
        <w:t xml:space="preserve">Todos los campos de este formulario son obligatorios, si alguno es dejado en blanco se informará del error. El </w:t>
      </w:r>
      <w:r w:rsidR="002E3970" w:rsidRPr="002A3EF7">
        <w:t xml:space="preserve">proceso de registro no se completará hasta que todos los datos sean correctos.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840E6E" w:rsidRPr="002A3EF7" w:rsidTr="00840E6E">
        <w:tc>
          <w:tcPr>
            <w:tcW w:w="4788" w:type="dxa"/>
          </w:tcPr>
          <w:p w:rsidR="00840E6E" w:rsidRPr="002A3EF7" w:rsidRDefault="00840E6E" w:rsidP="00BB1DCA">
            <w:pPr>
              <w:pStyle w:val="Cuerpo"/>
              <w:ind w:firstLine="0"/>
            </w:pPr>
            <w:r w:rsidRPr="002A3EF7">
              <w:rPr>
                <w:noProof/>
              </w:rPr>
              <w:drawing>
                <wp:inline distT="0" distB="0" distL="0" distR="0">
                  <wp:extent cx="2703443" cy="3886200"/>
                  <wp:effectExtent l="19050" t="0" r="1657" b="0"/>
                  <wp:docPr id="8" name="Picture 6" descr="device-2012-06-19-01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2451.png"/>
                          <pic:cNvPicPr/>
                        </pic:nvPicPr>
                        <pic:blipFill>
                          <a:blip r:embed="rId21" cstate="print"/>
                          <a:srcRect t="4167"/>
                          <a:stretch>
                            <a:fillRect/>
                          </a:stretch>
                        </pic:blipFill>
                        <pic:spPr>
                          <a:xfrm>
                            <a:off x="0" y="0"/>
                            <a:ext cx="2703443" cy="3886200"/>
                          </a:xfrm>
                          <a:prstGeom prst="rect">
                            <a:avLst/>
                          </a:prstGeom>
                        </pic:spPr>
                      </pic:pic>
                    </a:graphicData>
                  </a:graphic>
                </wp:inline>
              </w:drawing>
            </w:r>
          </w:p>
        </w:tc>
        <w:tc>
          <w:tcPr>
            <w:tcW w:w="4788" w:type="dxa"/>
          </w:tcPr>
          <w:p w:rsidR="00840E6E" w:rsidRPr="002A3EF7" w:rsidRDefault="00840E6E" w:rsidP="00BB1DCA">
            <w:pPr>
              <w:pStyle w:val="Cuerpo"/>
              <w:ind w:firstLine="0"/>
            </w:pPr>
            <w:r w:rsidRPr="002A3EF7">
              <w:rPr>
                <w:noProof/>
              </w:rPr>
              <w:drawing>
                <wp:inline distT="0" distB="0" distL="0" distR="0">
                  <wp:extent cx="2685927" cy="3886200"/>
                  <wp:effectExtent l="19050" t="0" r="123" b="0"/>
                  <wp:docPr id="9" name="Picture 8" descr="device-2012-06-19-01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230.png"/>
                          <pic:cNvPicPr/>
                        </pic:nvPicPr>
                        <pic:blipFill>
                          <a:blip r:embed="rId22" cstate="print"/>
                          <a:srcRect t="3542"/>
                          <a:stretch>
                            <a:fillRect/>
                          </a:stretch>
                        </pic:blipFill>
                        <pic:spPr>
                          <a:xfrm>
                            <a:off x="0" y="0"/>
                            <a:ext cx="2685927" cy="3886200"/>
                          </a:xfrm>
                          <a:prstGeom prst="rect">
                            <a:avLst/>
                          </a:prstGeom>
                        </pic:spPr>
                      </pic:pic>
                    </a:graphicData>
                  </a:graphic>
                </wp:inline>
              </w:drawing>
            </w:r>
          </w:p>
        </w:tc>
      </w:tr>
    </w:tbl>
    <w:p w:rsidR="002E3970" w:rsidRPr="002A3EF7" w:rsidRDefault="002E3970" w:rsidP="00840E6E">
      <w:pPr>
        <w:keepNext/>
        <w:rPr>
          <w:lang w:val="es-ES"/>
        </w:rPr>
      </w:pPr>
    </w:p>
    <w:p w:rsidR="002E3970" w:rsidRPr="002A3EF7" w:rsidRDefault="002E3970" w:rsidP="002E3970">
      <w:pPr>
        <w:pStyle w:val="Caption"/>
        <w:jc w:val="center"/>
        <w:rPr>
          <w:lang w:val="es-ES"/>
        </w:rPr>
      </w:pPr>
      <w:bookmarkStart w:id="16" w:name="_Toc327912372"/>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9</w:t>
      </w:r>
      <w:r w:rsidR="00753B1F" w:rsidRPr="002A3EF7">
        <w:rPr>
          <w:lang w:val="es-ES"/>
        </w:rPr>
        <w:fldChar w:fldCharType="end"/>
      </w:r>
      <w:r w:rsidRPr="002A3EF7">
        <w:rPr>
          <w:lang w:val="es-ES"/>
        </w:rPr>
        <w:t xml:space="preserve">. Proceso de registro: </w:t>
      </w:r>
      <w:r w:rsidR="00840E6E" w:rsidRPr="002A3EF7">
        <w:rPr>
          <w:lang w:val="es-ES"/>
        </w:rPr>
        <w:t>Campos obligatorios</w:t>
      </w:r>
      <w:bookmarkEnd w:id="16"/>
    </w:p>
    <w:p w:rsidR="0077345C" w:rsidRPr="002A3EF7" w:rsidRDefault="002E3970" w:rsidP="00BB1DCA">
      <w:pPr>
        <w:pStyle w:val="Cuerpo"/>
      </w:pPr>
      <w:r w:rsidRPr="002A3EF7">
        <w:t xml:space="preserve">De esta pantalla cabe destacar que la pregunta secreta se utilizará en caso de perder u olvidar el </w:t>
      </w:r>
      <w:proofErr w:type="spellStart"/>
      <w:r w:rsidRPr="002A3EF7">
        <w:t>password</w:t>
      </w:r>
      <w:proofErr w:type="spellEnd"/>
      <w:r w:rsidRPr="002A3EF7">
        <w:t xml:space="preserve"> asociado a la cuenta</w:t>
      </w:r>
      <w:r w:rsidR="002543A4" w:rsidRPr="002A3EF7">
        <w:t>,</w:t>
      </w:r>
      <w:r w:rsidRPr="002A3EF7">
        <w:t xml:space="preserve"> para validar su identidad </w:t>
      </w:r>
      <w:r w:rsidR="002543A4" w:rsidRPr="002A3EF7">
        <w:t>y</w:t>
      </w:r>
      <w:r w:rsidRPr="002A3EF7">
        <w:t xml:space="preserve"> permitirle </w:t>
      </w:r>
      <w:r w:rsidR="00BE2D4B" w:rsidRPr="002A3EF7">
        <w:t>restablecer</w:t>
      </w:r>
      <w:r w:rsidRPr="002A3EF7">
        <w:t xml:space="preserve"> </w:t>
      </w:r>
      <w:r w:rsidR="00BE2D4B" w:rsidRPr="002A3EF7">
        <w:t>el</w:t>
      </w:r>
      <w:r w:rsidRPr="002A3EF7">
        <w:t xml:space="preserve"> </w:t>
      </w:r>
      <w:proofErr w:type="spellStart"/>
      <w:r w:rsidRPr="002A3EF7">
        <w:t>password</w:t>
      </w:r>
      <w:proofErr w:type="spellEnd"/>
      <w:r w:rsidRPr="002A3EF7">
        <w:t>.</w:t>
      </w:r>
      <w:r w:rsidR="002543A4" w:rsidRPr="002A3EF7">
        <w:t xml:space="preserve"> Este proceso se explica en el apartado “Re</w:t>
      </w:r>
      <w:r w:rsidR="00BE2D4B" w:rsidRPr="002A3EF7">
        <w:t>stablecer</w:t>
      </w:r>
      <w:r w:rsidR="002543A4" w:rsidRPr="002A3EF7">
        <w:t xml:space="preserve"> </w:t>
      </w:r>
      <w:proofErr w:type="spellStart"/>
      <w:r w:rsidR="002543A4" w:rsidRPr="002A3EF7">
        <w:t>Password</w:t>
      </w:r>
      <w:proofErr w:type="spellEnd"/>
      <w:r w:rsidR="002543A4" w:rsidRPr="002A3EF7">
        <w:t>”.</w:t>
      </w:r>
    </w:p>
    <w:p w:rsidR="00E460FC" w:rsidRPr="002A3EF7" w:rsidRDefault="00E460FC" w:rsidP="00E460FC">
      <w:pPr>
        <w:pStyle w:val="Cuerpo"/>
      </w:pPr>
      <w:r w:rsidRPr="002A3EF7">
        <w:t>Una vez completado el registro será dirigido a la pantalla de login.</w:t>
      </w:r>
    </w:p>
    <w:p w:rsidR="00E460FC" w:rsidRPr="002A3EF7" w:rsidRDefault="00E460FC">
      <w:pPr>
        <w:rPr>
          <w:lang w:val="es-ES"/>
        </w:rPr>
      </w:pPr>
      <w:r w:rsidRPr="002A3EF7">
        <w:rPr>
          <w:lang w:val="es-ES"/>
        </w:rPr>
        <w:br w:type="page"/>
      </w:r>
    </w:p>
    <w:p w:rsidR="00E460FC" w:rsidRPr="002A3EF7" w:rsidRDefault="00E460FC" w:rsidP="00E460FC">
      <w:pPr>
        <w:pStyle w:val="Heading2"/>
        <w:rPr>
          <w:lang w:val="es-ES"/>
        </w:rPr>
      </w:pPr>
      <w:bookmarkStart w:id="17" w:name="_Toc327912352"/>
      <w:r w:rsidRPr="002A3EF7">
        <w:rPr>
          <w:lang w:val="es-ES"/>
        </w:rPr>
        <w:lastRenderedPageBreak/>
        <w:t>Login</w:t>
      </w:r>
      <w:bookmarkEnd w:id="17"/>
    </w:p>
    <w:p w:rsidR="00E460FC" w:rsidRPr="002A3EF7" w:rsidRDefault="00E460FC" w:rsidP="00E460FC">
      <w:pPr>
        <w:pStyle w:val="Cuerpo"/>
      </w:pPr>
      <w:r w:rsidRPr="002A3EF7">
        <w:t>Para proteger sus datos personales la aplicación está provista de una pantalla de login en la que deberá introduci</w:t>
      </w:r>
      <w:r w:rsidR="00840E6E" w:rsidRPr="002A3EF7">
        <w:t>r sus credenciales cada vez que ingrese</w:t>
      </w:r>
      <w:r w:rsidRPr="002A3EF7">
        <w:t>. Si Ud. Lo desea puede desactivar esta pantalla, esta funcionalidad se cubre en el apartado “</w:t>
      </w:r>
      <w:r w:rsidR="008E4FF3" w:rsidRPr="002A3EF7">
        <w:t xml:space="preserve">Configurar </w:t>
      </w:r>
      <w:r w:rsidRPr="002A3EF7">
        <w:t>cuenta”.</w:t>
      </w:r>
    </w:p>
    <w:p w:rsidR="00840E6E" w:rsidRPr="002A3EF7" w:rsidRDefault="00840E6E" w:rsidP="00E460FC">
      <w:pPr>
        <w:pStyle w:val="Cuerpo"/>
      </w:pPr>
      <w:r w:rsidRPr="002A3EF7">
        <w:t xml:space="preserve">En esta pantalla debe introducir el usuario y </w:t>
      </w:r>
      <w:proofErr w:type="spellStart"/>
      <w:r w:rsidRPr="002A3EF7">
        <w:t>password</w:t>
      </w:r>
      <w:proofErr w:type="spellEnd"/>
      <w:r w:rsidRPr="002A3EF7">
        <w:t xml:space="preserve"> que Ud. Definió durante el proceso de registro. Observe cómo una vez registrado el enlace “Regístrate” desaparece.</w:t>
      </w:r>
    </w:p>
    <w:p w:rsidR="00CD44A3" w:rsidRPr="002A3EF7" w:rsidRDefault="00840E6E" w:rsidP="00CD44A3">
      <w:pPr>
        <w:pStyle w:val="Cuerpo"/>
        <w:keepNext/>
        <w:jc w:val="center"/>
      </w:pPr>
      <w:r w:rsidRPr="002A3EF7">
        <w:rPr>
          <w:noProof/>
        </w:rPr>
        <w:drawing>
          <wp:inline distT="0" distB="0" distL="0" distR="0">
            <wp:extent cx="3048000" cy="2752725"/>
            <wp:effectExtent l="19050" t="0" r="0" b="0"/>
            <wp:docPr id="10" name="Picture 9" descr="device-2012-06-19-014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4546.png"/>
                    <pic:cNvPicPr/>
                  </pic:nvPicPr>
                  <pic:blipFill>
                    <a:blip r:embed="rId23" cstate="print"/>
                    <a:srcRect t="4791" b="35000"/>
                    <a:stretch>
                      <a:fillRect/>
                    </a:stretch>
                  </pic:blipFill>
                  <pic:spPr>
                    <a:xfrm>
                      <a:off x="0" y="0"/>
                      <a:ext cx="3048000" cy="2752725"/>
                    </a:xfrm>
                    <a:prstGeom prst="rect">
                      <a:avLst/>
                    </a:prstGeom>
                  </pic:spPr>
                </pic:pic>
              </a:graphicData>
            </a:graphic>
          </wp:inline>
        </w:drawing>
      </w:r>
    </w:p>
    <w:p w:rsidR="00840E6E" w:rsidRPr="002A3EF7" w:rsidRDefault="00CD44A3" w:rsidP="00CD44A3">
      <w:pPr>
        <w:pStyle w:val="Caption"/>
        <w:jc w:val="center"/>
        <w:rPr>
          <w:lang w:val="es-ES"/>
        </w:rPr>
      </w:pPr>
      <w:bookmarkStart w:id="18" w:name="_Toc327912373"/>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10</w:t>
      </w:r>
      <w:r w:rsidR="00753B1F" w:rsidRPr="002A3EF7">
        <w:rPr>
          <w:lang w:val="es-ES"/>
        </w:rPr>
        <w:fldChar w:fldCharType="end"/>
      </w:r>
      <w:r w:rsidRPr="002A3EF7">
        <w:rPr>
          <w:lang w:val="es-ES"/>
        </w:rPr>
        <w:t>. Pantalla de login</w:t>
      </w:r>
      <w:bookmarkEnd w:id="18"/>
    </w:p>
    <w:p w:rsidR="00E460FC" w:rsidRPr="002A3EF7" w:rsidRDefault="00E460FC" w:rsidP="00BE2D4B">
      <w:pPr>
        <w:pStyle w:val="Cuerpo"/>
        <w:ind w:firstLine="0"/>
      </w:pPr>
    </w:p>
    <w:p w:rsidR="00BE2D4B" w:rsidRPr="002A3EF7" w:rsidRDefault="00BE2D4B">
      <w:pPr>
        <w:rPr>
          <w:rFonts w:asciiTheme="majorHAnsi" w:eastAsiaTheme="majorEastAsia" w:hAnsiTheme="majorHAnsi" w:cstheme="majorBidi"/>
          <w:b/>
          <w:bCs/>
          <w:smallCaps/>
          <w:color w:val="000000" w:themeColor="text1"/>
          <w:sz w:val="28"/>
          <w:szCs w:val="26"/>
          <w:lang w:val="es-ES"/>
        </w:rPr>
      </w:pPr>
      <w:r w:rsidRPr="002A3EF7">
        <w:rPr>
          <w:lang w:val="es-ES"/>
        </w:rPr>
        <w:br w:type="page"/>
      </w:r>
    </w:p>
    <w:p w:rsidR="00E460FC" w:rsidRPr="002A3EF7" w:rsidRDefault="00E460FC" w:rsidP="00E460FC">
      <w:pPr>
        <w:pStyle w:val="Heading2"/>
        <w:rPr>
          <w:lang w:val="es-ES"/>
        </w:rPr>
      </w:pPr>
      <w:bookmarkStart w:id="19" w:name="_Toc327912353"/>
      <w:r w:rsidRPr="002A3EF7">
        <w:rPr>
          <w:lang w:val="es-ES"/>
        </w:rPr>
        <w:lastRenderedPageBreak/>
        <w:t>Re</w:t>
      </w:r>
      <w:r w:rsidR="00BE2D4B" w:rsidRPr="002A3EF7">
        <w:rPr>
          <w:lang w:val="es-ES"/>
        </w:rPr>
        <w:t>stablecer</w:t>
      </w:r>
      <w:r w:rsidRPr="002A3EF7">
        <w:rPr>
          <w:lang w:val="es-ES"/>
        </w:rPr>
        <w:t xml:space="preserve"> </w:t>
      </w:r>
      <w:proofErr w:type="spellStart"/>
      <w:r w:rsidRPr="002A3EF7">
        <w:rPr>
          <w:lang w:val="es-ES"/>
        </w:rPr>
        <w:t>Password</w:t>
      </w:r>
      <w:bookmarkEnd w:id="19"/>
      <w:proofErr w:type="spellEnd"/>
    </w:p>
    <w:p w:rsidR="00BE2D4B" w:rsidRPr="002A3EF7" w:rsidRDefault="00BE2D4B" w:rsidP="00BE2D4B">
      <w:pPr>
        <w:pStyle w:val="Cuerpo"/>
      </w:pPr>
      <w:r w:rsidRPr="002A3EF7">
        <w:t xml:space="preserve">Desde la pantalla de login (remitirse a Figura 4) hacer clic en el enlace “He olvidado mi contraseña”. El proceso de </w:t>
      </w:r>
      <w:proofErr w:type="spellStart"/>
      <w:r w:rsidRPr="002A3EF7">
        <w:t>restablcer</w:t>
      </w:r>
      <w:proofErr w:type="spellEnd"/>
      <w:r w:rsidRPr="002A3EF7">
        <w:t xml:space="preserve"> </w:t>
      </w:r>
      <w:proofErr w:type="spellStart"/>
      <w:r w:rsidRPr="002A3EF7">
        <w:t>password</w:t>
      </w:r>
      <w:proofErr w:type="spellEnd"/>
      <w:r w:rsidRPr="002A3EF7">
        <w:t xml:space="preserve"> consta de dos pasos tal como se ilustra en las siguientes figuras.</w:t>
      </w:r>
      <w:r w:rsidR="00353278" w:rsidRPr="002A3EF7">
        <w:t xml:space="preserv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723594" w:rsidRPr="002A3EF7" w:rsidTr="009A4854">
        <w:tc>
          <w:tcPr>
            <w:tcW w:w="4788" w:type="dxa"/>
          </w:tcPr>
          <w:p w:rsidR="00723594" w:rsidRPr="002A3EF7" w:rsidRDefault="00723594" w:rsidP="00BE2D4B">
            <w:pPr>
              <w:pStyle w:val="Cuerpo"/>
              <w:ind w:firstLine="0"/>
            </w:pPr>
            <w:r w:rsidRPr="002A3EF7">
              <w:rPr>
                <w:noProof/>
              </w:rPr>
              <w:drawing>
                <wp:inline distT="0" distB="0" distL="0" distR="0">
                  <wp:extent cx="3048000" cy="2371725"/>
                  <wp:effectExtent l="19050" t="0" r="0" b="0"/>
                  <wp:docPr id="12" name="Picture 11" descr="device-2012-06-19-015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340.png"/>
                          <pic:cNvPicPr/>
                        </pic:nvPicPr>
                        <pic:blipFill>
                          <a:blip r:embed="rId24" cstate="print"/>
                          <a:srcRect t="4375" b="43750"/>
                          <a:stretch>
                            <a:fillRect/>
                          </a:stretch>
                        </pic:blipFill>
                        <pic:spPr>
                          <a:xfrm>
                            <a:off x="0" y="0"/>
                            <a:ext cx="3048000" cy="2371725"/>
                          </a:xfrm>
                          <a:prstGeom prst="rect">
                            <a:avLst/>
                          </a:prstGeom>
                        </pic:spPr>
                      </pic:pic>
                    </a:graphicData>
                  </a:graphic>
                </wp:inline>
              </w:drawing>
            </w:r>
          </w:p>
        </w:tc>
        <w:tc>
          <w:tcPr>
            <w:tcW w:w="4788" w:type="dxa"/>
          </w:tcPr>
          <w:p w:rsidR="00723594" w:rsidRPr="002A3EF7" w:rsidRDefault="009A4854" w:rsidP="009A4854">
            <w:pPr>
              <w:pStyle w:val="Cuerpo"/>
              <w:keepNext/>
              <w:ind w:firstLine="0"/>
            </w:pPr>
            <w:r w:rsidRPr="002A3EF7">
              <w:rPr>
                <w:noProof/>
              </w:rPr>
              <w:drawing>
                <wp:inline distT="0" distB="0" distL="0" distR="0">
                  <wp:extent cx="3048000" cy="2371725"/>
                  <wp:effectExtent l="19050" t="0" r="0" b="0"/>
                  <wp:docPr id="13" name="Picture 12" descr="device-2012-06-19-01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15431.png"/>
                          <pic:cNvPicPr/>
                        </pic:nvPicPr>
                        <pic:blipFill>
                          <a:blip r:embed="rId25" cstate="print"/>
                          <a:srcRect t="4167" b="43958"/>
                          <a:stretch>
                            <a:fillRect/>
                          </a:stretch>
                        </pic:blipFill>
                        <pic:spPr>
                          <a:xfrm>
                            <a:off x="0" y="0"/>
                            <a:ext cx="3048000" cy="2371725"/>
                          </a:xfrm>
                          <a:prstGeom prst="rect">
                            <a:avLst/>
                          </a:prstGeom>
                        </pic:spPr>
                      </pic:pic>
                    </a:graphicData>
                  </a:graphic>
                </wp:inline>
              </w:drawing>
            </w:r>
          </w:p>
        </w:tc>
      </w:tr>
    </w:tbl>
    <w:p w:rsidR="00BE2D4B" w:rsidRPr="002A3EF7" w:rsidRDefault="009A4854" w:rsidP="00A15120">
      <w:pPr>
        <w:pStyle w:val="Caption"/>
        <w:jc w:val="center"/>
        <w:rPr>
          <w:lang w:val="es-ES"/>
        </w:rPr>
      </w:pPr>
      <w:bookmarkStart w:id="20" w:name="_Toc327912374"/>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11</w:t>
      </w:r>
      <w:r w:rsidR="00753B1F" w:rsidRPr="002A3EF7">
        <w:rPr>
          <w:lang w:val="es-ES"/>
        </w:rPr>
        <w:fldChar w:fldCharType="end"/>
      </w:r>
      <w:r w:rsidRPr="002A3EF7">
        <w:rPr>
          <w:lang w:val="es-ES"/>
        </w:rPr>
        <w:t xml:space="preserve">. </w:t>
      </w:r>
      <w:r w:rsidR="00A15120" w:rsidRPr="002A3EF7">
        <w:rPr>
          <w:lang w:val="es-ES"/>
        </w:rPr>
        <w:t>Restablecer</w:t>
      </w:r>
      <w:r w:rsidRPr="002A3EF7">
        <w:rPr>
          <w:lang w:val="es-ES"/>
        </w:rPr>
        <w:t xml:space="preserve"> </w:t>
      </w:r>
      <w:proofErr w:type="spellStart"/>
      <w:r w:rsidRPr="002A3EF7">
        <w:rPr>
          <w:lang w:val="es-ES"/>
        </w:rPr>
        <w:t>Password</w:t>
      </w:r>
      <w:bookmarkEnd w:id="20"/>
      <w:proofErr w:type="spellEnd"/>
    </w:p>
    <w:p w:rsidR="00A15120" w:rsidRPr="002A3EF7" w:rsidRDefault="00BB08D3" w:rsidP="00353278">
      <w:pPr>
        <w:pStyle w:val="Cuerpo"/>
      </w:pPr>
      <w:r>
        <w:t>Primero debe</w:t>
      </w:r>
      <w:r w:rsidR="00353278" w:rsidRPr="002A3EF7">
        <w:t xml:space="preserve"> responder a la pregunta secreta definida durante el proceso de registro. </w:t>
      </w:r>
      <w:r>
        <w:t>Si la respuesta es correcta se l</w:t>
      </w:r>
      <w:r w:rsidR="00353278" w:rsidRPr="002A3EF7">
        <w:t>e redirigirá a u</w:t>
      </w:r>
      <w:r>
        <w:t>na pantalla desde la cual podrá</w:t>
      </w:r>
      <w:r w:rsidR="00353278" w:rsidRPr="002A3EF7">
        <w:t xml:space="preserve"> restablecer el valor de </w:t>
      </w:r>
      <w:r>
        <w:t>s</w:t>
      </w:r>
      <w:r w:rsidR="00353278" w:rsidRPr="002A3EF7">
        <w:t xml:space="preserve">u contraseña. Si no lo es se </w:t>
      </w:r>
      <w:r>
        <w:t>le informará del error. Podrá</w:t>
      </w:r>
      <w:r w:rsidR="00353278" w:rsidRPr="002A3EF7">
        <w:t xml:space="preserve"> cancelar este proceso en cualquier punto clicando en el botón “Cancelar”.</w:t>
      </w:r>
    </w:p>
    <w:p w:rsidR="001276A4" w:rsidRPr="002A3EF7" w:rsidRDefault="001276A4">
      <w:pPr>
        <w:rPr>
          <w:rFonts w:asciiTheme="majorHAnsi" w:eastAsiaTheme="majorEastAsia" w:hAnsiTheme="majorHAnsi" w:cstheme="majorBidi"/>
          <w:b/>
          <w:bCs/>
          <w:smallCaps/>
          <w:color w:val="000000" w:themeColor="text1"/>
          <w:sz w:val="28"/>
          <w:szCs w:val="26"/>
          <w:lang w:val="es-ES"/>
        </w:rPr>
      </w:pPr>
      <w:r w:rsidRPr="002A3EF7">
        <w:rPr>
          <w:lang w:val="es-ES"/>
        </w:rPr>
        <w:br w:type="page"/>
      </w:r>
    </w:p>
    <w:p w:rsidR="00887441" w:rsidRPr="002A3EF7" w:rsidRDefault="00887441" w:rsidP="00887441">
      <w:pPr>
        <w:pStyle w:val="Heading2"/>
        <w:rPr>
          <w:lang w:val="es-ES"/>
        </w:rPr>
      </w:pPr>
      <w:bookmarkStart w:id="21" w:name="_Toc327912354"/>
      <w:r w:rsidRPr="002A3EF7">
        <w:rPr>
          <w:lang w:val="es-ES"/>
        </w:rPr>
        <w:lastRenderedPageBreak/>
        <w:t>Menú Principal de la aplicación</w:t>
      </w:r>
      <w:bookmarkEnd w:id="21"/>
    </w:p>
    <w:p w:rsidR="008344A5" w:rsidRPr="002A3EF7" w:rsidRDefault="008344A5" w:rsidP="008344A5">
      <w:pPr>
        <w:pStyle w:val="Cuerpo"/>
      </w:pPr>
    </w:p>
    <w:p w:rsidR="00887441" w:rsidRPr="002A3EF7" w:rsidRDefault="00887441" w:rsidP="00887441">
      <w:pPr>
        <w:pStyle w:val="Cuerpo"/>
      </w:pPr>
      <w:r w:rsidRPr="002A3EF7">
        <w:t>Desde el menú principal de la aplicaci</w:t>
      </w:r>
      <w:r w:rsidR="00BB08D3">
        <w:t>ón contará</w:t>
      </w:r>
      <w:r w:rsidR="0056330D" w:rsidRPr="002A3EF7">
        <w:t xml:space="preserve"> con distintas opciones.</w:t>
      </w:r>
    </w:p>
    <w:p w:rsidR="008D216D" w:rsidRPr="002A3EF7" w:rsidRDefault="008D216D" w:rsidP="008D216D">
      <w:pPr>
        <w:pStyle w:val="Cuerpo"/>
        <w:numPr>
          <w:ilvl w:val="0"/>
          <w:numId w:val="12"/>
        </w:numPr>
      </w:pPr>
      <w:r w:rsidRPr="002A3EF7">
        <w:t>Configurar las opciones de red a través del enlace a “Ajustes”.</w:t>
      </w:r>
    </w:p>
    <w:p w:rsidR="008D216D" w:rsidRPr="002A3EF7" w:rsidRDefault="008D216D" w:rsidP="008D216D">
      <w:pPr>
        <w:pStyle w:val="Cuerpo"/>
        <w:numPr>
          <w:ilvl w:val="0"/>
          <w:numId w:val="12"/>
        </w:numPr>
      </w:pPr>
      <w:r w:rsidRPr="002A3EF7">
        <w:t>Editar tus datos y preferencias personales a través del enlace “Mi cuenta”</w:t>
      </w:r>
    </w:p>
    <w:p w:rsidR="008D216D" w:rsidRPr="002A3EF7" w:rsidRDefault="008D216D" w:rsidP="008D216D">
      <w:pPr>
        <w:pStyle w:val="Cuerpo"/>
        <w:numPr>
          <w:ilvl w:val="0"/>
          <w:numId w:val="12"/>
        </w:numPr>
      </w:pPr>
      <w:r w:rsidRPr="002A3EF7">
        <w:t>Abandonar la aplicación a través del enlace “Salir”</w:t>
      </w:r>
    </w:p>
    <w:p w:rsidR="008D216D" w:rsidRPr="002A3EF7" w:rsidRDefault="008D216D" w:rsidP="008D216D">
      <w:pPr>
        <w:pStyle w:val="Cuerpo"/>
        <w:numPr>
          <w:ilvl w:val="0"/>
          <w:numId w:val="12"/>
        </w:numPr>
      </w:pPr>
      <w:r w:rsidRPr="002A3EF7">
        <w:t>Comenzar un ejercicio (Caminar, correr, patinar o andar en bicicleta)</w:t>
      </w:r>
    </w:p>
    <w:p w:rsidR="008D216D" w:rsidRPr="002A3EF7" w:rsidRDefault="008D216D" w:rsidP="008D216D">
      <w:pPr>
        <w:pStyle w:val="Cuerpo"/>
        <w:numPr>
          <w:ilvl w:val="0"/>
          <w:numId w:val="12"/>
        </w:numPr>
      </w:pPr>
      <w:r w:rsidRPr="002A3EF7">
        <w:t>Acceder al listado de estadísticas disponibles</w:t>
      </w:r>
      <w:r w:rsidR="00BB08D3">
        <w:t>.</w:t>
      </w:r>
    </w:p>
    <w:p w:rsidR="008D216D" w:rsidRPr="002A3EF7" w:rsidRDefault="008D216D" w:rsidP="008D216D">
      <w:pPr>
        <w:pStyle w:val="Cuerpo"/>
        <w:numPr>
          <w:ilvl w:val="0"/>
          <w:numId w:val="12"/>
        </w:numPr>
      </w:pPr>
      <w:r w:rsidRPr="002A3EF7">
        <w:t xml:space="preserve">Ver un histórico </w:t>
      </w:r>
      <w:r w:rsidR="00BB08D3">
        <w:t>con todos los ejercicios</w:t>
      </w:r>
      <w:r w:rsidRPr="002A3EF7">
        <w:t xml:space="preserve"> realizado</w:t>
      </w:r>
      <w:r w:rsidR="00BB08D3">
        <w:t>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56330D" w:rsidRPr="002A3EF7" w:rsidTr="0056330D">
        <w:tc>
          <w:tcPr>
            <w:tcW w:w="4788" w:type="dxa"/>
          </w:tcPr>
          <w:p w:rsidR="0056330D" w:rsidRPr="002A3EF7" w:rsidRDefault="0056330D" w:rsidP="00887441">
            <w:pPr>
              <w:pStyle w:val="Cuerpo"/>
              <w:ind w:firstLine="0"/>
            </w:pPr>
            <w:r w:rsidRPr="002A3EF7">
              <w:rPr>
                <w:noProof/>
              </w:rPr>
              <w:lastRenderedPageBreak/>
              <w:drawing>
                <wp:inline distT="0" distB="0" distL="0" distR="0">
                  <wp:extent cx="3048000" cy="4381500"/>
                  <wp:effectExtent l="19050" t="0" r="0" b="0"/>
                  <wp:docPr id="15" name="Picture 14" descr="device-2012-06-19-02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20157.png"/>
                          <pic:cNvPicPr/>
                        </pic:nvPicPr>
                        <pic:blipFill>
                          <a:blip r:embed="rId26" cstate="print"/>
                          <a:srcRect t="4167"/>
                          <a:stretch>
                            <a:fillRect/>
                          </a:stretch>
                        </pic:blipFill>
                        <pic:spPr>
                          <a:xfrm>
                            <a:off x="0" y="0"/>
                            <a:ext cx="3048000" cy="4381500"/>
                          </a:xfrm>
                          <a:prstGeom prst="rect">
                            <a:avLst/>
                          </a:prstGeom>
                        </pic:spPr>
                      </pic:pic>
                    </a:graphicData>
                  </a:graphic>
                </wp:inline>
              </w:drawing>
            </w:r>
          </w:p>
        </w:tc>
        <w:tc>
          <w:tcPr>
            <w:tcW w:w="4788" w:type="dxa"/>
          </w:tcPr>
          <w:p w:rsidR="0056330D" w:rsidRPr="002A3EF7" w:rsidRDefault="0056330D" w:rsidP="0056330D">
            <w:pPr>
              <w:pStyle w:val="Cuerpo"/>
              <w:keepNext/>
              <w:ind w:firstLine="0"/>
            </w:pPr>
            <w:r w:rsidRPr="002A3EF7">
              <w:rPr>
                <w:noProof/>
              </w:rPr>
              <w:drawing>
                <wp:inline distT="0" distB="0" distL="0" distR="0">
                  <wp:extent cx="3048000" cy="4391025"/>
                  <wp:effectExtent l="19050" t="0" r="0" b="0"/>
                  <wp:docPr id="16" name="Picture 15" descr="device-2012-06-19-02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20216.png"/>
                          <pic:cNvPicPr/>
                        </pic:nvPicPr>
                        <pic:blipFill>
                          <a:blip r:embed="rId27" cstate="print"/>
                          <a:srcRect t="3958"/>
                          <a:stretch>
                            <a:fillRect/>
                          </a:stretch>
                        </pic:blipFill>
                        <pic:spPr>
                          <a:xfrm>
                            <a:off x="0" y="0"/>
                            <a:ext cx="3048000" cy="4391025"/>
                          </a:xfrm>
                          <a:prstGeom prst="rect">
                            <a:avLst/>
                          </a:prstGeom>
                        </pic:spPr>
                      </pic:pic>
                    </a:graphicData>
                  </a:graphic>
                </wp:inline>
              </w:drawing>
            </w:r>
          </w:p>
        </w:tc>
      </w:tr>
    </w:tbl>
    <w:p w:rsidR="0056330D" w:rsidRPr="002A3EF7" w:rsidRDefault="0056330D" w:rsidP="0056330D">
      <w:pPr>
        <w:pStyle w:val="Caption"/>
        <w:jc w:val="center"/>
        <w:rPr>
          <w:lang w:val="es-ES"/>
        </w:rPr>
      </w:pPr>
      <w:bookmarkStart w:id="22" w:name="_Toc327912375"/>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12</w:t>
      </w:r>
      <w:r w:rsidR="00753B1F" w:rsidRPr="002A3EF7">
        <w:rPr>
          <w:lang w:val="es-ES"/>
        </w:rPr>
        <w:fldChar w:fldCharType="end"/>
      </w:r>
      <w:r w:rsidRPr="002A3EF7">
        <w:rPr>
          <w:lang w:val="es-ES"/>
        </w:rPr>
        <w:t xml:space="preserve"> Menú principal de la aplicación</w:t>
      </w:r>
      <w:bookmarkEnd w:id="22"/>
    </w:p>
    <w:p w:rsidR="008E4FF3" w:rsidRPr="002A3EF7" w:rsidRDefault="008E4FF3" w:rsidP="008E4FF3">
      <w:pPr>
        <w:pStyle w:val="Heading2"/>
        <w:rPr>
          <w:lang w:val="es-ES"/>
        </w:rPr>
      </w:pPr>
      <w:bookmarkStart w:id="23" w:name="_Toc327912355"/>
      <w:r w:rsidRPr="002A3EF7">
        <w:rPr>
          <w:lang w:val="es-ES"/>
        </w:rPr>
        <w:t>Configurar redes “Ajustes”</w:t>
      </w:r>
      <w:bookmarkEnd w:id="23"/>
    </w:p>
    <w:p w:rsidR="008E4FF3" w:rsidRPr="002A3EF7" w:rsidRDefault="008E4FF3" w:rsidP="008E4FF3">
      <w:pPr>
        <w:pStyle w:val="Cuerpo"/>
      </w:pPr>
      <w:r w:rsidRPr="002A3EF7">
        <w:t>Para poder hacer uso de la aplicación es imprescindible que el GPS se encuentre activado. Usted puede comprobar su estado y habilitarlo a través del enlace provisto en la misma aplicación. Basta con acceder al menú principal y presionar la tecla física de su teléfono “menú”. Esto enseñará un menú adicional tal como se enseña en la figura 6.</w:t>
      </w:r>
    </w:p>
    <w:p w:rsidR="008E4FF3" w:rsidRPr="002A3EF7" w:rsidRDefault="008E4FF3" w:rsidP="008E4FF3">
      <w:pPr>
        <w:pStyle w:val="Cuerpo"/>
      </w:pPr>
      <w:r w:rsidRPr="002A3EF7">
        <w:t xml:space="preserve">Una vez dentro de esta actividad en el apartado general debe navegar a “Habilita/Deshabilita Redes” y asegurarse que el </w:t>
      </w:r>
      <w:proofErr w:type="spellStart"/>
      <w:r w:rsidRPr="002A3EF7">
        <w:t>thickbox</w:t>
      </w:r>
      <w:proofErr w:type="spellEnd"/>
      <w:r w:rsidRPr="002A3EF7">
        <w:t xml:space="preserve"> “Usar satélites GPS” está activado. Si Ud. Lo desea una vez </w:t>
      </w:r>
      <w:r w:rsidRPr="002A3EF7">
        <w:lastRenderedPageBreak/>
        <w:t>concluida la actividad física Ud. Puede volver a deshabilitar el uso de GPS a través de este mismo enlace.</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8E4FF3" w:rsidRPr="002A3EF7" w:rsidTr="008E4FF3">
        <w:tc>
          <w:tcPr>
            <w:tcW w:w="4788" w:type="dxa"/>
          </w:tcPr>
          <w:p w:rsidR="008E4FF3" w:rsidRPr="002A3EF7" w:rsidRDefault="008E4FF3" w:rsidP="008E4FF3">
            <w:pPr>
              <w:pStyle w:val="Cuerpo"/>
              <w:ind w:firstLine="0"/>
            </w:pPr>
            <w:r w:rsidRPr="002A3EF7">
              <w:rPr>
                <w:noProof/>
              </w:rPr>
              <w:drawing>
                <wp:inline distT="0" distB="0" distL="0" distR="0">
                  <wp:extent cx="3048000" cy="4324350"/>
                  <wp:effectExtent l="19050" t="0" r="0" b="0"/>
                  <wp:docPr id="17" name="Picture 16" descr="device-2012-04-14-19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31.png"/>
                          <pic:cNvPicPr/>
                        </pic:nvPicPr>
                        <pic:blipFill>
                          <a:blip r:embed="rId28" cstate="print"/>
                          <a:srcRect t="5417"/>
                          <a:stretch>
                            <a:fillRect/>
                          </a:stretch>
                        </pic:blipFill>
                        <pic:spPr>
                          <a:xfrm>
                            <a:off x="0" y="0"/>
                            <a:ext cx="3048000" cy="4324350"/>
                          </a:xfrm>
                          <a:prstGeom prst="rect">
                            <a:avLst/>
                          </a:prstGeom>
                        </pic:spPr>
                      </pic:pic>
                    </a:graphicData>
                  </a:graphic>
                </wp:inline>
              </w:drawing>
            </w:r>
          </w:p>
        </w:tc>
        <w:tc>
          <w:tcPr>
            <w:tcW w:w="4788" w:type="dxa"/>
          </w:tcPr>
          <w:p w:rsidR="008E4FF3" w:rsidRPr="002A3EF7" w:rsidRDefault="008E4FF3" w:rsidP="008E4FF3">
            <w:pPr>
              <w:pStyle w:val="Cuerpo"/>
              <w:keepNext/>
              <w:ind w:firstLine="0"/>
            </w:pPr>
            <w:r w:rsidRPr="002A3EF7">
              <w:rPr>
                <w:noProof/>
              </w:rPr>
              <w:drawing>
                <wp:inline distT="0" distB="0" distL="0" distR="0">
                  <wp:extent cx="3048000" cy="4352925"/>
                  <wp:effectExtent l="19050" t="0" r="0" b="0"/>
                  <wp:docPr id="18" name="Picture 17" descr="device-2012-04-14-19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4-14-194943.png"/>
                          <pic:cNvPicPr/>
                        </pic:nvPicPr>
                        <pic:blipFill>
                          <a:blip r:embed="rId29" cstate="print"/>
                          <a:srcRect t="4792"/>
                          <a:stretch>
                            <a:fillRect/>
                          </a:stretch>
                        </pic:blipFill>
                        <pic:spPr>
                          <a:xfrm>
                            <a:off x="0" y="0"/>
                            <a:ext cx="3048000" cy="4352925"/>
                          </a:xfrm>
                          <a:prstGeom prst="rect">
                            <a:avLst/>
                          </a:prstGeom>
                        </pic:spPr>
                      </pic:pic>
                    </a:graphicData>
                  </a:graphic>
                </wp:inline>
              </w:drawing>
            </w:r>
          </w:p>
        </w:tc>
      </w:tr>
    </w:tbl>
    <w:p w:rsidR="008E4FF3" w:rsidRPr="002A3EF7" w:rsidRDefault="008E4FF3" w:rsidP="008E4FF3">
      <w:pPr>
        <w:pStyle w:val="Caption"/>
        <w:jc w:val="center"/>
        <w:rPr>
          <w:lang w:val="es-ES"/>
        </w:rPr>
      </w:pPr>
      <w:bookmarkStart w:id="24" w:name="_Toc327912376"/>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13</w:t>
      </w:r>
      <w:r w:rsidR="00753B1F" w:rsidRPr="002A3EF7">
        <w:rPr>
          <w:lang w:val="es-ES"/>
        </w:rPr>
        <w:fldChar w:fldCharType="end"/>
      </w:r>
      <w:r w:rsidRPr="002A3EF7">
        <w:rPr>
          <w:lang w:val="es-ES"/>
        </w:rPr>
        <w:t>. Ajustes de redes</w:t>
      </w:r>
      <w:bookmarkEnd w:id="24"/>
    </w:p>
    <w:p w:rsidR="001965B0" w:rsidRPr="002A3EF7" w:rsidRDefault="001965B0">
      <w:pPr>
        <w:rPr>
          <w:rFonts w:asciiTheme="majorHAnsi" w:eastAsiaTheme="majorEastAsia" w:hAnsiTheme="majorHAnsi" w:cstheme="majorBidi"/>
          <w:b/>
          <w:bCs/>
          <w:smallCaps/>
          <w:color w:val="000000" w:themeColor="text1"/>
          <w:sz w:val="28"/>
          <w:szCs w:val="26"/>
          <w:lang w:val="es-ES"/>
        </w:rPr>
      </w:pPr>
      <w:r w:rsidRPr="002A3EF7">
        <w:rPr>
          <w:lang w:val="es-ES"/>
        </w:rPr>
        <w:br w:type="page"/>
      </w:r>
    </w:p>
    <w:p w:rsidR="00E460FC" w:rsidRPr="002A3EF7" w:rsidRDefault="008E4FF3" w:rsidP="00E460FC">
      <w:pPr>
        <w:pStyle w:val="Heading2"/>
        <w:rPr>
          <w:lang w:val="es-ES"/>
        </w:rPr>
      </w:pPr>
      <w:bookmarkStart w:id="25" w:name="_Toc327912356"/>
      <w:r w:rsidRPr="002A3EF7">
        <w:rPr>
          <w:lang w:val="es-ES"/>
        </w:rPr>
        <w:lastRenderedPageBreak/>
        <w:t xml:space="preserve">Configurar </w:t>
      </w:r>
      <w:r w:rsidR="00E460FC" w:rsidRPr="002A3EF7">
        <w:rPr>
          <w:lang w:val="es-ES"/>
        </w:rPr>
        <w:t>cuenta</w:t>
      </w:r>
      <w:r w:rsidRPr="002A3EF7">
        <w:rPr>
          <w:lang w:val="es-ES"/>
        </w:rPr>
        <w:t xml:space="preserve"> “Mi Cuenta”</w:t>
      </w:r>
      <w:bookmarkEnd w:id="25"/>
    </w:p>
    <w:p w:rsidR="005F36CC" w:rsidRDefault="005F36CC" w:rsidP="005F36CC">
      <w:pPr>
        <w:pStyle w:val="Cuerpo"/>
      </w:pPr>
      <w:r w:rsidRPr="002A3EF7">
        <w:t xml:space="preserve">Para el correcto funcionamiento de la aplicación es necesario que Ud. Informe de algunas métricas personales. </w:t>
      </w:r>
      <w:r w:rsidR="001965B0" w:rsidRPr="002A3EF7">
        <w:t>Para informarlas basta con acceder al menú principal y presionar la tecla física de su teléfono “menú”. Esto enseñará un menú adicional tal como se enseña en la figura 6. Tras clicar en el enlace “Mi cuenta” será posible proceder.</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CE691C" w:rsidTr="00CE691C">
        <w:tc>
          <w:tcPr>
            <w:tcW w:w="4788" w:type="dxa"/>
          </w:tcPr>
          <w:p w:rsidR="00CE691C" w:rsidRDefault="00CE691C" w:rsidP="005F36CC">
            <w:pPr>
              <w:pStyle w:val="Cuerpo"/>
              <w:ind w:firstLine="0"/>
            </w:pPr>
            <w:r>
              <w:rPr>
                <w:noProof/>
                <w:lang w:val="en-US"/>
              </w:rPr>
              <w:drawing>
                <wp:inline distT="0" distB="0" distL="0" distR="0">
                  <wp:extent cx="2486025" cy="3558122"/>
                  <wp:effectExtent l="19050" t="0" r="9525" b="0"/>
                  <wp:docPr id="22" name="Picture 21" descr="device-2012-06-19-20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4659.png"/>
                          <pic:cNvPicPr/>
                        </pic:nvPicPr>
                        <pic:blipFill>
                          <a:blip r:embed="rId30" cstate="print"/>
                          <a:srcRect t="4583"/>
                          <a:stretch>
                            <a:fillRect/>
                          </a:stretch>
                        </pic:blipFill>
                        <pic:spPr>
                          <a:xfrm>
                            <a:off x="0" y="0"/>
                            <a:ext cx="2488250" cy="3561306"/>
                          </a:xfrm>
                          <a:prstGeom prst="rect">
                            <a:avLst/>
                          </a:prstGeom>
                        </pic:spPr>
                      </pic:pic>
                    </a:graphicData>
                  </a:graphic>
                </wp:inline>
              </w:drawing>
            </w:r>
          </w:p>
        </w:tc>
        <w:tc>
          <w:tcPr>
            <w:tcW w:w="4788" w:type="dxa"/>
          </w:tcPr>
          <w:p w:rsidR="00CE691C" w:rsidRDefault="00CE691C" w:rsidP="005F36CC">
            <w:pPr>
              <w:pStyle w:val="Cuerpo"/>
              <w:ind w:firstLine="0"/>
            </w:pPr>
            <w:r w:rsidRPr="00CE691C">
              <w:drawing>
                <wp:inline distT="0" distB="0" distL="0" distR="0">
                  <wp:extent cx="2491409" cy="3581400"/>
                  <wp:effectExtent l="19050" t="0" r="4141" b="0"/>
                  <wp:docPr id="21" name="Picture 18" descr="device-2012-06-19-08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084440.png"/>
                          <pic:cNvPicPr/>
                        </pic:nvPicPr>
                        <pic:blipFill>
                          <a:blip r:embed="rId31" cstate="print"/>
                          <a:srcRect t="4167"/>
                          <a:stretch>
                            <a:fillRect/>
                          </a:stretch>
                        </pic:blipFill>
                        <pic:spPr>
                          <a:xfrm>
                            <a:off x="0" y="0"/>
                            <a:ext cx="2491409" cy="3581400"/>
                          </a:xfrm>
                          <a:prstGeom prst="rect">
                            <a:avLst/>
                          </a:prstGeom>
                        </pic:spPr>
                      </pic:pic>
                    </a:graphicData>
                  </a:graphic>
                </wp:inline>
              </w:drawing>
            </w:r>
          </w:p>
        </w:tc>
      </w:tr>
    </w:tbl>
    <w:p w:rsidR="001965B0" w:rsidRPr="002A3EF7" w:rsidRDefault="001965B0" w:rsidP="001965B0">
      <w:pPr>
        <w:pStyle w:val="Caption"/>
        <w:jc w:val="center"/>
        <w:rPr>
          <w:lang w:val="es-ES"/>
        </w:rPr>
      </w:pPr>
      <w:bookmarkStart w:id="26" w:name="_Toc327912377"/>
      <w:r w:rsidRPr="002A3EF7">
        <w:rPr>
          <w:lang w:val="es-ES"/>
        </w:rPr>
        <w:t xml:space="preserve">Figura </w:t>
      </w:r>
      <w:r w:rsidR="00753B1F" w:rsidRPr="002A3EF7">
        <w:rPr>
          <w:lang w:val="es-ES"/>
        </w:rPr>
        <w:fldChar w:fldCharType="begin"/>
      </w:r>
      <w:r w:rsidRPr="002A3EF7">
        <w:rPr>
          <w:lang w:val="es-ES"/>
        </w:rPr>
        <w:instrText xml:space="preserve"> SEQ Figura \* ARABIC </w:instrText>
      </w:r>
      <w:r w:rsidR="00753B1F" w:rsidRPr="002A3EF7">
        <w:rPr>
          <w:lang w:val="es-ES"/>
        </w:rPr>
        <w:fldChar w:fldCharType="separate"/>
      </w:r>
      <w:r w:rsidR="008514FF">
        <w:rPr>
          <w:noProof/>
          <w:lang w:val="es-ES"/>
        </w:rPr>
        <w:t>14</w:t>
      </w:r>
      <w:r w:rsidR="00753B1F" w:rsidRPr="002A3EF7">
        <w:rPr>
          <w:lang w:val="es-ES"/>
        </w:rPr>
        <w:fldChar w:fldCharType="end"/>
      </w:r>
      <w:r w:rsidRPr="002A3EF7">
        <w:rPr>
          <w:lang w:val="es-ES"/>
        </w:rPr>
        <w:t>. Configuración de su cuenta</w:t>
      </w:r>
      <w:bookmarkEnd w:id="26"/>
    </w:p>
    <w:p w:rsidR="00F063C0" w:rsidRPr="002A3EF7" w:rsidRDefault="009E21FF" w:rsidP="00F063C0">
      <w:pPr>
        <w:pStyle w:val="Cuerpo"/>
      </w:pPr>
      <w:r w:rsidRPr="002A3EF7">
        <w:t>Desde esta pantalla Ud. Debe informar su altura, peso, fecha de nacimiento y sexo. Estos datos ayudaran a que la aplicación pueda calcular el consumo de calorías con más precisión.</w:t>
      </w:r>
    </w:p>
    <w:p w:rsidR="0016472E" w:rsidRPr="002A3EF7" w:rsidRDefault="009E21FF" w:rsidP="0016472E">
      <w:pPr>
        <w:pStyle w:val="Cuerpo"/>
      </w:pPr>
      <w:r w:rsidRPr="002A3EF7">
        <w:t>Es importante también destacar que desde esta pantalla es posible deshabilitar la pantalla de login tal como se enseña en la imagen.</w:t>
      </w:r>
      <w:r w:rsidR="00621C6A" w:rsidRPr="002A3EF7">
        <w:t xml:space="preserve"> El </w:t>
      </w:r>
      <w:proofErr w:type="spellStart"/>
      <w:r w:rsidR="00621C6A" w:rsidRPr="002A3EF7">
        <w:t>thickbox</w:t>
      </w:r>
      <w:proofErr w:type="spellEnd"/>
      <w:r w:rsidR="00621C6A" w:rsidRPr="002A3EF7">
        <w:t xml:space="preserve"> “Habilitar/</w:t>
      </w:r>
      <w:proofErr w:type="spellStart"/>
      <w:r w:rsidR="00621C6A" w:rsidRPr="002A3EF7">
        <w:t>Dehabilitar</w:t>
      </w:r>
      <w:proofErr w:type="spellEnd"/>
      <w:r w:rsidR="00621C6A" w:rsidRPr="002A3EF7">
        <w:t xml:space="preserve"> pantalla de login” seleccionado significa que la pantalla de login se enseñará cada vez que Ud. Acceda a la aplicación.</w:t>
      </w:r>
    </w:p>
    <w:p w:rsidR="0016472E" w:rsidRPr="002A3EF7" w:rsidRDefault="00B80AEE" w:rsidP="002A3EF7">
      <w:pPr>
        <w:pStyle w:val="Heading2"/>
        <w:rPr>
          <w:lang w:val="es-ES"/>
        </w:rPr>
      </w:pPr>
      <w:bookmarkStart w:id="27" w:name="_Toc327912357"/>
      <w:r>
        <w:rPr>
          <w:lang w:val="es-ES"/>
        </w:rPr>
        <w:lastRenderedPageBreak/>
        <w:t>Realizar ejercicios</w:t>
      </w:r>
      <w:bookmarkEnd w:id="27"/>
    </w:p>
    <w:p w:rsidR="0053354E" w:rsidRDefault="002A3EF7" w:rsidP="002A3EF7">
      <w:pPr>
        <w:pStyle w:val="Cuerpo"/>
      </w:pPr>
      <w:r w:rsidRPr="002A3EF7">
        <w:t xml:space="preserve">CalorieCalc </w:t>
      </w:r>
      <w:r w:rsidR="00B80AEE">
        <w:t xml:space="preserve">le permite registrar su progreso al realizar una selección de actividades. Actualmente los tipos de ejercicios soportados son: caminar, correr, patinar o andar en bicicleta. </w:t>
      </w:r>
    </w:p>
    <w:p w:rsidR="002A3EF7" w:rsidRDefault="00B80AEE" w:rsidP="002A3EF7">
      <w:pPr>
        <w:pStyle w:val="Cuerpo"/>
      </w:pPr>
      <w:r>
        <w:t>Para comenzar a registrar la duración de la actividad, la ruta, la distancia recorrida, su velocidad y el número de calorías quemadas debe clicar el botón correspondiente a la actividad en el menú principal.</w:t>
      </w:r>
      <w:r w:rsidR="0053354E">
        <w:t xml:space="preserve"> Se le informará en todo momento del estado de la conexión y el tipo de ejercicio realizado.</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B80AEE" w:rsidTr="00FB4292">
        <w:tc>
          <w:tcPr>
            <w:tcW w:w="4788" w:type="dxa"/>
          </w:tcPr>
          <w:p w:rsidR="00B80AEE" w:rsidRDefault="00FB4292" w:rsidP="002A3EF7">
            <w:pPr>
              <w:pStyle w:val="Cuerpo"/>
              <w:ind w:firstLine="0"/>
            </w:pPr>
            <w:r>
              <w:rPr>
                <w:noProof/>
                <w:lang w:val="en-US"/>
              </w:rPr>
              <w:drawing>
                <wp:inline distT="0" distB="0" distL="0" distR="0">
                  <wp:extent cx="2809875" cy="3981450"/>
                  <wp:effectExtent l="19050" t="0" r="9525" b="0"/>
                  <wp:docPr id="7" name="Picture 6" descr="device-2012-06-19-20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2332.png"/>
                          <pic:cNvPicPr/>
                        </pic:nvPicPr>
                        <pic:blipFill>
                          <a:blip r:embed="rId32" cstate="print"/>
                          <a:srcRect t="5505"/>
                          <a:stretch>
                            <a:fillRect/>
                          </a:stretch>
                        </pic:blipFill>
                        <pic:spPr>
                          <a:xfrm>
                            <a:off x="0" y="0"/>
                            <a:ext cx="2809875" cy="3981450"/>
                          </a:xfrm>
                          <a:prstGeom prst="rect">
                            <a:avLst/>
                          </a:prstGeom>
                        </pic:spPr>
                      </pic:pic>
                    </a:graphicData>
                  </a:graphic>
                </wp:inline>
              </w:drawing>
            </w:r>
          </w:p>
        </w:tc>
        <w:tc>
          <w:tcPr>
            <w:tcW w:w="4788" w:type="dxa"/>
          </w:tcPr>
          <w:p w:rsidR="00B80AEE" w:rsidRDefault="00FB4292" w:rsidP="00B80AEE">
            <w:pPr>
              <w:pStyle w:val="Cuerpo"/>
              <w:keepNext/>
              <w:ind w:firstLine="0"/>
            </w:pPr>
            <w:r>
              <w:rPr>
                <w:noProof/>
                <w:lang w:val="en-US"/>
              </w:rPr>
              <w:drawing>
                <wp:inline distT="0" distB="0" distL="0" distR="0">
                  <wp:extent cx="2812214" cy="3981450"/>
                  <wp:effectExtent l="19050" t="0" r="7186" b="0"/>
                  <wp:docPr id="11" name="Picture 10" descr="device-2012-06-19-20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2547.png"/>
                          <pic:cNvPicPr/>
                        </pic:nvPicPr>
                        <pic:blipFill>
                          <a:blip r:embed="rId33" cstate="print"/>
                          <a:srcRect t="5502"/>
                          <a:stretch>
                            <a:fillRect/>
                          </a:stretch>
                        </pic:blipFill>
                        <pic:spPr>
                          <a:xfrm>
                            <a:off x="0" y="0"/>
                            <a:ext cx="2812214" cy="3981450"/>
                          </a:xfrm>
                          <a:prstGeom prst="rect">
                            <a:avLst/>
                          </a:prstGeom>
                        </pic:spPr>
                      </pic:pic>
                    </a:graphicData>
                  </a:graphic>
                </wp:inline>
              </w:drawing>
            </w:r>
          </w:p>
        </w:tc>
      </w:tr>
    </w:tbl>
    <w:p w:rsidR="00B80AEE" w:rsidRPr="00B80AEE" w:rsidRDefault="00B80AEE" w:rsidP="00B80AEE">
      <w:pPr>
        <w:pStyle w:val="Caption"/>
        <w:jc w:val="center"/>
        <w:rPr>
          <w:lang w:val="es-ES"/>
        </w:rPr>
      </w:pPr>
      <w:bookmarkStart w:id="28" w:name="_Toc327912378"/>
      <w:r w:rsidRPr="00B80AEE">
        <w:rPr>
          <w:lang w:val="es-ES"/>
        </w:rPr>
        <w:t xml:space="preserve">Figura </w:t>
      </w:r>
      <w:r w:rsidRPr="00B80AEE">
        <w:rPr>
          <w:lang w:val="es-ES"/>
        </w:rPr>
        <w:fldChar w:fldCharType="begin"/>
      </w:r>
      <w:r w:rsidRPr="00B80AEE">
        <w:rPr>
          <w:lang w:val="es-ES"/>
        </w:rPr>
        <w:instrText xml:space="preserve"> SEQ Figura \* ARABIC </w:instrText>
      </w:r>
      <w:r w:rsidRPr="00B80AEE">
        <w:rPr>
          <w:lang w:val="es-ES"/>
        </w:rPr>
        <w:fldChar w:fldCharType="separate"/>
      </w:r>
      <w:r w:rsidR="008514FF">
        <w:rPr>
          <w:noProof/>
          <w:lang w:val="es-ES"/>
        </w:rPr>
        <w:t>15</w:t>
      </w:r>
      <w:r w:rsidRPr="00B80AEE">
        <w:rPr>
          <w:lang w:val="es-ES"/>
        </w:rPr>
        <w:fldChar w:fldCharType="end"/>
      </w:r>
      <w:r w:rsidRPr="00B80AEE">
        <w:rPr>
          <w:lang w:val="es-ES"/>
        </w:rPr>
        <w:t>. Realizar ejercicios</w:t>
      </w:r>
      <w:bookmarkEnd w:id="28"/>
    </w:p>
    <w:p w:rsidR="00B80AEE" w:rsidRDefault="00FB4292" w:rsidP="00517F56">
      <w:pPr>
        <w:pStyle w:val="Cuerpo"/>
      </w:pPr>
      <w:r>
        <w:t>Una vez comenzada la actividad, y mientras dure el ejercicio, verá una pantalla tal como se ilustra en la figura anterior. Esta pantalla se actualizar</w:t>
      </w:r>
      <w:r w:rsidR="00517F56">
        <w:t xml:space="preserve">á con los valores correspondientes </w:t>
      </w:r>
      <w:r w:rsidR="00517F56">
        <w:lastRenderedPageBreak/>
        <w:t>conforme avance el ejercicio. Una vez finalizado simplemente debe clicar el botón “Finalizar”, en este momento el ejercicio quedará guardado y dejará de registrarse su progreso. Cuando acabe de revisar sus marcas podrá volver a la pantalla principal clicando el botón “Otra actividad”.</w:t>
      </w:r>
    </w:p>
    <w:p w:rsidR="00517F56" w:rsidRDefault="00517F56" w:rsidP="00517F56">
      <w:pPr>
        <w:pStyle w:val="Cuerpo"/>
      </w:pPr>
    </w:p>
    <w:p w:rsidR="004C55DF" w:rsidRDefault="004C55DF">
      <w:pPr>
        <w:rPr>
          <w:rFonts w:asciiTheme="majorHAnsi" w:eastAsiaTheme="majorEastAsia" w:hAnsiTheme="majorHAnsi" w:cstheme="majorBidi"/>
          <w:b/>
          <w:bCs/>
          <w:smallCaps/>
          <w:color w:val="000000" w:themeColor="text1"/>
          <w:sz w:val="28"/>
          <w:szCs w:val="26"/>
          <w:lang w:val="es-ES"/>
        </w:rPr>
      </w:pPr>
      <w:r>
        <w:rPr>
          <w:lang w:val="es-ES"/>
        </w:rPr>
        <w:br w:type="page"/>
      </w:r>
    </w:p>
    <w:p w:rsidR="002A3EF7" w:rsidRDefault="002A3EF7" w:rsidP="002A3EF7">
      <w:pPr>
        <w:pStyle w:val="Heading2"/>
        <w:rPr>
          <w:lang w:val="es-ES"/>
        </w:rPr>
      </w:pPr>
      <w:bookmarkStart w:id="29" w:name="_Toc327912358"/>
      <w:r w:rsidRPr="002A3EF7">
        <w:rPr>
          <w:lang w:val="es-ES"/>
        </w:rPr>
        <w:lastRenderedPageBreak/>
        <w:t>Histórico</w:t>
      </w:r>
      <w:bookmarkEnd w:id="29"/>
    </w:p>
    <w:p w:rsidR="002D4710" w:rsidRDefault="002D4710" w:rsidP="002D4710">
      <w:pPr>
        <w:pStyle w:val="Cuerpo"/>
      </w:pPr>
      <w:r>
        <w:t>Desde el menú principal Ud. Podrá acceder al registro histórico de ejercicios para consultar el listado de ejercicios guardados con un resumen de sus marcas.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2D4710" w:rsidTr="002D4710">
        <w:tc>
          <w:tcPr>
            <w:tcW w:w="4788" w:type="dxa"/>
          </w:tcPr>
          <w:p w:rsidR="002D4710" w:rsidRDefault="002D4710" w:rsidP="002D4710">
            <w:pPr>
              <w:pStyle w:val="Cuerpo"/>
              <w:ind w:firstLine="0"/>
            </w:pPr>
            <w:r>
              <w:rPr>
                <w:noProof/>
                <w:lang w:val="en-US"/>
              </w:rPr>
              <w:drawing>
                <wp:inline distT="0" distB="0" distL="0" distR="0">
                  <wp:extent cx="2745886" cy="3895725"/>
                  <wp:effectExtent l="19050" t="0" r="0" b="0"/>
                  <wp:docPr id="14" name="Picture 13" descr="device-2012-06-19-20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03812.png"/>
                          <pic:cNvPicPr/>
                        </pic:nvPicPr>
                        <pic:blipFill>
                          <a:blip r:embed="rId34" cstate="print"/>
                          <a:srcRect t="5417"/>
                          <a:stretch>
                            <a:fillRect/>
                          </a:stretch>
                        </pic:blipFill>
                        <pic:spPr>
                          <a:xfrm>
                            <a:off x="0" y="0"/>
                            <a:ext cx="2745886" cy="3895725"/>
                          </a:xfrm>
                          <a:prstGeom prst="rect">
                            <a:avLst/>
                          </a:prstGeom>
                        </pic:spPr>
                      </pic:pic>
                    </a:graphicData>
                  </a:graphic>
                </wp:inline>
              </w:drawing>
            </w:r>
          </w:p>
        </w:tc>
        <w:tc>
          <w:tcPr>
            <w:tcW w:w="4788" w:type="dxa"/>
          </w:tcPr>
          <w:p w:rsidR="002D4710" w:rsidRDefault="002D4710" w:rsidP="002D4710">
            <w:pPr>
              <w:pStyle w:val="Cuerpo"/>
              <w:keepNext/>
              <w:ind w:firstLine="0"/>
            </w:pPr>
            <w:r>
              <w:rPr>
                <w:noProof/>
                <w:lang w:val="en-US"/>
              </w:rPr>
              <w:drawing>
                <wp:inline distT="0" distB="0" distL="0" distR="0">
                  <wp:extent cx="2751947" cy="3895725"/>
                  <wp:effectExtent l="19050" t="0" r="0" b="0"/>
                  <wp:docPr id="20" name="Picture 19" descr="device-2012-06-18-013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120.png"/>
                          <pic:cNvPicPr/>
                        </pic:nvPicPr>
                        <pic:blipFill>
                          <a:blip r:embed="rId35" cstate="print"/>
                          <a:srcRect t="5625"/>
                          <a:stretch>
                            <a:fillRect/>
                          </a:stretch>
                        </pic:blipFill>
                        <pic:spPr>
                          <a:xfrm>
                            <a:off x="0" y="0"/>
                            <a:ext cx="2751947" cy="3895725"/>
                          </a:xfrm>
                          <a:prstGeom prst="rect">
                            <a:avLst/>
                          </a:prstGeom>
                        </pic:spPr>
                      </pic:pic>
                    </a:graphicData>
                  </a:graphic>
                </wp:inline>
              </w:drawing>
            </w:r>
          </w:p>
        </w:tc>
      </w:tr>
    </w:tbl>
    <w:p w:rsidR="002D4710" w:rsidRDefault="002D4710" w:rsidP="002D4710">
      <w:pPr>
        <w:pStyle w:val="Caption"/>
        <w:jc w:val="center"/>
        <w:rPr>
          <w:lang w:val="es-ES"/>
        </w:rPr>
      </w:pPr>
      <w:bookmarkStart w:id="30" w:name="_Toc327912379"/>
      <w:r w:rsidRPr="002D4710">
        <w:rPr>
          <w:lang w:val="es-ES"/>
        </w:rPr>
        <w:t xml:space="preserve">Figura </w:t>
      </w:r>
      <w:r w:rsidRPr="002D4710">
        <w:rPr>
          <w:lang w:val="es-ES"/>
        </w:rPr>
        <w:fldChar w:fldCharType="begin"/>
      </w:r>
      <w:r w:rsidRPr="002D4710">
        <w:rPr>
          <w:lang w:val="es-ES"/>
        </w:rPr>
        <w:instrText xml:space="preserve"> SEQ Figura \* ARABIC </w:instrText>
      </w:r>
      <w:r w:rsidRPr="002D4710">
        <w:rPr>
          <w:lang w:val="es-ES"/>
        </w:rPr>
        <w:fldChar w:fldCharType="separate"/>
      </w:r>
      <w:r w:rsidR="008514FF">
        <w:rPr>
          <w:noProof/>
          <w:lang w:val="es-ES"/>
        </w:rPr>
        <w:t>16</w:t>
      </w:r>
      <w:r w:rsidRPr="002D4710">
        <w:rPr>
          <w:lang w:val="es-ES"/>
        </w:rPr>
        <w:fldChar w:fldCharType="end"/>
      </w:r>
      <w:r w:rsidRPr="002D4710">
        <w:rPr>
          <w:lang w:val="es-ES"/>
        </w:rPr>
        <w:t>. Histórico de ejercicios</w:t>
      </w:r>
      <w:bookmarkEnd w:id="30"/>
    </w:p>
    <w:p w:rsidR="003167B9" w:rsidRDefault="003167B9" w:rsidP="003167B9">
      <w:pPr>
        <w:pStyle w:val="Cuerpo"/>
      </w:pPr>
      <w:r>
        <w:t>Tal como se observa en la figura adjunta, desde esta pantalla tendrá opción de borrar un ejercicio siempre que lo desee. Para borrar un ejercicio debe situarse sobre el botón con el dibujo de la papelera y clicarlo. Seguidamente se actualizará la vista de forma que el ejercicio ya no aparezca. Una vez borrado un ejercicio, éste no podrá ser recuperado.</w:t>
      </w:r>
    </w:p>
    <w:p w:rsidR="008514FF" w:rsidRDefault="008514FF" w:rsidP="003167B9">
      <w:pPr>
        <w:pStyle w:val="Cuerpo"/>
      </w:pPr>
    </w:p>
    <w:p w:rsidR="0053354E" w:rsidRDefault="0053354E" w:rsidP="003167B9">
      <w:pPr>
        <w:pStyle w:val="Cuerpo"/>
      </w:pPr>
      <w:r>
        <w:lastRenderedPageBreak/>
        <w:t>El tipo de ejercicio desde esta pantalla es traducido en imágenes. En la siguiente figura se enumera el equivalente el texto de cada una de estas imágenes.</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440"/>
        <w:gridCol w:w="1440"/>
        <w:gridCol w:w="1440"/>
        <w:gridCol w:w="1451"/>
      </w:tblGrid>
      <w:tr w:rsidR="0053354E" w:rsidRPr="0053354E" w:rsidTr="0053354E">
        <w:trPr>
          <w:jc w:val="center"/>
        </w:trPr>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3" name="Picture 22" descr="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png"/>
                          <pic:cNvPicPr/>
                        </pic:nvPicPr>
                        <pic:blipFill>
                          <a:blip r:embed="rId36" cstate="print"/>
                          <a:stretch>
                            <a:fillRect/>
                          </a:stretch>
                        </pic:blipFill>
                        <pic:spPr>
                          <a:xfrm>
                            <a:off x="0" y="0"/>
                            <a:ext cx="457143" cy="457143"/>
                          </a:xfrm>
                          <a:prstGeom prst="rect">
                            <a:avLst/>
                          </a:prstGeom>
                          <a:ln>
                            <a:solidFill>
                              <a:schemeClr val="tx1"/>
                            </a:solidFill>
                          </a:ln>
                        </pic:spPr>
                      </pic:pic>
                    </a:graphicData>
                  </a:graphic>
                </wp:inline>
              </w:drawing>
            </w:r>
          </w:p>
        </w:tc>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4" name="Picture 23" descr="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png"/>
                          <pic:cNvPicPr/>
                        </pic:nvPicPr>
                        <pic:blipFill>
                          <a:blip r:embed="rId37" cstate="print"/>
                          <a:stretch>
                            <a:fillRect/>
                          </a:stretch>
                        </pic:blipFill>
                        <pic:spPr>
                          <a:xfrm>
                            <a:off x="0" y="0"/>
                            <a:ext cx="457143" cy="457143"/>
                          </a:xfrm>
                          <a:prstGeom prst="rect">
                            <a:avLst/>
                          </a:prstGeom>
                          <a:ln>
                            <a:solidFill>
                              <a:schemeClr val="tx1"/>
                            </a:solidFill>
                          </a:ln>
                        </pic:spPr>
                      </pic:pic>
                    </a:graphicData>
                  </a:graphic>
                </wp:inline>
              </w:drawing>
            </w:r>
          </w:p>
        </w:tc>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5" name="Picture 24" descr="sk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te.png"/>
                          <pic:cNvPicPr/>
                        </pic:nvPicPr>
                        <pic:blipFill>
                          <a:blip r:embed="rId38" cstate="print"/>
                          <a:stretch>
                            <a:fillRect/>
                          </a:stretch>
                        </pic:blipFill>
                        <pic:spPr>
                          <a:xfrm>
                            <a:off x="0" y="0"/>
                            <a:ext cx="457143" cy="457143"/>
                          </a:xfrm>
                          <a:prstGeom prst="rect">
                            <a:avLst/>
                          </a:prstGeom>
                          <a:ln>
                            <a:solidFill>
                              <a:schemeClr val="tx1"/>
                            </a:solidFill>
                          </a:ln>
                        </pic:spPr>
                      </pic:pic>
                    </a:graphicData>
                  </a:graphic>
                </wp:inline>
              </w:drawing>
            </w:r>
          </w:p>
        </w:tc>
        <w:tc>
          <w:tcPr>
            <w:tcW w:w="1440" w:type="dxa"/>
            <w:vAlign w:val="center"/>
          </w:tcPr>
          <w:p w:rsidR="0053354E" w:rsidRPr="0053354E" w:rsidRDefault="0053354E" w:rsidP="0053354E">
            <w:pPr>
              <w:pStyle w:val="Cuerpo"/>
              <w:ind w:firstLine="0"/>
              <w:jc w:val="center"/>
              <w:rPr>
                <w:b/>
              </w:rPr>
            </w:pPr>
            <w:r w:rsidRPr="0053354E">
              <w:rPr>
                <w:b/>
                <w:noProof/>
                <w:lang w:val="en-US"/>
              </w:rPr>
              <w:drawing>
                <wp:inline distT="0" distB="0" distL="0" distR="0">
                  <wp:extent cx="457143" cy="457143"/>
                  <wp:effectExtent l="19050" t="19050" r="19107" b="19107"/>
                  <wp:docPr id="26" name="Picture 25" descr="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ke.png"/>
                          <pic:cNvPicPr/>
                        </pic:nvPicPr>
                        <pic:blipFill>
                          <a:blip r:embed="rId39" cstate="print"/>
                          <a:stretch>
                            <a:fillRect/>
                          </a:stretch>
                        </pic:blipFill>
                        <pic:spPr>
                          <a:xfrm>
                            <a:off x="0" y="0"/>
                            <a:ext cx="457143" cy="457143"/>
                          </a:xfrm>
                          <a:prstGeom prst="rect">
                            <a:avLst/>
                          </a:prstGeom>
                          <a:ln>
                            <a:solidFill>
                              <a:schemeClr val="tx1"/>
                            </a:solidFill>
                          </a:ln>
                        </pic:spPr>
                      </pic:pic>
                    </a:graphicData>
                  </a:graphic>
                </wp:inline>
              </w:drawing>
            </w:r>
          </w:p>
        </w:tc>
      </w:tr>
      <w:tr w:rsidR="0053354E" w:rsidRPr="0053354E" w:rsidTr="0053354E">
        <w:trPr>
          <w:jc w:val="center"/>
        </w:trPr>
        <w:tc>
          <w:tcPr>
            <w:tcW w:w="1440" w:type="dxa"/>
          </w:tcPr>
          <w:p w:rsidR="0053354E" w:rsidRPr="0053354E" w:rsidRDefault="0053354E" w:rsidP="0053354E">
            <w:pPr>
              <w:pStyle w:val="Cuerpo"/>
              <w:ind w:firstLine="0"/>
              <w:jc w:val="center"/>
              <w:rPr>
                <w:b/>
              </w:rPr>
            </w:pPr>
            <w:r w:rsidRPr="0053354E">
              <w:rPr>
                <w:b/>
              </w:rPr>
              <w:t>CAMINAR</w:t>
            </w:r>
          </w:p>
        </w:tc>
        <w:tc>
          <w:tcPr>
            <w:tcW w:w="1440" w:type="dxa"/>
          </w:tcPr>
          <w:p w:rsidR="0053354E" w:rsidRPr="0053354E" w:rsidRDefault="0053354E" w:rsidP="0053354E">
            <w:pPr>
              <w:pStyle w:val="Cuerpo"/>
              <w:ind w:firstLine="0"/>
              <w:jc w:val="center"/>
              <w:rPr>
                <w:b/>
              </w:rPr>
            </w:pPr>
            <w:r w:rsidRPr="0053354E">
              <w:rPr>
                <w:b/>
              </w:rPr>
              <w:t>CORRER</w:t>
            </w:r>
          </w:p>
        </w:tc>
        <w:tc>
          <w:tcPr>
            <w:tcW w:w="1440" w:type="dxa"/>
          </w:tcPr>
          <w:p w:rsidR="0053354E" w:rsidRPr="0053354E" w:rsidRDefault="0053354E" w:rsidP="0053354E">
            <w:pPr>
              <w:pStyle w:val="Cuerpo"/>
              <w:ind w:firstLine="0"/>
              <w:jc w:val="center"/>
              <w:rPr>
                <w:b/>
              </w:rPr>
            </w:pPr>
            <w:r w:rsidRPr="0053354E">
              <w:rPr>
                <w:b/>
              </w:rPr>
              <w:t>PATINAR</w:t>
            </w:r>
          </w:p>
        </w:tc>
        <w:tc>
          <w:tcPr>
            <w:tcW w:w="1440" w:type="dxa"/>
          </w:tcPr>
          <w:p w:rsidR="0053354E" w:rsidRPr="0053354E" w:rsidRDefault="0053354E" w:rsidP="0053354E">
            <w:pPr>
              <w:pStyle w:val="Cuerpo"/>
              <w:keepNext/>
              <w:ind w:firstLine="0"/>
              <w:jc w:val="center"/>
              <w:rPr>
                <w:b/>
              </w:rPr>
            </w:pPr>
            <w:r w:rsidRPr="0053354E">
              <w:rPr>
                <w:b/>
              </w:rPr>
              <w:t>BICICLETA</w:t>
            </w:r>
          </w:p>
        </w:tc>
      </w:tr>
    </w:tbl>
    <w:p w:rsidR="0053354E" w:rsidRDefault="0053354E" w:rsidP="0053354E">
      <w:pPr>
        <w:pStyle w:val="Caption"/>
        <w:jc w:val="center"/>
        <w:rPr>
          <w:lang w:val="es-ES"/>
        </w:rPr>
      </w:pPr>
      <w:bookmarkStart w:id="31" w:name="_Toc327912380"/>
      <w:r w:rsidRPr="0053354E">
        <w:rPr>
          <w:lang w:val="es-ES"/>
        </w:rPr>
        <w:t xml:space="preserve">Figura </w:t>
      </w:r>
      <w:r w:rsidRPr="0053354E">
        <w:rPr>
          <w:lang w:val="es-ES"/>
        </w:rPr>
        <w:fldChar w:fldCharType="begin"/>
      </w:r>
      <w:r w:rsidRPr="0053354E">
        <w:rPr>
          <w:lang w:val="es-ES"/>
        </w:rPr>
        <w:instrText xml:space="preserve"> SEQ Figura \* ARABIC </w:instrText>
      </w:r>
      <w:r w:rsidRPr="0053354E">
        <w:rPr>
          <w:lang w:val="es-ES"/>
        </w:rPr>
        <w:fldChar w:fldCharType="separate"/>
      </w:r>
      <w:r w:rsidR="008514FF">
        <w:rPr>
          <w:noProof/>
          <w:lang w:val="es-ES"/>
        </w:rPr>
        <w:t>17</w:t>
      </w:r>
      <w:r w:rsidRPr="0053354E">
        <w:rPr>
          <w:lang w:val="es-ES"/>
        </w:rPr>
        <w:fldChar w:fldCharType="end"/>
      </w:r>
      <w:r w:rsidRPr="0053354E">
        <w:rPr>
          <w:lang w:val="es-ES"/>
        </w:rPr>
        <w:t xml:space="preserve">. Correspondencia entre </w:t>
      </w:r>
      <w:r>
        <w:rPr>
          <w:lang w:val="es-ES"/>
        </w:rPr>
        <w:t>imágenes y tipo de ejercicio</w:t>
      </w:r>
      <w:bookmarkEnd w:id="31"/>
    </w:p>
    <w:p w:rsidR="00474525" w:rsidRPr="00474525" w:rsidRDefault="00474525" w:rsidP="00474525">
      <w:pPr>
        <w:rPr>
          <w:lang w:val="es-ES"/>
        </w:rPr>
      </w:pPr>
    </w:p>
    <w:p w:rsidR="0053354E" w:rsidRDefault="00474525" w:rsidP="006D32D7">
      <w:pPr>
        <w:pStyle w:val="Cuerpo"/>
      </w:pPr>
      <w:r>
        <w:t xml:space="preserve">El resto de los datos como la fecha, la distancia recorrida y el número de calorías quemadas se enseñan </w:t>
      </w:r>
      <w:r w:rsidR="00C824B9">
        <w:t>en claro</w:t>
      </w:r>
      <w:r w:rsidR="006D32D7">
        <w:t xml:space="preserve"> de forma compacta.</w:t>
      </w:r>
    </w:p>
    <w:p w:rsidR="006D32D7" w:rsidRDefault="006D32D7" w:rsidP="006D32D7">
      <w:pPr>
        <w:pStyle w:val="Cuerpo"/>
      </w:pPr>
    </w:p>
    <w:p w:rsidR="002A3EF7" w:rsidRDefault="002A3EF7" w:rsidP="002A3EF7">
      <w:pPr>
        <w:pStyle w:val="Heading2"/>
        <w:rPr>
          <w:lang w:val="es-ES"/>
        </w:rPr>
      </w:pPr>
      <w:bookmarkStart w:id="32" w:name="_Toc327912359"/>
      <w:r w:rsidRPr="002A3EF7">
        <w:rPr>
          <w:lang w:val="es-ES"/>
        </w:rPr>
        <w:t>Revisar rutas guardadas</w:t>
      </w:r>
      <w:r w:rsidR="00C24A73">
        <w:rPr>
          <w:lang w:val="es-ES"/>
        </w:rPr>
        <w:t xml:space="preserve"> y marcas</w:t>
      </w:r>
      <w:bookmarkEnd w:id="32"/>
    </w:p>
    <w:p w:rsidR="006D32D7" w:rsidRDefault="006D32D7" w:rsidP="006D32D7">
      <w:pPr>
        <w:pStyle w:val="Cuerpo"/>
      </w:pPr>
      <w:r>
        <w:t xml:space="preserve">Desde el histórico de ejercicios podrá acceder a la ruta asociada a un ejercicio y </w:t>
      </w:r>
      <w:r w:rsidR="003C273D">
        <w:t xml:space="preserve">a </w:t>
      </w:r>
      <w:r>
        <w:t>sus marcas</w:t>
      </w:r>
      <w:r w:rsidR="003C273D">
        <w:t xml:space="preserve"> relativas</w:t>
      </w:r>
      <w:r>
        <w:t xml:space="preserve">. Para hacerlo sitúese sobre el botón con la imagen correspondiente al tipo de ejercicio y cliquéela. </w:t>
      </w:r>
    </w:p>
    <w:p w:rsidR="007254D7" w:rsidRDefault="009D43AF" w:rsidP="006D32D7">
      <w:pPr>
        <w:pStyle w:val="Cuerpo"/>
      </w:pPr>
      <w:r>
        <w:t xml:space="preserve">Acto seguido será dirigido a una pantalla con un mapa sobre el que se encuentra pintada la ruta recorrida durante la realización de éste ejercicio. </w:t>
      </w:r>
      <w:r w:rsidR="007254D7">
        <w:t>En esta pantalla desaparece la barra superior con el nombre de la aplicación para optimizar el espacio sobre el que se enseña el mapa.</w:t>
      </w:r>
    </w:p>
    <w:p w:rsidR="003C273D" w:rsidRDefault="009D43AF" w:rsidP="006D32D7">
      <w:pPr>
        <w:pStyle w:val="Cuerpo"/>
      </w:pPr>
      <w:r>
        <w:t>Haciendo clic sobre cualquier punto del mapa aparecerá el control de zoom de forma que pueda ajustar la visualización del mapa a sus preferencias.</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3C273D" w:rsidTr="003C273D">
        <w:trPr>
          <w:jc w:val="center"/>
        </w:trPr>
        <w:tc>
          <w:tcPr>
            <w:tcW w:w="4788" w:type="dxa"/>
            <w:vAlign w:val="center"/>
          </w:tcPr>
          <w:p w:rsidR="003C273D" w:rsidRDefault="003C273D" w:rsidP="003C273D">
            <w:pPr>
              <w:pStyle w:val="Cuerpo"/>
              <w:ind w:firstLine="0"/>
              <w:jc w:val="center"/>
            </w:pPr>
            <w:r>
              <w:rPr>
                <w:noProof/>
                <w:lang w:val="en-US"/>
              </w:rPr>
              <w:lastRenderedPageBreak/>
              <w:drawing>
                <wp:inline distT="0" distB="0" distL="0" distR="0">
                  <wp:extent cx="2548991" cy="3600450"/>
                  <wp:effectExtent l="19050" t="0" r="3709" b="0"/>
                  <wp:docPr id="31" name="Picture 30" descr="device-2012-06-19-21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107.png"/>
                          <pic:cNvPicPr/>
                        </pic:nvPicPr>
                        <pic:blipFill>
                          <a:blip r:embed="rId40" cstate="print"/>
                          <a:srcRect t="5834"/>
                          <a:stretch>
                            <a:fillRect/>
                          </a:stretch>
                        </pic:blipFill>
                        <pic:spPr>
                          <a:xfrm>
                            <a:off x="0" y="0"/>
                            <a:ext cx="2548991" cy="3600450"/>
                          </a:xfrm>
                          <a:prstGeom prst="rect">
                            <a:avLst/>
                          </a:prstGeom>
                        </pic:spPr>
                      </pic:pic>
                    </a:graphicData>
                  </a:graphic>
                </wp:inline>
              </w:drawing>
            </w:r>
          </w:p>
        </w:tc>
        <w:tc>
          <w:tcPr>
            <w:tcW w:w="4788" w:type="dxa"/>
            <w:vAlign w:val="center"/>
          </w:tcPr>
          <w:p w:rsidR="003C273D" w:rsidRDefault="003C273D" w:rsidP="003C273D">
            <w:pPr>
              <w:pStyle w:val="Cuerpo"/>
              <w:keepNext/>
              <w:ind w:firstLine="0"/>
              <w:jc w:val="center"/>
            </w:pPr>
            <w:r w:rsidRPr="003C273D">
              <w:drawing>
                <wp:inline distT="0" distB="0" distL="0" distR="0">
                  <wp:extent cx="2532185" cy="3600450"/>
                  <wp:effectExtent l="19050" t="0" r="1465" b="0"/>
                  <wp:docPr id="30" name="Picture 28" descr="device-2012-06-17-115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44.png"/>
                          <pic:cNvPicPr/>
                        </pic:nvPicPr>
                        <pic:blipFill>
                          <a:blip r:embed="rId41" cstate="print"/>
                          <a:srcRect t="5208"/>
                          <a:stretch>
                            <a:fillRect/>
                          </a:stretch>
                        </pic:blipFill>
                        <pic:spPr>
                          <a:xfrm>
                            <a:off x="0" y="0"/>
                            <a:ext cx="2532185" cy="3600450"/>
                          </a:xfrm>
                          <a:prstGeom prst="rect">
                            <a:avLst/>
                          </a:prstGeom>
                        </pic:spPr>
                      </pic:pic>
                    </a:graphicData>
                  </a:graphic>
                </wp:inline>
              </w:drawing>
            </w:r>
          </w:p>
        </w:tc>
      </w:tr>
    </w:tbl>
    <w:p w:rsidR="003C273D" w:rsidRPr="003C273D" w:rsidRDefault="003C273D" w:rsidP="003C273D">
      <w:pPr>
        <w:pStyle w:val="Caption"/>
        <w:jc w:val="center"/>
        <w:rPr>
          <w:lang w:val="es-ES"/>
        </w:rPr>
      </w:pPr>
      <w:bookmarkStart w:id="33" w:name="_Toc327912381"/>
      <w:r w:rsidRPr="003C273D">
        <w:rPr>
          <w:lang w:val="es-ES"/>
        </w:rPr>
        <w:t xml:space="preserve">Figura </w:t>
      </w:r>
      <w:r w:rsidRPr="003C273D">
        <w:rPr>
          <w:lang w:val="es-ES"/>
        </w:rPr>
        <w:fldChar w:fldCharType="begin"/>
      </w:r>
      <w:r w:rsidRPr="003C273D">
        <w:rPr>
          <w:lang w:val="es-ES"/>
        </w:rPr>
        <w:instrText xml:space="preserve"> SEQ Figura \* ARABIC </w:instrText>
      </w:r>
      <w:r w:rsidRPr="003C273D">
        <w:rPr>
          <w:lang w:val="es-ES"/>
        </w:rPr>
        <w:fldChar w:fldCharType="separate"/>
      </w:r>
      <w:r w:rsidR="008514FF">
        <w:rPr>
          <w:noProof/>
          <w:lang w:val="es-ES"/>
        </w:rPr>
        <w:t>18</w:t>
      </w:r>
      <w:r w:rsidRPr="003C273D">
        <w:rPr>
          <w:lang w:val="es-ES"/>
        </w:rPr>
        <w:fldChar w:fldCharType="end"/>
      </w:r>
      <w:r w:rsidRPr="003C273D">
        <w:rPr>
          <w:lang w:val="es-ES"/>
        </w:rPr>
        <w:t>. Ruta asociada a un ejercicio</w:t>
      </w:r>
      <w:bookmarkEnd w:id="33"/>
    </w:p>
    <w:p w:rsidR="009D43AF" w:rsidRDefault="009D43AF" w:rsidP="006D32D7">
      <w:pPr>
        <w:pStyle w:val="Cuerpo"/>
      </w:pPr>
      <w:r>
        <w:t xml:space="preserve"> </w:t>
      </w:r>
    </w:p>
    <w:p w:rsidR="009D43AF" w:rsidRDefault="009D43AF" w:rsidP="006D32D7">
      <w:pPr>
        <w:pStyle w:val="Cuerpo"/>
      </w:pPr>
      <w:r>
        <w:t xml:space="preserve">Sobre la ruta </w:t>
      </w:r>
      <w:r w:rsidR="00C54464">
        <w:t xml:space="preserve">recorrida </w:t>
      </w:r>
      <w:r>
        <w:t>se pintan unas banderas, cada bandera representa una de sus marcas, haciendo clic sobre cualquiera de ellas podrá ver su progreso relativo a ese punto. Para volver al mapa debe clicar sobre la tecla física “Back” desde su móvil.</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6D32D7" w:rsidTr="002E548C">
        <w:trPr>
          <w:jc w:val="center"/>
        </w:trPr>
        <w:tc>
          <w:tcPr>
            <w:tcW w:w="4788" w:type="dxa"/>
          </w:tcPr>
          <w:p w:rsidR="006D32D7" w:rsidRDefault="002E548C" w:rsidP="006D32D7">
            <w:pPr>
              <w:pStyle w:val="Cuerpo"/>
              <w:ind w:firstLine="0"/>
              <w:rPr>
                <w:lang w:val="en-US"/>
              </w:rPr>
            </w:pPr>
            <w:r>
              <w:rPr>
                <w:noProof/>
                <w:lang w:val="en-US"/>
              </w:rPr>
              <w:lastRenderedPageBreak/>
              <w:drawing>
                <wp:inline distT="0" distB="0" distL="0" distR="0">
                  <wp:extent cx="2705604" cy="3838575"/>
                  <wp:effectExtent l="19050" t="0" r="0" b="0"/>
                  <wp:docPr id="27" name="Picture 26" descr="device-2012-06-18-0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8-013032.png"/>
                          <pic:cNvPicPr/>
                        </pic:nvPicPr>
                        <pic:blipFill>
                          <a:blip r:embed="rId42" cstate="print"/>
                          <a:srcRect t="5417"/>
                          <a:stretch>
                            <a:fillRect/>
                          </a:stretch>
                        </pic:blipFill>
                        <pic:spPr>
                          <a:xfrm>
                            <a:off x="0" y="0"/>
                            <a:ext cx="2705604" cy="3838575"/>
                          </a:xfrm>
                          <a:prstGeom prst="rect">
                            <a:avLst/>
                          </a:prstGeom>
                        </pic:spPr>
                      </pic:pic>
                    </a:graphicData>
                  </a:graphic>
                </wp:inline>
              </w:drawing>
            </w:r>
          </w:p>
        </w:tc>
        <w:tc>
          <w:tcPr>
            <w:tcW w:w="4788" w:type="dxa"/>
          </w:tcPr>
          <w:p w:rsidR="006D32D7" w:rsidRDefault="002E548C" w:rsidP="002E548C">
            <w:pPr>
              <w:pStyle w:val="Cuerpo"/>
              <w:keepNext/>
              <w:ind w:firstLine="0"/>
              <w:rPr>
                <w:lang w:val="en-US"/>
              </w:rPr>
            </w:pPr>
            <w:r>
              <w:rPr>
                <w:noProof/>
                <w:lang w:val="en-US"/>
              </w:rPr>
              <w:drawing>
                <wp:inline distT="0" distB="0" distL="0" distR="0">
                  <wp:extent cx="2727158" cy="3886200"/>
                  <wp:effectExtent l="19050" t="0" r="0" b="0"/>
                  <wp:docPr id="28" name="Picture 27" descr="device-2012-06-17-11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7-115922.png"/>
                          <pic:cNvPicPr/>
                        </pic:nvPicPr>
                        <pic:blipFill>
                          <a:blip r:embed="rId43" cstate="print"/>
                          <a:srcRect t="5000"/>
                          <a:stretch>
                            <a:fillRect/>
                          </a:stretch>
                        </pic:blipFill>
                        <pic:spPr>
                          <a:xfrm>
                            <a:off x="0" y="0"/>
                            <a:ext cx="2727158" cy="3886200"/>
                          </a:xfrm>
                          <a:prstGeom prst="rect">
                            <a:avLst/>
                          </a:prstGeom>
                        </pic:spPr>
                      </pic:pic>
                    </a:graphicData>
                  </a:graphic>
                </wp:inline>
              </w:drawing>
            </w:r>
          </w:p>
        </w:tc>
      </w:tr>
    </w:tbl>
    <w:p w:rsidR="006D32D7" w:rsidRPr="002E548C" w:rsidRDefault="002E548C" w:rsidP="002E548C">
      <w:pPr>
        <w:pStyle w:val="Caption"/>
        <w:jc w:val="center"/>
        <w:rPr>
          <w:lang w:val="es-ES"/>
        </w:rPr>
      </w:pPr>
      <w:bookmarkStart w:id="34" w:name="_Toc327912382"/>
      <w:r w:rsidRPr="002E548C">
        <w:rPr>
          <w:lang w:val="es-ES"/>
        </w:rPr>
        <w:t xml:space="preserve">Figura </w:t>
      </w:r>
      <w:r w:rsidRPr="002E548C">
        <w:rPr>
          <w:lang w:val="es-ES"/>
        </w:rPr>
        <w:fldChar w:fldCharType="begin"/>
      </w:r>
      <w:r w:rsidRPr="002E548C">
        <w:rPr>
          <w:lang w:val="es-ES"/>
        </w:rPr>
        <w:instrText xml:space="preserve"> SEQ Figura \* ARABIC </w:instrText>
      </w:r>
      <w:r w:rsidRPr="002E548C">
        <w:rPr>
          <w:lang w:val="es-ES"/>
        </w:rPr>
        <w:fldChar w:fldCharType="separate"/>
      </w:r>
      <w:r w:rsidR="008514FF">
        <w:rPr>
          <w:noProof/>
          <w:lang w:val="es-ES"/>
        </w:rPr>
        <w:t>19</w:t>
      </w:r>
      <w:r w:rsidRPr="002E548C">
        <w:rPr>
          <w:lang w:val="es-ES"/>
        </w:rPr>
        <w:fldChar w:fldCharType="end"/>
      </w:r>
      <w:r w:rsidR="00651701">
        <w:rPr>
          <w:lang w:val="es-ES"/>
        </w:rPr>
        <w:t xml:space="preserve">. </w:t>
      </w:r>
      <w:r>
        <w:rPr>
          <w:lang w:val="es-ES"/>
        </w:rPr>
        <w:t xml:space="preserve"> </w:t>
      </w:r>
      <w:r w:rsidR="003C273D">
        <w:rPr>
          <w:lang w:val="es-ES"/>
        </w:rPr>
        <w:t xml:space="preserve">Sus </w:t>
      </w:r>
      <w:r>
        <w:rPr>
          <w:lang w:val="es-ES"/>
        </w:rPr>
        <w:t>marcas re</w:t>
      </w:r>
      <w:r w:rsidR="003C273D">
        <w:rPr>
          <w:lang w:val="es-ES"/>
        </w:rPr>
        <w:t>lativas asociadas a una ruta</w:t>
      </w:r>
      <w:bookmarkEnd w:id="34"/>
    </w:p>
    <w:p w:rsidR="00651701" w:rsidRDefault="00651701" w:rsidP="002D4710">
      <w:pPr>
        <w:pStyle w:val="Heading2"/>
        <w:rPr>
          <w:lang w:val="es-ES"/>
        </w:rPr>
      </w:pPr>
    </w:p>
    <w:p w:rsidR="004C55DF" w:rsidRDefault="004C55DF">
      <w:pPr>
        <w:rPr>
          <w:rFonts w:asciiTheme="majorHAnsi" w:eastAsiaTheme="majorEastAsia" w:hAnsiTheme="majorHAnsi" w:cstheme="majorBidi"/>
          <w:b/>
          <w:bCs/>
          <w:smallCaps/>
          <w:color w:val="000000" w:themeColor="text1"/>
          <w:sz w:val="28"/>
          <w:szCs w:val="26"/>
          <w:lang w:val="es-ES"/>
        </w:rPr>
      </w:pPr>
      <w:r>
        <w:rPr>
          <w:lang w:val="es-ES"/>
        </w:rPr>
        <w:br w:type="page"/>
      </w:r>
    </w:p>
    <w:p w:rsidR="002D4710" w:rsidRDefault="002D4710" w:rsidP="002D4710">
      <w:pPr>
        <w:pStyle w:val="Heading2"/>
        <w:rPr>
          <w:lang w:val="es-ES"/>
        </w:rPr>
      </w:pPr>
      <w:bookmarkStart w:id="35" w:name="_Toc327912360"/>
      <w:r w:rsidRPr="002A3EF7">
        <w:rPr>
          <w:lang w:val="es-ES"/>
        </w:rPr>
        <w:lastRenderedPageBreak/>
        <w:t>Estadísticas disponibles</w:t>
      </w:r>
      <w:bookmarkEnd w:id="35"/>
    </w:p>
    <w:p w:rsidR="006A41C7" w:rsidRDefault="006A41C7" w:rsidP="006A41C7">
      <w:pPr>
        <w:pStyle w:val="Cuerpo"/>
      </w:pPr>
      <w:r>
        <w:t>Desde el menú principal Ud. Podrá acceder a un menú de estadísticas disponibles que le indicarán de forma gráfica su evolución.</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788"/>
        <w:gridCol w:w="4788"/>
      </w:tblGrid>
      <w:tr w:rsidR="007254D7" w:rsidTr="00276A9D">
        <w:trPr>
          <w:jc w:val="center"/>
        </w:trPr>
        <w:tc>
          <w:tcPr>
            <w:tcW w:w="4788" w:type="dxa"/>
            <w:vAlign w:val="center"/>
          </w:tcPr>
          <w:p w:rsidR="007254D7" w:rsidRDefault="00276A9D" w:rsidP="00276A9D">
            <w:pPr>
              <w:pStyle w:val="Cuerpo"/>
              <w:ind w:firstLine="0"/>
              <w:jc w:val="center"/>
            </w:pPr>
            <w:r>
              <w:rPr>
                <w:noProof/>
                <w:lang w:val="en-US"/>
              </w:rPr>
              <w:drawing>
                <wp:inline distT="0" distB="0" distL="0" distR="0">
                  <wp:extent cx="2671205" cy="3781425"/>
                  <wp:effectExtent l="19050" t="0" r="0" b="0"/>
                  <wp:docPr id="32" name="Picture 31" descr="device-2012-06-19-212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455.png"/>
                          <pic:cNvPicPr/>
                        </pic:nvPicPr>
                        <pic:blipFill>
                          <a:blip r:embed="rId44" cstate="print"/>
                          <a:srcRect t="5625"/>
                          <a:stretch>
                            <a:fillRect/>
                          </a:stretch>
                        </pic:blipFill>
                        <pic:spPr>
                          <a:xfrm>
                            <a:off x="0" y="0"/>
                            <a:ext cx="2671205" cy="3781425"/>
                          </a:xfrm>
                          <a:prstGeom prst="rect">
                            <a:avLst/>
                          </a:prstGeom>
                        </pic:spPr>
                      </pic:pic>
                    </a:graphicData>
                  </a:graphic>
                </wp:inline>
              </w:drawing>
            </w:r>
          </w:p>
        </w:tc>
        <w:tc>
          <w:tcPr>
            <w:tcW w:w="4788" w:type="dxa"/>
            <w:vAlign w:val="center"/>
          </w:tcPr>
          <w:p w:rsidR="007254D7" w:rsidRDefault="00276A9D" w:rsidP="00276A9D">
            <w:pPr>
              <w:pStyle w:val="Cuerpo"/>
              <w:keepNext/>
              <w:ind w:firstLine="0"/>
              <w:jc w:val="center"/>
            </w:pPr>
            <w:r>
              <w:rPr>
                <w:noProof/>
                <w:lang w:val="en-US"/>
              </w:rPr>
              <w:drawing>
                <wp:inline distT="0" distB="0" distL="0" distR="0">
                  <wp:extent cx="2659464" cy="3781425"/>
                  <wp:effectExtent l="19050" t="0" r="7536" b="0"/>
                  <wp:docPr id="33" name="Picture 32" descr="device-2012-06-19-21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18.png"/>
                          <pic:cNvPicPr/>
                        </pic:nvPicPr>
                        <pic:blipFill>
                          <a:blip r:embed="rId45" cstate="print"/>
                          <a:srcRect t="5208"/>
                          <a:stretch>
                            <a:fillRect/>
                          </a:stretch>
                        </pic:blipFill>
                        <pic:spPr>
                          <a:xfrm>
                            <a:off x="0" y="0"/>
                            <a:ext cx="2659464" cy="3781425"/>
                          </a:xfrm>
                          <a:prstGeom prst="rect">
                            <a:avLst/>
                          </a:prstGeom>
                        </pic:spPr>
                      </pic:pic>
                    </a:graphicData>
                  </a:graphic>
                </wp:inline>
              </w:drawing>
            </w:r>
          </w:p>
        </w:tc>
      </w:tr>
    </w:tbl>
    <w:p w:rsidR="007254D7" w:rsidRDefault="00276A9D" w:rsidP="00276A9D">
      <w:pPr>
        <w:pStyle w:val="Caption"/>
        <w:jc w:val="center"/>
        <w:rPr>
          <w:lang w:val="es-ES"/>
        </w:rPr>
      </w:pPr>
      <w:bookmarkStart w:id="36" w:name="_Toc327912383"/>
      <w:r w:rsidRPr="00276A9D">
        <w:rPr>
          <w:lang w:val="es-ES"/>
        </w:rPr>
        <w:t xml:space="preserve">Figura </w:t>
      </w:r>
      <w:r w:rsidRPr="00276A9D">
        <w:rPr>
          <w:lang w:val="es-ES"/>
        </w:rPr>
        <w:fldChar w:fldCharType="begin"/>
      </w:r>
      <w:r w:rsidRPr="00276A9D">
        <w:rPr>
          <w:lang w:val="es-ES"/>
        </w:rPr>
        <w:instrText xml:space="preserve"> SEQ Figura \* ARABIC </w:instrText>
      </w:r>
      <w:r w:rsidRPr="00276A9D">
        <w:rPr>
          <w:lang w:val="es-ES"/>
        </w:rPr>
        <w:fldChar w:fldCharType="separate"/>
      </w:r>
      <w:r w:rsidR="008514FF">
        <w:rPr>
          <w:noProof/>
          <w:lang w:val="es-ES"/>
        </w:rPr>
        <w:t>20</w:t>
      </w:r>
      <w:r w:rsidRPr="00276A9D">
        <w:rPr>
          <w:lang w:val="es-ES"/>
        </w:rPr>
        <w:fldChar w:fldCharType="end"/>
      </w:r>
      <w:r w:rsidRPr="00276A9D">
        <w:rPr>
          <w:lang w:val="es-ES"/>
        </w:rPr>
        <w:t xml:space="preserve">. </w:t>
      </w:r>
      <w:r>
        <w:rPr>
          <w:lang w:val="es-ES"/>
        </w:rPr>
        <w:t>Listado de estadísticas disponibles</w:t>
      </w:r>
      <w:bookmarkEnd w:id="36"/>
    </w:p>
    <w:p w:rsidR="00D23F9E" w:rsidRPr="00D23F9E" w:rsidRDefault="00D23F9E" w:rsidP="00D23F9E">
      <w:pPr>
        <w:rPr>
          <w:lang w:val="es-ES"/>
        </w:rPr>
      </w:pPr>
    </w:p>
    <w:p w:rsidR="002D4710" w:rsidRDefault="00427349" w:rsidP="002D4710">
      <w:pPr>
        <w:pStyle w:val="Cuerpo"/>
        <w:ind w:firstLine="0"/>
      </w:pPr>
      <w:r>
        <w:t>Las estadísticas soportadas por CalorieCalc se resumen a continuación.</w:t>
      </w:r>
    </w:p>
    <w:p w:rsidR="00427349" w:rsidRDefault="00427349" w:rsidP="00427349">
      <w:pPr>
        <w:pStyle w:val="Cuerpo"/>
        <w:numPr>
          <w:ilvl w:val="0"/>
          <w:numId w:val="13"/>
        </w:numPr>
      </w:pPr>
      <w:r w:rsidRPr="00126FC5">
        <w:rPr>
          <w:b/>
        </w:rPr>
        <w:t>Ejercicio por tipo</w:t>
      </w:r>
      <w:r w:rsidR="00126FC5" w:rsidRPr="00126FC5">
        <w:rPr>
          <w:b/>
        </w:rPr>
        <w:t>:</w:t>
      </w:r>
      <w:r w:rsidR="00126FC5">
        <w:t xml:space="preserve"> El total de ejercicios realizados distribuidos por tipo y representados en un gráfico de pastel.</w:t>
      </w:r>
    </w:p>
    <w:p w:rsidR="00427349" w:rsidRDefault="00427349" w:rsidP="00427349">
      <w:pPr>
        <w:pStyle w:val="Cuerpo"/>
        <w:numPr>
          <w:ilvl w:val="0"/>
          <w:numId w:val="13"/>
        </w:numPr>
      </w:pPr>
      <w:r w:rsidRPr="00126FC5">
        <w:rPr>
          <w:b/>
        </w:rPr>
        <w:t>Peso vs. Fecha</w:t>
      </w:r>
      <w:r w:rsidR="00126FC5" w:rsidRPr="00126FC5">
        <w:rPr>
          <w:b/>
        </w:rPr>
        <w:t>:</w:t>
      </w:r>
      <w:r w:rsidR="00126FC5">
        <w:t xml:space="preserve"> La evolución de su peso frente a la fecha a medida que va realizando ejercicio.</w:t>
      </w:r>
    </w:p>
    <w:p w:rsidR="00427349" w:rsidRDefault="00427349" w:rsidP="00427349">
      <w:pPr>
        <w:pStyle w:val="Cuerpo"/>
        <w:numPr>
          <w:ilvl w:val="0"/>
          <w:numId w:val="13"/>
        </w:numPr>
      </w:pPr>
      <w:r w:rsidRPr="00126FC5">
        <w:rPr>
          <w:b/>
        </w:rPr>
        <w:lastRenderedPageBreak/>
        <w:t>Peso saludable</w:t>
      </w:r>
      <w:r w:rsidR="00126FC5" w:rsidRPr="00126FC5">
        <w:rPr>
          <w:b/>
        </w:rPr>
        <w:t>:</w:t>
      </w:r>
      <w:r w:rsidR="00126FC5">
        <w:t xml:space="preserve"> Un indicador de su rango de peso mínimo y máximo saludable calculado a partir de su BMI.</w:t>
      </w:r>
    </w:p>
    <w:p w:rsidR="00427349" w:rsidRDefault="00427349" w:rsidP="00427349">
      <w:pPr>
        <w:pStyle w:val="Cuerpo"/>
        <w:numPr>
          <w:ilvl w:val="0"/>
          <w:numId w:val="13"/>
        </w:numPr>
      </w:pPr>
      <w:r w:rsidRPr="00126FC5">
        <w:rPr>
          <w:b/>
        </w:rPr>
        <w:t>Kcal quemadas</w:t>
      </w:r>
      <w:r w:rsidR="00126FC5" w:rsidRPr="00126FC5">
        <w:rPr>
          <w:b/>
        </w:rPr>
        <w:t>:</w:t>
      </w:r>
      <w:r w:rsidR="00126FC5">
        <w:t xml:space="preserve"> El número de calorías quemadas en cada uno de sus ejercicios.</w:t>
      </w:r>
    </w:p>
    <w:p w:rsidR="004C55DF" w:rsidRDefault="00774BC8" w:rsidP="004C55DF">
      <w:pPr>
        <w:pStyle w:val="Cuerpo"/>
        <w:ind w:left="360" w:firstLine="0"/>
      </w:pPr>
      <w:r>
        <w:t>En la siguiente figura se puede observar una representación de cada una de estas gráficas. La mayoría de ellas cuentan con control de zoom. Y todas ellas dependerán de sus ejercicios. Para mantener las gráficas lo más precisas</w:t>
      </w:r>
      <w:r w:rsidR="00E67769">
        <w:t xml:space="preserve"> posibles asegúrese de mantener sus datos personales correctos y actualizados.</w:t>
      </w:r>
    </w:p>
    <w:p w:rsidR="004C55DF" w:rsidRDefault="004C55DF" w:rsidP="004C55DF">
      <w:pPr>
        <w:pStyle w:val="Cuerpo"/>
        <w:ind w:left="360" w:firstLine="0"/>
      </w:pPr>
    </w:p>
    <w:tbl>
      <w:tblPr>
        <w:tblStyle w:val="TableGrid"/>
        <w:tblW w:w="0" w:type="auto"/>
        <w:jc w:val="center"/>
        <w:tblInd w:w="360" w:type="dxa"/>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none" w:sz="0" w:space="0" w:color="auto"/>
          <w:insideV w:val="none" w:sz="0" w:space="0" w:color="auto"/>
        </w:tblBorders>
        <w:tblLook w:val="04A0"/>
      </w:tblPr>
      <w:tblGrid>
        <w:gridCol w:w="4616"/>
        <w:gridCol w:w="4600"/>
      </w:tblGrid>
      <w:tr w:rsidR="00A433DF" w:rsidTr="004C55DF">
        <w:trPr>
          <w:trHeight w:val="4985"/>
          <w:jc w:val="center"/>
        </w:trPr>
        <w:tc>
          <w:tcPr>
            <w:tcW w:w="4788" w:type="dxa"/>
            <w:vAlign w:val="bottom"/>
          </w:tcPr>
          <w:p w:rsidR="00A433DF" w:rsidRDefault="00A433DF" w:rsidP="00685B43">
            <w:pPr>
              <w:pStyle w:val="Cuerpo"/>
              <w:ind w:firstLine="0"/>
              <w:jc w:val="center"/>
            </w:pPr>
            <w:r>
              <w:rPr>
                <w:noProof/>
                <w:lang w:val="en-US"/>
              </w:rPr>
              <w:drawing>
                <wp:inline distT="0" distB="0" distL="0" distR="0">
                  <wp:extent cx="2329825" cy="3200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l="4334" t="7327" r="82665" b="48035"/>
                          <a:stretch>
                            <a:fillRect/>
                          </a:stretch>
                        </pic:blipFill>
                        <pic:spPr bwMode="auto">
                          <a:xfrm>
                            <a:off x="0" y="0"/>
                            <a:ext cx="2329825" cy="3200400"/>
                          </a:xfrm>
                          <a:prstGeom prst="rect">
                            <a:avLst/>
                          </a:prstGeom>
                          <a:noFill/>
                          <a:ln w="9525">
                            <a:noFill/>
                            <a:miter lim="800000"/>
                            <a:headEnd/>
                            <a:tailEnd/>
                          </a:ln>
                        </pic:spPr>
                      </pic:pic>
                    </a:graphicData>
                  </a:graphic>
                </wp:inline>
              </w:drawing>
            </w:r>
          </w:p>
        </w:tc>
        <w:tc>
          <w:tcPr>
            <w:tcW w:w="4788" w:type="dxa"/>
            <w:vAlign w:val="bottom"/>
          </w:tcPr>
          <w:p w:rsidR="00A433DF" w:rsidRDefault="00A433DF" w:rsidP="00685B43">
            <w:pPr>
              <w:pStyle w:val="Cuerpo"/>
              <w:ind w:firstLine="0"/>
              <w:jc w:val="center"/>
            </w:pPr>
            <w:r w:rsidRPr="00A433DF">
              <w:drawing>
                <wp:inline distT="0" distB="0" distL="0" distR="0">
                  <wp:extent cx="2261062" cy="3200400"/>
                  <wp:effectExtent l="19050" t="0" r="5888"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l="4674" t="7511" r="82665" b="47672"/>
                          <a:stretch>
                            <a:fillRect/>
                          </a:stretch>
                        </pic:blipFill>
                        <pic:spPr bwMode="auto">
                          <a:xfrm>
                            <a:off x="0" y="0"/>
                            <a:ext cx="2261062" cy="3200400"/>
                          </a:xfrm>
                          <a:prstGeom prst="rect">
                            <a:avLst/>
                          </a:prstGeom>
                          <a:noFill/>
                          <a:ln w="9525">
                            <a:noFill/>
                            <a:miter lim="800000"/>
                            <a:headEnd/>
                            <a:tailEnd/>
                          </a:ln>
                        </pic:spPr>
                      </pic:pic>
                    </a:graphicData>
                  </a:graphic>
                </wp:inline>
              </w:drawing>
            </w:r>
          </w:p>
        </w:tc>
      </w:tr>
      <w:tr w:rsidR="00A433DF" w:rsidTr="004C55DF">
        <w:trPr>
          <w:jc w:val="center"/>
        </w:trPr>
        <w:tc>
          <w:tcPr>
            <w:tcW w:w="4788" w:type="dxa"/>
            <w:vAlign w:val="bottom"/>
          </w:tcPr>
          <w:p w:rsidR="00A433DF" w:rsidRDefault="00A433DF" w:rsidP="00685B43">
            <w:pPr>
              <w:pStyle w:val="Cuerpo"/>
              <w:ind w:firstLine="0"/>
              <w:jc w:val="center"/>
            </w:pPr>
            <w:r>
              <w:rPr>
                <w:noProof/>
                <w:lang w:val="en-US"/>
              </w:rPr>
              <w:lastRenderedPageBreak/>
              <w:drawing>
                <wp:inline distT="0" distB="0" distL="0" distR="0">
                  <wp:extent cx="2389406" cy="3200400"/>
                  <wp:effectExtent l="19050" t="0" r="0" b="0"/>
                  <wp:docPr id="36" name="Picture 35" descr="device-2012-06-19-21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2-06-19-212537.png"/>
                          <pic:cNvPicPr/>
                        </pic:nvPicPr>
                        <pic:blipFill>
                          <a:blip r:embed="rId48" cstate="print"/>
                          <a:srcRect t="5000" b="5686"/>
                          <a:stretch>
                            <a:fillRect/>
                          </a:stretch>
                        </pic:blipFill>
                        <pic:spPr>
                          <a:xfrm>
                            <a:off x="0" y="0"/>
                            <a:ext cx="2389406" cy="3200400"/>
                          </a:xfrm>
                          <a:prstGeom prst="rect">
                            <a:avLst/>
                          </a:prstGeom>
                        </pic:spPr>
                      </pic:pic>
                    </a:graphicData>
                  </a:graphic>
                </wp:inline>
              </w:drawing>
            </w:r>
          </w:p>
        </w:tc>
        <w:tc>
          <w:tcPr>
            <w:tcW w:w="4788" w:type="dxa"/>
            <w:vAlign w:val="bottom"/>
          </w:tcPr>
          <w:p w:rsidR="00A433DF" w:rsidRDefault="00685B43" w:rsidP="00685B43">
            <w:pPr>
              <w:pStyle w:val="Cuerpo"/>
              <w:keepNext/>
              <w:ind w:firstLine="0"/>
              <w:jc w:val="center"/>
            </w:pPr>
            <w:r w:rsidRPr="00685B43">
              <w:drawing>
                <wp:inline distT="0" distB="0" distL="0" distR="0">
                  <wp:extent cx="2334509" cy="3200400"/>
                  <wp:effectExtent l="19050" t="0" r="8641"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srcRect l="4679" t="7496" r="82532" b="48800"/>
                          <a:stretch>
                            <a:fillRect/>
                          </a:stretch>
                        </pic:blipFill>
                        <pic:spPr bwMode="auto">
                          <a:xfrm>
                            <a:off x="0" y="0"/>
                            <a:ext cx="2334509" cy="3200400"/>
                          </a:xfrm>
                          <a:prstGeom prst="rect">
                            <a:avLst/>
                          </a:prstGeom>
                          <a:noFill/>
                          <a:ln w="9525">
                            <a:noFill/>
                            <a:miter lim="800000"/>
                            <a:headEnd/>
                            <a:tailEnd/>
                          </a:ln>
                        </pic:spPr>
                      </pic:pic>
                    </a:graphicData>
                  </a:graphic>
                </wp:inline>
              </w:drawing>
            </w:r>
          </w:p>
        </w:tc>
      </w:tr>
    </w:tbl>
    <w:p w:rsidR="004C55DF" w:rsidRDefault="004C55DF" w:rsidP="00685B43">
      <w:pPr>
        <w:pStyle w:val="Caption"/>
        <w:jc w:val="center"/>
        <w:rPr>
          <w:lang w:val="es-ES"/>
        </w:rPr>
      </w:pPr>
    </w:p>
    <w:p w:rsidR="00A433DF" w:rsidRPr="00685B43" w:rsidRDefault="00685B43" w:rsidP="00685B43">
      <w:pPr>
        <w:pStyle w:val="Caption"/>
        <w:jc w:val="center"/>
        <w:rPr>
          <w:lang w:val="es-ES"/>
        </w:rPr>
      </w:pPr>
      <w:bookmarkStart w:id="37" w:name="_Toc327912384"/>
      <w:r w:rsidRPr="00685B43">
        <w:rPr>
          <w:lang w:val="es-ES"/>
        </w:rPr>
        <w:t xml:space="preserve">Figura </w:t>
      </w:r>
      <w:r w:rsidRPr="00685B43">
        <w:rPr>
          <w:lang w:val="es-ES"/>
        </w:rPr>
        <w:fldChar w:fldCharType="begin"/>
      </w:r>
      <w:r w:rsidRPr="00685B43">
        <w:rPr>
          <w:lang w:val="es-ES"/>
        </w:rPr>
        <w:instrText xml:space="preserve"> SEQ Figura \* ARABIC </w:instrText>
      </w:r>
      <w:r w:rsidRPr="00685B43">
        <w:rPr>
          <w:lang w:val="es-ES"/>
        </w:rPr>
        <w:fldChar w:fldCharType="separate"/>
      </w:r>
      <w:r w:rsidR="008514FF">
        <w:rPr>
          <w:noProof/>
          <w:lang w:val="es-ES"/>
        </w:rPr>
        <w:t>21</w:t>
      </w:r>
      <w:r w:rsidRPr="00685B43">
        <w:rPr>
          <w:lang w:val="es-ES"/>
        </w:rPr>
        <w:fldChar w:fldCharType="end"/>
      </w:r>
      <w:r w:rsidRPr="00685B43">
        <w:rPr>
          <w:lang w:val="es-ES"/>
        </w:rPr>
        <w:t xml:space="preserve">. </w:t>
      </w:r>
      <w:r w:rsidR="00D23F9E">
        <w:rPr>
          <w:lang w:val="es-ES"/>
        </w:rPr>
        <w:t>Demostraciones estadísticas</w:t>
      </w:r>
      <w:bookmarkEnd w:id="37"/>
    </w:p>
    <w:p w:rsidR="00A433DF" w:rsidRPr="002D4710" w:rsidRDefault="00A433DF" w:rsidP="00A433DF">
      <w:pPr>
        <w:pStyle w:val="Cuerpo"/>
        <w:ind w:left="360" w:firstLine="0"/>
      </w:pPr>
    </w:p>
    <w:sectPr w:rsidR="00A433DF" w:rsidRPr="002D4710" w:rsidSect="00344ECA">
      <w:headerReference w:type="default" r:id="rId50"/>
      <w:footerReference w:type="default" r:id="rId51"/>
      <w:headerReference w:type="first" r:id="rId52"/>
      <w:footerReference w:type="first" r:id="rId53"/>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4C83" w:rsidRDefault="006D4C83" w:rsidP="00491B72">
      <w:pPr>
        <w:spacing w:after="0" w:line="240" w:lineRule="auto"/>
      </w:pPr>
      <w:r>
        <w:separator/>
      </w:r>
    </w:p>
  </w:endnote>
  <w:endnote w:type="continuationSeparator" w:id="0">
    <w:p w:rsidR="006D4C83" w:rsidRDefault="006D4C83"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Default="00A040A4" w:rsidP="00491B72">
    <w:pPr>
      <w:pStyle w:val="Footer"/>
      <w:ind w:right="170"/>
      <w:jc w:val="right"/>
      <w:rPr>
        <w:b/>
      </w:rPr>
    </w:pPr>
    <w:r w:rsidRPr="00753B1F">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654272"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8514FF">
      <w:rPr>
        <w:rStyle w:val="PageNumber"/>
        <w:b/>
        <w:noProof/>
      </w:rPr>
      <w:t>5</w:t>
    </w:r>
    <w:r>
      <w:rPr>
        <w:rStyle w:val="PageNumber"/>
        <w:b/>
      </w:rPr>
      <w:fldChar w:fldCharType="end"/>
    </w:r>
  </w:p>
  <w:p w:rsidR="00A040A4" w:rsidRPr="009748CB" w:rsidRDefault="00A040A4">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Pr="00491B72" w:rsidRDefault="00A040A4"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4C83" w:rsidRDefault="006D4C83" w:rsidP="00491B72">
      <w:pPr>
        <w:spacing w:after="0" w:line="240" w:lineRule="auto"/>
      </w:pPr>
      <w:r>
        <w:separator/>
      </w:r>
    </w:p>
  </w:footnote>
  <w:footnote w:type="continuationSeparator" w:id="0">
    <w:p w:rsidR="006D4C83" w:rsidRDefault="006D4C83"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Pr="009748CB" w:rsidRDefault="00A040A4"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A040A4" w:rsidRPr="009748CB" w:rsidRDefault="00A040A4"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A040A4" w:rsidRPr="00491B72" w:rsidRDefault="00A040A4" w:rsidP="00491B72">
    <w:pPr>
      <w:pStyle w:val="Header"/>
      <w:tabs>
        <w:tab w:val="center" w:pos="5387"/>
        <w:tab w:val="right" w:pos="9923"/>
      </w:tabs>
      <w:ind w:left="851"/>
      <w:rPr>
        <w:sz w:val="32"/>
        <w:lang w:val="es-ES"/>
      </w:rPr>
    </w:pPr>
  </w:p>
  <w:p w:rsidR="00A040A4" w:rsidRPr="00491B72" w:rsidRDefault="00A040A4" w:rsidP="00491B72">
    <w:pPr>
      <w:pStyle w:val="Header"/>
      <w:tabs>
        <w:tab w:val="center" w:pos="5387"/>
        <w:tab w:val="right" w:pos="9923"/>
      </w:tabs>
      <w:ind w:left="851"/>
      <w:rPr>
        <w:sz w:val="32"/>
        <w:lang w:val="es-ES"/>
      </w:rPr>
    </w:pPr>
  </w:p>
  <w:p w:rsidR="00A040A4" w:rsidRPr="00491B72" w:rsidRDefault="00A040A4" w:rsidP="00491B72">
    <w:pPr>
      <w:pStyle w:val="Header"/>
      <w:tabs>
        <w:tab w:val="center" w:pos="5387"/>
        <w:tab w:val="right" w:pos="9923"/>
      </w:tabs>
      <w:ind w:left="851"/>
      <w:rPr>
        <w:sz w:val="32"/>
        <w:lang w:val="es-ES"/>
      </w:rPr>
    </w:pPr>
  </w:p>
  <w:p w:rsidR="00A040A4" w:rsidRPr="00491B72" w:rsidRDefault="00A040A4">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40A4" w:rsidRDefault="00A040A4"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A040A4" w:rsidRDefault="00A040A4" w:rsidP="00491B72">
    <w:pPr>
      <w:spacing w:line="360" w:lineRule="auto"/>
      <w:jc w:val="center"/>
      <w:rPr>
        <w:b/>
        <w:sz w:val="44"/>
      </w:rPr>
    </w:pPr>
  </w:p>
  <w:p w:rsidR="00A040A4" w:rsidRDefault="00A040A4" w:rsidP="00491B72">
    <w:pPr>
      <w:spacing w:line="360" w:lineRule="auto"/>
      <w:jc w:val="center"/>
      <w:rPr>
        <w:b/>
        <w:sz w:val="44"/>
      </w:rPr>
    </w:pPr>
  </w:p>
  <w:p w:rsidR="00A040A4" w:rsidRDefault="00A040A4" w:rsidP="00491B72">
    <w:pPr>
      <w:spacing w:line="360" w:lineRule="auto"/>
      <w:jc w:val="center"/>
      <w:rPr>
        <w:b/>
        <w:sz w:val="44"/>
      </w:rPr>
    </w:pPr>
  </w:p>
  <w:p w:rsidR="00A040A4" w:rsidRDefault="00A040A4" w:rsidP="00491B72">
    <w:pPr>
      <w:spacing w:line="360" w:lineRule="auto"/>
      <w:jc w:val="center"/>
      <w:rPr>
        <w:b/>
        <w:sz w:val="40"/>
        <w:lang w:val="es-ES"/>
      </w:rPr>
    </w:pPr>
  </w:p>
  <w:p w:rsidR="00A040A4" w:rsidRDefault="00A040A4" w:rsidP="00491B72">
    <w:pPr>
      <w:spacing w:line="360" w:lineRule="auto"/>
      <w:jc w:val="center"/>
      <w:rPr>
        <w:rFonts w:ascii="Times New Roman" w:hAnsi="Times New Roman" w:cs="Times New Roman"/>
        <w:b/>
        <w:sz w:val="40"/>
        <w:lang w:val="es-ES"/>
      </w:rPr>
    </w:pPr>
  </w:p>
  <w:p w:rsidR="00A040A4" w:rsidRPr="00491B72" w:rsidRDefault="00A040A4"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A040A4" w:rsidRPr="00491B72" w:rsidRDefault="00A040A4"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A040A4" w:rsidRDefault="00A040A4" w:rsidP="00491B72">
    <w:pPr>
      <w:spacing w:line="360" w:lineRule="auto"/>
      <w:jc w:val="center"/>
      <w:rPr>
        <w:b/>
        <w:sz w:val="40"/>
        <w:lang w:val="es-ES"/>
      </w:rPr>
    </w:pPr>
  </w:p>
  <w:p w:rsidR="00A040A4" w:rsidRPr="00491B72" w:rsidRDefault="00A040A4" w:rsidP="00491B72">
    <w:pPr>
      <w:spacing w:line="360" w:lineRule="auto"/>
      <w:jc w:val="center"/>
      <w:rPr>
        <w:b/>
        <w:sz w:val="40"/>
        <w:lang w:val="es-ES"/>
      </w:rPr>
    </w:pPr>
  </w:p>
  <w:p w:rsidR="00A040A4" w:rsidRPr="00491B72" w:rsidRDefault="00A040A4" w:rsidP="00491B72">
    <w:pPr>
      <w:spacing w:line="360" w:lineRule="auto"/>
      <w:jc w:val="center"/>
      <w:rPr>
        <w:b/>
        <w:sz w:val="40"/>
        <w:lang w:val="es-ES"/>
      </w:rPr>
    </w:pPr>
  </w:p>
  <w:p w:rsidR="00A040A4" w:rsidRPr="00491B72" w:rsidRDefault="00A040A4" w:rsidP="00491B72">
    <w:pPr>
      <w:spacing w:line="360" w:lineRule="auto"/>
      <w:jc w:val="center"/>
      <w:rPr>
        <w:b/>
        <w:sz w:val="40"/>
        <w:lang w:val="es-ES"/>
      </w:rPr>
    </w:pPr>
    <w:r w:rsidRPr="00491B72">
      <w:rPr>
        <w:b/>
        <w:sz w:val="40"/>
        <w:lang w:val="es-ES"/>
      </w:rPr>
      <w:t>ESCUELA POLITÉCNICA SUPERIOR</w:t>
    </w:r>
  </w:p>
  <w:p w:rsidR="00A040A4" w:rsidRPr="00491B72" w:rsidRDefault="00A040A4"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C358E2"/>
    <w:multiLevelType w:val="hybridMultilevel"/>
    <w:tmpl w:val="6F4C1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0B62F4"/>
    <w:multiLevelType w:val="hybridMultilevel"/>
    <w:tmpl w:val="DBCA4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0"/>
  </w:num>
  <w:num w:numId="5">
    <w:abstractNumId w:val="1"/>
  </w:num>
  <w:num w:numId="6">
    <w:abstractNumId w:val="2"/>
  </w:num>
  <w:num w:numId="7">
    <w:abstractNumId w:val="3"/>
  </w:num>
  <w:num w:numId="8">
    <w:abstractNumId w:val="4"/>
  </w:num>
  <w:num w:numId="9">
    <w:abstractNumId w:val="5"/>
  </w:num>
  <w:num w:numId="10">
    <w:abstractNumId w:val="11"/>
  </w:num>
  <w:num w:numId="11">
    <w:abstractNumId w:val="9"/>
  </w:num>
  <w:num w:numId="12">
    <w:abstractNumId w:val="7"/>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1506"/>
    <o:shapelayout v:ext="edit">
      <o:idmap v:ext="edit" data="4"/>
    </o:shapelayout>
  </w:hdrShapeDefaults>
  <w:footnotePr>
    <w:footnote w:id="-1"/>
    <w:footnote w:id="0"/>
  </w:footnotePr>
  <w:endnotePr>
    <w:endnote w:id="-1"/>
    <w:endnote w:id="0"/>
  </w:endnotePr>
  <w:compat/>
  <w:rsids>
    <w:rsidRoot w:val="008149AB"/>
    <w:rsid w:val="00013395"/>
    <w:rsid w:val="0002056A"/>
    <w:rsid w:val="00022022"/>
    <w:rsid w:val="000358D1"/>
    <w:rsid w:val="00037152"/>
    <w:rsid w:val="000422E8"/>
    <w:rsid w:val="0005146F"/>
    <w:rsid w:val="000728B1"/>
    <w:rsid w:val="00085635"/>
    <w:rsid w:val="00094625"/>
    <w:rsid w:val="00096556"/>
    <w:rsid w:val="000B6898"/>
    <w:rsid w:val="000C6AB1"/>
    <w:rsid w:val="000C77F0"/>
    <w:rsid w:val="00123BE1"/>
    <w:rsid w:val="00126FC5"/>
    <w:rsid w:val="001276A4"/>
    <w:rsid w:val="00146E05"/>
    <w:rsid w:val="00150774"/>
    <w:rsid w:val="00152DF7"/>
    <w:rsid w:val="0016472E"/>
    <w:rsid w:val="001864F8"/>
    <w:rsid w:val="001965B0"/>
    <w:rsid w:val="001D1964"/>
    <w:rsid w:val="001F6D50"/>
    <w:rsid w:val="00216DC5"/>
    <w:rsid w:val="002543A4"/>
    <w:rsid w:val="00271280"/>
    <w:rsid w:val="00276A9D"/>
    <w:rsid w:val="0027781F"/>
    <w:rsid w:val="002959D4"/>
    <w:rsid w:val="002A3EF7"/>
    <w:rsid w:val="002B255A"/>
    <w:rsid w:val="002C4472"/>
    <w:rsid w:val="002D2013"/>
    <w:rsid w:val="002D4710"/>
    <w:rsid w:val="002E3970"/>
    <w:rsid w:val="002E548C"/>
    <w:rsid w:val="002F7CA7"/>
    <w:rsid w:val="003167B9"/>
    <w:rsid w:val="003205D7"/>
    <w:rsid w:val="00337341"/>
    <w:rsid w:val="00344ECA"/>
    <w:rsid w:val="00353278"/>
    <w:rsid w:val="00396AC4"/>
    <w:rsid w:val="003A7FCC"/>
    <w:rsid w:val="003C273D"/>
    <w:rsid w:val="003E4A02"/>
    <w:rsid w:val="0041051C"/>
    <w:rsid w:val="00424558"/>
    <w:rsid w:val="00427349"/>
    <w:rsid w:val="00440378"/>
    <w:rsid w:val="00463D4B"/>
    <w:rsid w:val="00474525"/>
    <w:rsid w:val="00486016"/>
    <w:rsid w:val="00486CBF"/>
    <w:rsid w:val="00491B72"/>
    <w:rsid w:val="004B432F"/>
    <w:rsid w:val="004B4AB8"/>
    <w:rsid w:val="004C55DF"/>
    <w:rsid w:val="004C7BB7"/>
    <w:rsid w:val="004D7502"/>
    <w:rsid w:val="004E2148"/>
    <w:rsid w:val="005000FA"/>
    <w:rsid w:val="0051280B"/>
    <w:rsid w:val="00512BC9"/>
    <w:rsid w:val="00517F56"/>
    <w:rsid w:val="00523E75"/>
    <w:rsid w:val="0053354E"/>
    <w:rsid w:val="00537C79"/>
    <w:rsid w:val="00551DD2"/>
    <w:rsid w:val="00551E67"/>
    <w:rsid w:val="0055224C"/>
    <w:rsid w:val="0056330D"/>
    <w:rsid w:val="0058075A"/>
    <w:rsid w:val="00584798"/>
    <w:rsid w:val="005A467B"/>
    <w:rsid w:val="005A5ED8"/>
    <w:rsid w:val="005A7EAF"/>
    <w:rsid w:val="005D3813"/>
    <w:rsid w:val="005D3B09"/>
    <w:rsid w:val="005E4F66"/>
    <w:rsid w:val="005F1676"/>
    <w:rsid w:val="005F36CC"/>
    <w:rsid w:val="005F59CF"/>
    <w:rsid w:val="00604DEB"/>
    <w:rsid w:val="00607F5A"/>
    <w:rsid w:val="00616742"/>
    <w:rsid w:val="00617F26"/>
    <w:rsid w:val="00621C6A"/>
    <w:rsid w:val="00633F5D"/>
    <w:rsid w:val="00647F08"/>
    <w:rsid w:val="0065083E"/>
    <w:rsid w:val="00651701"/>
    <w:rsid w:val="00660E01"/>
    <w:rsid w:val="00685B43"/>
    <w:rsid w:val="00687105"/>
    <w:rsid w:val="006A41C7"/>
    <w:rsid w:val="006B163C"/>
    <w:rsid w:val="006B1BE5"/>
    <w:rsid w:val="006C22C0"/>
    <w:rsid w:val="006C50A2"/>
    <w:rsid w:val="006D32D7"/>
    <w:rsid w:val="006D4C83"/>
    <w:rsid w:val="006D664B"/>
    <w:rsid w:val="006D7ABE"/>
    <w:rsid w:val="006F2209"/>
    <w:rsid w:val="0071699A"/>
    <w:rsid w:val="00717974"/>
    <w:rsid w:val="00723594"/>
    <w:rsid w:val="007239D3"/>
    <w:rsid w:val="007254D7"/>
    <w:rsid w:val="00753B1F"/>
    <w:rsid w:val="00755DEF"/>
    <w:rsid w:val="0077345C"/>
    <w:rsid w:val="00774BC8"/>
    <w:rsid w:val="007B03B7"/>
    <w:rsid w:val="007E4FEA"/>
    <w:rsid w:val="007F2C35"/>
    <w:rsid w:val="00802867"/>
    <w:rsid w:val="008149AB"/>
    <w:rsid w:val="008344A5"/>
    <w:rsid w:val="00836FDF"/>
    <w:rsid w:val="00840E6E"/>
    <w:rsid w:val="00844FCB"/>
    <w:rsid w:val="008514FF"/>
    <w:rsid w:val="00875407"/>
    <w:rsid w:val="00887441"/>
    <w:rsid w:val="00894EEF"/>
    <w:rsid w:val="008B1375"/>
    <w:rsid w:val="008C281B"/>
    <w:rsid w:val="008D216D"/>
    <w:rsid w:val="008E4FF3"/>
    <w:rsid w:val="008F3918"/>
    <w:rsid w:val="0094563B"/>
    <w:rsid w:val="009748CB"/>
    <w:rsid w:val="00990485"/>
    <w:rsid w:val="009908CC"/>
    <w:rsid w:val="0099706D"/>
    <w:rsid w:val="009A17D2"/>
    <w:rsid w:val="009A4854"/>
    <w:rsid w:val="009D0B31"/>
    <w:rsid w:val="009D3A00"/>
    <w:rsid w:val="009D43AF"/>
    <w:rsid w:val="009E21FF"/>
    <w:rsid w:val="009E71ED"/>
    <w:rsid w:val="00A03958"/>
    <w:rsid w:val="00A040A4"/>
    <w:rsid w:val="00A079A2"/>
    <w:rsid w:val="00A15120"/>
    <w:rsid w:val="00A433DF"/>
    <w:rsid w:val="00A47DDB"/>
    <w:rsid w:val="00A56335"/>
    <w:rsid w:val="00A65F34"/>
    <w:rsid w:val="00A849B6"/>
    <w:rsid w:val="00AC10DE"/>
    <w:rsid w:val="00AD6B8F"/>
    <w:rsid w:val="00AE0391"/>
    <w:rsid w:val="00B118D5"/>
    <w:rsid w:val="00B12612"/>
    <w:rsid w:val="00B5540D"/>
    <w:rsid w:val="00B65272"/>
    <w:rsid w:val="00B67C33"/>
    <w:rsid w:val="00B71501"/>
    <w:rsid w:val="00B7613B"/>
    <w:rsid w:val="00B80AEE"/>
    <w:rsid w:val="00B81B90"/>
    <w:rsid w:val="00BB08D3"/>
    <w:rsid w:val="00BB1DCA"/>
    <w:rsid w:val="00BE2D4B"/>
    <w:rsid w:val="00C06716"/>
    <w:rsid w:val="00C21DF0"/>
    <w:rsid w:val="00C2256A"/>
    <w:rsid w:val="00C2333F"/>
    <w:rsid w:val="00C24A73"/>
    <w:rsid w:val="00C32C06"/>
    <w:rsid w:val="00C3551F"/>
    <w:rsid w:val="00C35C05"/>
    <w:rsid w:val="00C4094E"/>
    <w:rsid w:val="00C54464"/>
    <w:rsid w:val="00C60337"/>
    <w:rsid w:val="00C74074"/>
    <w:rsid w:val="00C824B9"/>
    <w:rsid w:val="00C84D90"/>
    <w:rsid w:val="00C85131"/>
    <w:rsid w:val="00C904F8"/>
    <w:rsid w:val="00C90F45"/>
    <w:rsid w:val="00C92F01"/>
    <w:rsid w:val="00CC538C"/>
    <w:rsid w:val="00CD3808"/>
    <w:rsid w:val="00CD44A3"/>
    <w:rsid w:val="00CE2C07"/>
    <w:rsid w:val="00CE691C"/>
    <w:rsid w:val="00CE7DD2"/>
    <w:rsid w:val="00CF17FD"/>
    <w:rsid w:val="00D04CBA"/>
    <w:rsid w:val="00D06648"/>
    <w:rsid w:val="00D075DE"/>
    <w:rsid w:val="00D13AC0"/>
    <w:rsid w:val="00D23F9E"/>
    <w:rsid w:val="00D260B8"/>
    <w:rsid w:val="00D32B29"/>
    <w:rsid w:val="00D82683"/>
    <w:rsid w:val="00D90034"/>
    <w:rsid w:val="00E03767"/>
    <w:rsid w:val="00E460FC"/>
    <w:rsid w:val="00E67769"/>
    <w:rsid w:val="00E73E0A"/>
    <w:rsid w:val="00E84644"/>
    <w:rsid w:val="00E93DBE"/>
    <w:rsid w:val="00E9414B"/>
    <w:rsid w:val="00EA0A4A"/>
    <w:rsid w:val="00ED46EB"/>
    <w:rsid w:val="00EE16FE"/>
    <w:rsid w:val="00F0044E"/>
    <w:rsid w:val="00F036C9"/>
    <w:rsid w:val="00F063C0"/>
    <w:rsid w:val="00F16BD0"/>
    <w:rsid w:val="00F23369"/>
    <w:rsid w:val="00F2709D"/>
    <w:rsid w:val="00F4308D"/>
    <w:rsid w:val="00F602F1"/>
    <w:rsid w:val="00F73865"/>
    <w:rsid w:val="00FA0267"/>
    <w:rsid w:val="00FA561C"/>
    <w:rsid w:val="00FB27A0"/>
    <w:rsid w:val="00FB4292"/>
    <w:rsid w:val="00FE0230"/>
    <w:rsid w:val="00FE1845"/>
    <w:rsid w:val="00FE73B9"/>
    <w:rsid w:val="00FF3C43"/>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02056A"/>
    <w:pPr>
      <w:pageBreakBefore/>
      <w:widowControl w:val="0"/>
      <w:pBdr>
        <w:bottom w:val="single" w:sz="8" w:space="1" w:color="000000"/>
      </w:pBdr>
      <w:spacing w:before="480" w:after="0" w:line="360" w:lineRule="auto"/>
      <w:jc w:val="right"/>
      <w:outlineLvl w:val="0"/>
    </w:pPr>
    <w:rPr>
      <w:rFonts w:asciiTheme="majorHAnsi" w:eastAsiaTheme="majorEastAsia" w:hAnsiTheme="majorHAnsi" w:cstheme="majorBidi"/>
      <w:b/>
      <w:bCs/>
      <w:color w:val="000000" w:themeColor="text1"/>
      <w:sz w:val="32"/>
      <w:szCs w:val="28"/>
      <w:lang w:val="es-ES"/>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semiHidden/>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02056A"/>
    <w:rPr>
      <w:rFonts w:asciiTheme="majorHAnsi" w:eastAsiaTheme="majorEastAsia" w:hAnsiTheme="majorHAnsi" w:cstheme="majorBidi"/>
      <w:b/>
      <w:bCs/>
      <w:color w:val="000000" w:themeColor="text1"/>
      <w:sz w:val="32"/>
      <w:szCs w:val="28"/>
      <w:lang w:val="es-ES"/>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semiHidden/>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8464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514FF"/>
    <w:pPr>
      <w:spacing w:after="0"/>
    </w:pPr>
    <w:rPr>
      <w:rFonts w:cstheme="minorHAnsi"/>
      <w:i/>
      <w:iCs/>
      <w:sz w:val="20"/>
      <w:szCs w:val="20"/>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ay.google.com/store/apps/details?id=com.caloriecalc"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play.google.com/store/apps/details?id=com.caloriecalc"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1.wmf"/></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E0113E-CD51-4727-84D8-9A8CF584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30</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17040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79</cp:revision>
  <dcterms:created xsi:type="dcterms:W3CDTF">2011-05-30T18:57:00Z</dcterms:created>
  <dcterms:modified xsi:type="dcterms:W3CDTF">2012-06-19T21:37:00Z</dcterms:modified>
</cp:coreProperties>
</file>