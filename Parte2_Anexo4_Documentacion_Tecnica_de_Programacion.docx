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imes New Roman" w:eastAsiaTheme="majorEastAsia" w:hAnsi="Times New Roman" w:cstheme="majorBidi"/>
          <w:b/>
          <w:i/>
          <w:iCs/>
          <w:smallCaps/>
          <w:color w:val="000000" w:themeColor="text1"/>
          <w:spacing w:val="15"/>
          <w:sz w:val="28"/>
          <w:szCs w:val="24"/>
          <w:lang w:val="es-ES"/>
        </w:rPr>
        <w:id w:val="16924018"/>
        <w:docPartObj>
          <w:docPartGallery w:val="Cover Pages"/>
          <w:docPartUnique/>
        </w:docPartObj>
      </w:sdtPr>
      <w:sdtEndPr>
        <w:rPr>
          <w:rFonts w:asciiTheme="majorHAnsi" w:hAnsiTheme="majorHAnsi"/>
          <w:bCs/>
          <w:color w:val="365F91" w:themeColor="accent1" w:themeShade="BF"/>
          <w:sz w:val="48"/>
          <w:szCs w:val="48"/>
        </w:rPr>
      </w:sdtEndPr>
      <w:sdtContent>
        <w:p w:rsidR="00491B72" w:rsidRPr="00FB27A0" w:rsidRDefault="009808F4" w:rsidP="00C92F01">
          <w:pPr>
            <w:spacing w:line="360" w:lineRule="auto"/>
            <w:jc w:val="center"/>
            <w:rPr>
              <w:sz w:val="22"/>
              <w:lang w:val="es-ES"/>
            </w:rPr>
          </w:pPr>
          <w:r>
            <w:rPr>
              <w:rStyle w:val="TitleChar"/>
              <w:lang w:val="es-ES"/>
            </w:rPr>
            <w:t>Anexo IV</w:t>
          </w:r>
          <w:r w:rsidR="007A2CBE">
            <w:rPr>
              <w:rStyle w:val="TitleChar"/>
              <w:lang w:val="es-ES"/>
            </w:rPr>
            <w:t xml:space="preserve"> – Documentación Técnica de Programación</w:t>
          </w:r>
        </w:p>
        <w:p w:rsidR="00A03958" w:rsidRPr="00A56335" w:rsidRDefault="00D918BE" w:rsidP="00A56335">
          <w:pPr>
            <w:pStyle w:val="Subtitle"/>
            <w:spacing w:line="360" w:lineRule="auto"/>
            <w:rPr>
              <w:i w:val="0"/>
              <w:iCs w:val="0"/>
            </w:rPr>
          </w:pPr>
        </w:p>
      </w:sdtContent>
    </w:sdt>
    <w:p w:rsidR="009808F4" w:rsidRDefault="009808F4" w:rsidP="009808F4">
      <w:pPr>
        <w:rPr>
          <w:rFonts w:eastAsiaTheme="majorEastAsia"/>
          <w:lang w:val="es-ES"/>
        </w:rPr>
      </w:pPr>
      <w:r>
        <w:rPr>
          <w:rFonts w:eastAsiaTheme="majorEastAsia"/>
          <w:lang w:val="es-ES"/>
        </w:rPr>
        <w:br/>
      </w:r>
    </w:p>
    <w:p w:rsidR="009808F4" w:rsidRDefault="009808F4">
      <w:pPr>
        <w:rPr>
          <w:rFonts w:eastAsiaTheme="majorEastAsia"/>
          <w:lang w:val="es-ES"/>
        </w:rPr>
      </w:pPr>
      <w:r>
        <w:rPr>
          <w:rFonts w:eastAsiaTheme="majorEastAsia"/>
          <w:lang w:val="es-ES"/>
        </w:rPr>
        <w:br w:type="page"/>
      </w:r>
    </w:p>
    <w:p w:rsidR="00BB3A32" w:rsidRDefault="00BB3A32">
      <w:pPr>
        <w:rPr>
          <w:rFonts w:eastAsiaTheme="majorEastAsia"/>
          <w:lang w:val="es-ES"/>
        </w:rPr>
      </w:pPr>
      <w:r>
        <w:rPr>
          <w:rFonts w:eastAsiaTheme="majorEastAsia"/>
          <w:lang w:val="es-ES"/>
        </w:rPr>
        <w:lastRenderedPageBreak/>
        <w:br w:type="page"/>
      </w:r>
    </w:p>
    <w:p w:rsidR="00BB3A32" w:rsidRPr="00F65C64" w:rsidRDefault="00BB3A32" w:rsidP="00BB3A32">
      <w:pPr>
        <w:rPr>
          <w:rFonts w:asciiTheme="majorHAnsi" w:hAnsiTheme="majorHAnsi" w:cstheme="majorHAnsi"/>
          <w:b/>
          <w:sz w:val="32"/>
          <w:szCs w:val="32"/>
          <w:lang w:val="es-ES"/>
        </w:rPr>
      </w:pPr>
      <w:r w:rsidRPr="00F65C64">
        <w:rPr>
          <w:rFonts w:asciiTheme="majorHAnsi" w:hAnsiTheme="majorHAnsi" w:cstheme="majorHAnsi"/>
          <w:b/>
          <w:sz w:val="32"/>
          <w:szCs w:val="32"/>
          <w:lang w:val="es-ES"/>
        </w:rPr>
        <w:lastRenderedPageBreak/>
        <w:t>Lista de cambios</w:t>
      </w:r>
    </w:p>
    <w:p w:rsidR="00BB3A32" w:rsidRDefault="00BB3A32" w:rsidP="00BB3A32">
      <w:pPr>
        <w:pStyle w:val="Cuerpo"/>
      </w:pPr>
    </w:p>
    <w:tbl>
      <w:tblPr>
        <w:tblStyle w:val="TableGrid"/>
        <w:tblW w:w="0" w:type="auto"/>
        <w:tblLook w:val="04A0"/>
      </w:tblPr>
      <w:tblGrid>
        <w:gridCol w:w="1432"/>
        <w:gridCol w:w="1376"/>
        <w:gridCol w:w="4621"/>
        <w:gridCol w:w="2147"/>
      </w:tblGrid>
      <w:tr w:rsidR="00BB3A32" w:rsidTr="00170515">
        <w:tc>
          <w:tcPr>
            <w:tcW w:w="1432" w:type="dxa"/>
          </w:tcPr>
          <w:p w:rsidR="00BB3A32" w:rsidRPr="00F65C64" w:rsidRDefault="00BB3A32" w:rsidP="00170515">
            <w:pPr>
              <w:pStyle w:val="Cuerpo"/>
              <w:ind w:firstLine="0"/>
              <w:rPr>
                <w:b/>
              </w:rPr>
            </w:pPr>
            <w:r w:rsidRPr="00F65C64">
              <w:rPr>
                <w:b/>
              </w:rPr>
              <w:t>Versión</w:t>
            </w:r>
          </w:p>
        </w:tc>
        <w:tc>
          <w:tcPr>
            <w:tcW w:w="1376" w:type="dxa"/>
          </w:tcPr>
          <w:p w:rsidR="00BB3A32" w:rsidRPr="00F65C64" w:rsidRDefault="00BB3A32" w:rsidP="00170515">
            <w:pPr>
              <w:pStyle w:val="Cuerpo"/>
              <w:ind w:firstLine="0"/>
              <w:rPr>
                <w:b/>
              </w:rPr>
            </w:pPr>
            <w:r w:rsidRPr="00F65C64">
              <w:rPr>
                <w:b/>
              </w:rPr>
              <w:t>Fecha</w:t>
            </w:r>
          </w:p>
        </w:tc>
        <w:tc>
          <w:tcPr>
            <w:tcW w:w="4621" w:type="dxa"/>
          </w:tcPr>
          <w:p w:rsidR="00BB3A32" w:rsidRPr="00F65C64" w:rsidRDefault="00BB3A32" w:rsidP="00170515">
            <w:pPr>
              <w:pStyle w:val="Cuerpo"/>
              <w:ind w:firstLine="0"/>
              <w:rPr>
                <w:b/>
              </w:rPr>
            </w:pPr>
            <w:r w:rsidRPr="00F65C64">
              <w:rPr>
                <w:b/>
              </w:rPr>
              <w:t>Descripción</w:t>
            </w:r>
          </w:p>
        </w:tc>
        <w:tc>
          <w:tcPr>
            <w:tcW w:w="2147" w:type="dxa"/>
          </w:tcPr>
          <w:p w:rsidR="00BB3A32" w:rsidRPr="00F65C64" w:rsidRDefault="00BB3A32" w:rsidP="00170515">
            <w:pPr>
              <w:pStyle w:val="Cuerpo"/>
              <w:ind w:firstLine="0"/>
              <w:rPr>
                <w:b/>
              </w:rPr>
            </w:pPr>
            <w:r w:rsidRPr="00F65C64">
              <w:rPr>
                <w:b/>
              </w:rPr>
              <w:t>Autor</w:t>
            </w:r>
          </w:p>
        </w:tc>
      </w:tr>
      <w:tr w:rsidR="00BB3A32" w:rsidTr="00170515">
        <w:tc>
          <w:tcPr>
            <w:tcW w:w="1432" w:type="dxa"/>
          </w:tcPr>
          <w:p w:rsidR="00BB3A32" w:rsidRDefault="00BB3A32" w:rsidP="00170515">
            <w:pPr>
              <w:pStyle w:val="Cuerpo"/>
              <w:ind w:firstLine="0"/>
            </w:pPr>
            <w:r>
              <w:t>1.1</w:t>
            </w:r>
          </w:p>
        </w:tc>
        <w:tc>
          <w:tcPr>
            <w:tcW w:w="1376" w:type="dxa"/>
          </w:tcPr>
          <w:p w:rsidR="00BB3A32" w:rsidRDefault="00BB3A32" w:rsidP="00170515">
            <w:pPr>
              <w:pStyle w:val="Cuerpo"/>
              <w:ind w:firstLine="0"/>
            </w:pPr>
            <w:r>
              <w:t>11/10/2011</w:t>
            </w:r>
          </w:p>
        </w:tc>
        <w:tc>
          <w:tcPr>
            <w:tcW w:w="4621" w:type="dxa"/>
          </w:tcPr>
          <w:p w:rsidR="00BB3A32" w:rsidRDefault="00BB3A32" w:rsidP="00170515">
            <w:pPr>
              <w:pStyle w:val="Cuerpo"/>
              <w:ind w:firstLine="0"/>
            </w:pPr>
            <w:r>
              <w:t>Esqueleto inicial</w:t>
            </w:r>
          </w:p>
        </w:tc>
        <w:tc>
          <w:tcPr>
            <w:tcW w:w="2147" w:type="dxa"/>
          </w:tcPr>
          <w:p w:rsidR="00BB3A32" w:rsidRDefault="00BB3A32" w:rsidP="00170515">
            <w:pPr>
              <w:pStyle w:val="Cuerpo"/>
              <w:ind w:firstLine="0"/>
            </w:pPr>
            <w:r>
              <w:t xml:space="preserve">Romina </w:t>
            </w:r>
            <w:proofErr w:type="spellStart"/>
            <w:r>
              <w:t>Liuzzi</w:t>
            </w:r>
            <w:proofErr w:type="spellEnd"/>
          </w:p>
        </w:tc>
      </w:tr>
    </w:tbl>
    <w:p w:rsidR="00BB3A32" w:rsidRDefault="00BB3A32">
      <w:pPr>
        <w:rPr>
          <w:rFonts w:eastAsiaTheme="majorEastAsia"/>
          <w:lang w:val="es-ES"/>
        </w:rPr>
      </w:pPr>
    </w:p>
    <w:p w:rsidR="00BB3A32" w:rsidRDefault="00BB3A32">
      <w:pPr>
        <w:rPr>
          <w:rFonts w:eastAsiaTheme="majorEastAsia"/>
          <w:lang w:val="es-ES"/>
        </w:rPr>
      </w:pPr>
      <w:r>
        <w:rPr>
          <w:rFonts w:eastAsiaTheme="majorEastAsia"/>
          <w:lang w:val="es-ES"/>
        </w:rPr>
        <w:br w:type="page"/>
      </w:r>
    </w:p>
    <w:sdt>
      <w:sdtPr>
        <w:rPr>
          <w:rFonts w:asciiTheme="minorHAnsi" w:eastAsiaTheme="minorHAnsi" w:hAnsiTheme="minorHAnsi" w:cstheme="minorBidi"/>
          <w:b w:val="0"/>
          <w:bCs w:val="0"/>
          <w:color w:val="000000" w:themeColor="text1"/>
          <w:sz w:val="24"/>
          <w:szCs w:val="22"/>
          <w:lang w:val="es-ES"/>
        </w:rPr>
        <w:id w:val="1030506198"/>
        <w:docPartObj>
          <w:docPartGallery w:val="Table of Contents"/>
          <w:docPartUnique/>
        </w:docPartObj>
      </w:sdtPr>
      <w:sdtEndPr>
        <w:rPr>
          <w:color w:val="auto"/>
          <w:lang w:val="en-US"/>
        </w:rPr>
      </w:sdtEndPr>
      <w:sdtContent>
        <w:p w:rsidR="00BB3A32" w:rsidRPr="00BB3A32" w:rsidRDefault="00BB3A32" w:rsidP="00BB3A32">
          <w:pPr>
            <w:pStyle w:val="TOCHeading"/>
            <w:jc w:val="center"/>
            <w:rPr>
              <w:color w:val="000000" w:themeColor="text1"/>
              <w:lang w:val="es-ES"/>
            </w:rPr>
          </w:pPr>
          <w:r>
            <w:rPr>
              <w:color w:val="000000" w:themeColor="text1"/>
              <w:lang w:val="es-ES"/>
            </w:rPr>
            <w:t>Tabla de contenidos</w:t>
          </w:r>
        </w:p>
        <w:p w:rsidR="004F3770" w:rsidRDefault="00D918BE">
          <w:pPr>
            <w:pStyle w:val="TOC1"/>
            <w:tabs>
              <w:tab w:val="right" w:leader="dot" w:pos="9350"/>
            </w:tabs>
            <w:rPr>
              <w:rFonts w:eastAsiaTheme="minorEastAsia"/>
              <w:noProof/>
              <w:sz w:val="22"/>
            </w:rPr>
          </w:pPr>
          <w:r>
            <w:fldChar w:fldCharType="begin"/>
          </w:r>
          <w:r w:rsidR="00BB3A32">
            <w:instrText xml:space="preserve"> TOC \o "1-3" \h \z \u </w:instrText>
          </w:r>
          <w:r>
            <w:fldChar w:fldCharType="separate"/>
          </w:r>
          <w:hyperlink w:anchor="_Toc306139286" w:history="1">
            <w:r w:rsidR="004F3770" w:rsidRPr="00291090">
              <w:rPr>
                <w:rStyle w:val="Hyperlink"/>
                <w:noProof/>
                <w:lang w:val="es-ES"/>
              </w:rPr>
              <w:t>Introducción</w:t>
            </w:r>
            <w:r w:rsidR="004F3770">
              <w:rPr>
                <w:noProof/>
                <w:webHidden/>
              </w:rPr>
              <w:tab/>
            </w:r>
            <w:r>
              <w:rPr>
                <w:noProof/>
                <w:webHidden/>
              </w:rPr>
              <w:fldChar w:fldCharType="begin"/>
            </w:r>
            <w:r w:rsidR="004F3770">
              <w:rPr>
                <w:noProof/>
                <w:webHidden/>
              </w:rPr>
              <w:instrText xml:space="preserve"> PAGEREF _Toc306139286 \h </w:instrText>
            </w:r>
            <w:r>
              <w:rPr>
                <w:noProof/>
                <w:webHidden/>
              </w:rPr>
            </w:r>
            <w:r>
              <w:rPr>
                <w:noProof/>
                <w:webHidden/>
              </w:rPr>
              <w:fldChar w:fldCharType="separate"/>
            </w:r>
            <w:r w:rsidR="004F3770">
              <w:rPr>
                <w:noProof/>
                <w:webHidden/>
              </w:rPr>
              <w:t>5</w:t>
            </w:r>
            <w:r>
              <w:rPr>
                <w:noProof/>
                <w:webHidden/>
              </w:rPr>
              <w:fldChar w:fldCharType="end"/>
            </w:r>
          </w:hyperlink>
        </w:p>
        <w:p w:rsidR="004F3770" w:rsidRDefault="00D918BE">
          <w:pPr>
            <w:pStyle w:val="TOC1"/>
            <w:tabs>
              <w:tab w:val="right" w:leader="dot" w:pos="9350"/>
            </w:tabs>
            <w:rPr>
              <w:rFonts w:eastAsiaTheme="minorEastAsia"/>
              <w:noProof/>
              <w:sz w:val="22"/>
            </w:rPr>
          </w:pPr>
          <w:hyperlink w:anchor="_Toc306139287" w:history="1">
            <w:r w:rsidR="004F3770" w:rsidRPr="00291090">
              <w:rPr>
                <w:rStyle w:val="Hyperlink"/>
                <w:noProof/>
                <w:lang w:val="es-ES"/>
              </w:rPr>
              <w:t>Documentación de las bibliotecas</w:t>
            </w:r>
            <w:r w:rsidR="004F3770">
              <w:rPr>
                <w:noProof/>
                <w:webHidden/>
              </w:rPr>
              <w:tab/>
            </w:r>
            <w:r>
              <w:rPr>
                <w:noProof/>
                <w:webHidden/>
              </w:rPr>
              <w:fldChar w:fldCharType="begin"/>
            </w:r>
            <w:r w:rsidR="004F3770">
              <w:rPr>
                <w:noProof/>
                <w:webHidden/>
              </w:rPr>
              <w:instrText xml:space="preserve"> PAGEREF _Toc306139287 \h </w:instrText>
            </w:r>
            <w:r>
              <w:rPr>
                <w:noProof/>
                <w:webHidden/>
              </w:rPr>
            </w:r>
            <w:r>
              <w:rPr>
                <w:noProof/>
                <w:webHidden/>
              </w:rPr>
              <w:fldChar w:fldCharType="separate"/>
            </w:r>
            <w:r w:rsidR="004F3770">
              <w:rPr>
                <w:noProof/>
                <w:webHidden/>
              </w:rPr>
              <w:t>6</w:t>
            </w:r>
            <w:r>
              <w:rPr>
                <w:noProof/>
                <w:webHidden/>
              </w:rPr>
              <w:fldChar w:fldCharType="end"/>
            </w:r>
          </w:hyperlink>
        </w:p>
        <w:p w:rsidR="004F3770" w:rsidRDefault="00D918BE">
          <w:pPr>
            <w:pStyle w:val="TOC1"/>
            <w:tabs>
              <w:tab w:val="right" w:leader="dot" w:pos="9350"/>
            </w:tabs>
            <w:rPr>
              <w:rFonts w:eastAsiaTheme="minorEastAsia"/>
              <w:noProof/>
              <w:sz w:val="22"/>
            </w:rPr>
          </w:pPr>
          <w:hyperlink w:anchor="_Toc306139288" w:history="1">
            <w:r w:rsidR="004F3770" w:rsidRPr="00291090">
              <w:rPr>
                <w:rStyle w:val="Hyperlink"/>
                <w:noProof/>
                <w:lang w:val="es-ES"/>
              </w:rPr>
              <w:t>Código fuente</w:t>
            </w:r>
            <w:r w:rsidR="004F3770">
              <w:rPr>
                <w:noProof/>
                <w:webHidden/>
              </w:rPr>
              <w:tab/>
            </w:r>
            <w:r>
              <w:rPr>
                <w:noProof/>
                <w:webHidden/>
              </w:rPr>
              <w:fldChar w:fldCharType="begin"/>
            </w:r>
            <w:r w:rsidR="004F3770">
              <w:rPr>
                <w:noProof/>
                <w:webHidden/>
              </w:rPr>
              <w:instrText xml:space="preserve"> PAGEREF _Toc306139288 \h </w:instrText>
            </w:r>
            <w:r>
              <w:rPr>
                <w:noProof/>
                <w:webHidden/>
              </w:rPr>
            </w:r>
            <w:r>
              <w:rPr>
                <w:noProof/>
                <w:webHidden/>
              </w:rPr>
              <w:fldChar w:fldCharType="separate"/>
            </w:r>
            <w:r w:rsidR="004F3770">
              <w:rPr>
                <w:noProof/>
                <w:webHidden/>
              </w:rPr>
              <w:t>7</w:t>
            </w:r>
            <w:r>
              <w:rPr>
                <w:noProof/>
                <w:webHidden/>
              </w:rPr>
              <w:fldChar w:fldCharType="end"/>
            </w:r>
          </w:hyperlink>
        </w:p>
        <w:p w:rsidR="004F3770" w:rsidRDefault="00D918BE">
          <w:pPr>
            <w:pStyle w:val="TOC1"/>
            <w:tabs>
              <w:tab w:val="right" w:leader="dot" w:pos="9350"/>
            </w:tabs>
            <w:rPr>
              <w:rFonts w:eastAsiaTheme="minorEastAsia"/>
              <w:noProof/>
              <w:sz w:val="22"/>
            </w:rPr>
          </w:pPr>
          <w:hyperlink w:anchor="_Toc306139289" w:history="1">
            <w:r w:rsidR="004F3770" w:rsidRPr="00291090">
              <w:rPr>
                <w:rStyle w:val="Hyperlink"/>
                <w:noProof/>
                <w:lang w:val="es-ES"/>
              </w:rPr>
              <w:t>Manual del programador</w:t>
            </w:r>
            <w:r w:rsidR="004F3770">
              <w:rPr>
                <w:noProof/>
                <w:webHidden/>
              </w:rPr>
              <w:tab/>
            </w:r>
            <w:r>
              <w:rPr>
                <w:noProof/>
                <w:webHidden/>
              </w:rPr>
              <w:fldChar w:fldCharType="begin"/>
            </w:r>
            <w:r w:rsidR="004F3770">
              <w:rPr>
                <w:noProof/>
                <w:webHidden/>
              </w:rPr>
              <w:instrText xml:space="preserve"> PAGEREF _Toc306139289 \h </w:instrText>
            </w:r>
            <w:r>
              <w:rPr>
                <w:noProof/>
                <w:webHidden/>
              </w:rPr>
            </w:r>
            <w:r>
              <w:rPr>
                <w:noProof/>
                <w:webHidden/>
              </w:rPr>
              <w:fldChar w:fldCharType="separate"/>
            </w:r>
            <w:r w:rsidR="004F3770">
              <w:rPr>
                <w:noProof/>
                <w:webHidden/>
              </w:rPr>
              <w:t>8</w:t>
            </w:r>
            <w:r>
              <w:rPr>
                <w:noProof/>
                <w:webHidden/>
              </w:rPr>
              <w:fldChar w:fldCharType="end"/>
            </w:r>
          </w:hyperlink>
        </w:p>
        <w:p w:rsidR="004F3770" w:rsidRDefault="00D918BE">
          <w:pPr>
            <w:pStyle w:val="TOC1"/>
            <w:tabs>
              <w:tab w:val="right" w:leader="dot" w:pos="9350"/>
            </w:tabs>
            <w:rPr>
              <w:rFonts w:eastAsiaTheme="minorEastAsia"/>
              <w:noProof/>
              <w:sz w:val="22"/>
            </w:rPr>
          </w:pPr>
          <w:hyperlink w:anchor="_Toc306139290" w:history="1">
            <w:r w:rsidR="004F3770" w:rsidRPr="00291090">
              <w:rPr>
                <w:rStyle w:val="Hyperlink"/>
                <w:noProof/>
                <w:lang w:val="es-ES"/>
              </w:rPr>
              <w:t>Pruebas unitarias</w:t>
            </w:r>
            <w:r w:rsidR="004F3770">
              <w:rPr>
                <w:noProof/>
                <w:webHidden/>
              </w:rPr>
              <w:tab/>
            </w:r>
            <w:r>
              <w:rPr>
                <w:noProof/>
                <w:webHidden/>
              </w:rPr>
              <w:fldChar w:fldCharType="begin"/>
            </w:r>
            <w:r w:rsidR="004F3770">
              <w:rPr>
                <w:noProof/>
                <w:webHidden/>
              </w:rPr>
              <w:instrText xml:space="preserve"> PAGEREF _Toc306139290 \h </w:instrText>
            </w:r>
            <w:r>
              <w:rPr>
                <w:noProof/>
                <w:webHidden/>
              </w:rPr>
            </w:r>
            <w:r>
              <w:rPr>
                <w:noProof/>
                <w:webHidden/>
              </w:rPr>
              <w:fldChar w:fldCharType="separate"/>
            </w:r>
            <w:r w:rsidR="004F3770">
              <w:rPr>
                <w:noProof/>
                <w:webHidden/>
              </w:rPr>
              <w:t>9</w:t>
            </w:r>
            <w:r>
              <w:rPr>
                <w:noProof/>
                <w:webHidden/>
              </w:rPr>
              <w:fldChar w:fldCharType="end"/>
            </w:r>
          </w:hyperlink>
        </w:p>
        <w:p w:rsidR="00BB3A32" w:rsidRDefault="00D918BE">
          <w:r>
            <w:fldChar w:fldCharType="end"/>
          </w:r>
        </w:p>
      </w:sdtContent>
    </w:sdt>
    <w:p w:rsidR="00BB3A32" w:rsidRDefault="00BB3A32">
      <w:pPr>
        <w:rPr>
          <w:rFonts w:eastAsiaTheme="majorEastAsia"/>
          <w:lang w:val="es-ES"/>
        </w:rPr>
      </w:pPr>
    </w:p>
    <w:p w:rsidR="009808F4" w:rsidRDefault="009808F4" w:rsidP="00136DC3">
      <w:pPr>
        <w:pStyle w:val="Heading1"/>
        <w:rPr>
          <w:lang w:val="es-ES"/>
        </w:rPr>
      </w:pPr>
      <w:bookmarkStart w:id="0" w:name="_Toc306139286"/>
      <w:r>
        <w:rPr>
          <w:lang w:val="es-ES"/>
        </w:rPr>
        <w:lastRenderedPageBreak/>
        <w:t>Introducción</w:t>
      </w:r>
      <w:bookmarkEnd w:id="0"/>
    </w:p>
    <w:p w:rsidR="00BB3A32" w:rsidRDefault="00BB3A32" w:rsidP="00BB3A32">
      <w:pPr>
        <w:pStyle w:val="Cuerpo"/>
      </w:pPr>
    </w:p>
    <w:p w:rsidR="00BB3A32" w:rsidRDefault="00BB3A32" w:rsidP="00BB3A32">
      <w:pPr>
        <w:rPr>
          <w:rFonts w:eastAsiaTheme="majorEastAsia"/>
          <w:lang w:val="es-ES"/>
        </w:rPr>
      </w:pPr>
      <w:r>
        <w:rPr>
          <w:rFonts w:eastAsiaTheme="majorEastAsia"/>
          <w:lang w:val="es-ES"/>
        </w:rPr>
        <w:t>Este documento suele asociar al código fuente de la aplicación, aunque puede llegar a ser más amplio dependiendo del proyecto.</w:t>
      </w:r>
    </w:p>
    <w:p w:rsidR="00BB3A32" w:rsidRPr="00BB3A32" w:rsidRDefault="00BB3A32" w:rsidP="00BB3A32">
      <w:pPr>
        <w:pStyle w:val="Cuerpo"/>
      </w:pPr>
    </w:p>
    <w:p w:rsidR="009808F4" w:rsidRDefault="009808F4" w:rsidP="00136DC3">
      <w:pPr>
        <w:pStyle w:val="Heading1"/>
        <w:rPr>
          <w:lang w:val="es-ES"/>
        </w:rPr>
      </w:pPr>
      <w:bookmarkStart w:id="1" w:name="_Toc306139287"/>
      <w:r>
        <w:rPr>
          <w:lang w:val="es-ES"/>
        </w:rPr>
        <w:lastRenderedPageBreak/>
        <w:t>Documentación de las bibliotecas</w:t>
      </w:r>
      <w:bookmarkEnd w:id="1"/>
    </w:p>
    <w:p w:rsidR="009808F4" w:rsidRDefault="009808F4" w:rsidP="00136DC3">
      <w:pPr>
        <w:pStyle w:val="Heading1"/>
        <w:rPr>
          <w:lang w:val="es-ES"/>
        </w:rPr>
      </w:pPr>
      <w:bookmarkStart w:id="2" w:name="_Toc306139288"/>
      <w:r>
        <w:rPr>
          <w:lang w:val="es-ES"/>
        </w:rPr>
        <w:lastRenderedPageBreak/>
        <w:t>Código fuente</w:t>
      </w:r>
      <w:bookmarkEnd w:id="2"/>
    </w:p>
    <w:p w:rsidR="009808F4" w:rsidRDefault="009808F4" w:rsidP="00136DC3">
      <w:pPr>
        <w:pStyle w:val="Heading1"/>
        <w:rPr>
          <w:lang w:val="es-ES"/>
        </w:rPr>
      </w:pPr>
      <w:bookmarkStart w:id="3" w:name="_Toc306139289"/>
      <w:r>
        <w:rPr>
          <w:lang w:val="es-ES"/>
        </w:rPr>
        <w:lastRenderedPageBreak/>
        <w:t>Manual del programador</w:t>
      </w:r>
      <w:bookmarkEnd w:id="3"/>
    </w:p>
    <w:p w:rsidR="00170515" w:rsidRDefault="00170515" w:rsidP="00170515">
      <w:pPr>
        <w:pStyle w:val="Cuerpo"/>
      </w:pPr>
    </w:p>
    <w:p w:rsidR="00D31079" w:rsidRDefault="00D31079" w:rsidP="00D31079">
      <w:pPr>
        <w:pStyle w:val="Cuerpo"/>
        <w:ind w:firstLine="0"/>
      </w:pPr>
      <w:r>
        <w:t xml:space="preserve">Para el desarrollo y testeo de la parte móvil fue preciso contar con una versión de Eclipse soportada tanto por el SDK de Android como por </w:t>
      </w:r>
      <w:r w:rsidR="009C4084">
        <w:t>el respectivo ADT (</w:t>
      </w:r>
      <w:proofErr w:type="spellStart"/>
      <w:r w:rsidR="009C4084">
        <w:t>plugin</w:t>
      </w:r>
      <w:proofErr w:type="spellEnd"/>
      <w:r w:rsidR="009C4084">
        <w:t>) de Android para Eclipse.</w:t>
      </w:r>
    </w:p>
    <w:p w:rsidR="009C3021" w:rsidRDefault="009C3021" w:rsidP="009C3021">
      <w:pPr>
        <w:autoSpaceDE w:val="0"/>
        <w:autoSpaceDN w:val="0"/>
        <w:adjustRightInd w:val="0"/>
        <w:spacing w:after="0" w:line="240" w:lineRule="auto"/>
        <w:rPr>
          <w:lang w:val="es-ES"/>
        </w:rPr>
      </w:pPr>
      <w:r w:rsidRPr="009C3021">
        <w:rPr>
          <w:lang w:val="es-ES"/>
        </w:rPr>
        <w:t xml:space="preserve">La </w:t>
      </w:r>
      <w:r>
        <w:rPr>
          <w:lang w:val="es-ES"/>
        </w:rPr>
        <w:t>distribución</w:t>
      </w:r>
      <w:r w:rsidRPr="009C3021">
        <w:rPr>
          <w:lang w:val="es-ES"/>
        </w:rPr>
        <w:t xml:space="preserve"> de Eclipse utilizada para este proyecto fue: </w:t>
      </w:r>
    </w:p>
    <w:p w:rsidR="009C3021" w:rsidRDefault="009C3021" w:rsidP="009C3021">
      <w:pPr>
        <w:autoSpaceDE w:val="0"/>
        <w:autoSpaceDN w:val="0"/>
        <w:adjustRightInd w:val="0"/>
        <w:spacing w:after="0" w:line="240" w:lineRule="auto"/>
        <w:rPr>
          <w:lang w:val="es-ES"/>
        </w:rPr>
      </w:pPr>
    </w:p>
    <w:p w:rsidR="009C3021" w:rsidRPr="009C3021" w:rsidRDefault="009C3021" w:rsidP="009C3021">
      <w:pPr>
        <w:autoSpaceDE w:val="0"/>
        <w:autoSpaceDN w:val="0"/>
        <w:adjustRightInd w:val="0"/>
        <w:spacing w:after="0" w:line="240" w:lineRule="auto"/>
        <w:ind w:left="720"/>
        <w:rPr>
          <w:rFonts w:cstheme="minorHAnsi"/>
          <w:szCs w:val="24"/>
        </w:rPr>
      </w:pPr>
      <w:r w:rsidRPr="009C3021">
        <w:rPr>
          <w:rFonts w:cstheme="minorHAnsi"/>
          <w:szCs w:val="24"/>
        </w:rPr>
        <w:t>Eclipse IDE for Java Developers</w:t>
      </w:r>
    </w:p>
    <w:p w:rsidR="009C3021" w:rsidRPr="009C3021" w:rsidRDefault="009C3021" w:rsidP="009C3021">
      <w:pPr>
        <w:autoSpaceDE w:val="0"/>
        <w:autoSpaceDN w:val="0"/>
        <w:adjustRightInd w:val="0"/>
        <w:spacing w:after="0" w:line="240" w:lineRule="auto"/>
        <w:ind w:left="720"/>
        <w:rPr>
          <w:rFonts w:cstheme="minorHAnsi"/>
          <w:szCs w:val="24"/>
        </w:rPr>
      </w:pPr>
    </w:p>
    <w:p w:rsidR="009C3021" w:rsidRPr="00CD7234" w:rsidRDefault="009C3021" w:rsidP="009C3021">
      <w:pPr>
        <w:pStyle w:val="Cuerpo"/>
        <w:ind w:left="720" w:firstLine="0"/>
        <w:rPr>
          <w:rFonts w:cstheme="minorHAnsi"/>
          <w:szCs w:val="24"/>
          <w:lang w:val="en-US"/>
        </w:rPr>
      </w:pPr>
      <w:r w:rsidRPr="00CD7234">
        <w:rPr>
          <w:rFonts w:cstheme="minorHAnsi"/>
          <w:szCs w:val="24"/>
          <w:lang w:val="en-US"/>
        </w:rPr>
        <w:t>Version: Indigo Service Release 1</w:t>
      </w:r>
    </w:p>
    <w:p w:rsidR="00A6613A" w:rsidRDefault="00A6613A" w:rsidP="009C3021">
      <w:pPr>
        <w:pStyle w:val="Cuerpo"/>
        <w:ind w:left="720" w:firstLine="0"/>
        <w:rPr>
          <w:rFonts w:cstheme="minorHAnsi"/>
          <w:szCs w:val="24"/>
        </w:rPr>
      </w:pPr>
      <w:r w:rsidRPr="00A6613A">
        <w:rPr>
          <w:rFonts w:cstheme="minorHAnsi"/>
          <w:szCs w:val="24"/>
        </w:rPr>
        <w:t>Plataforma</w:t>
      </w:r>
      <w:r>
        <w:rPr>
          <w:rFonts w:cstheme="minorHAnsi"/>
          <w:szCs w:val="24"/>
        </w:rPr>
        <w:t xml:space="preserve"> de Eclipse</w:t>
      </w:r>
      <w:r w:rsidRPr="00A6613A">
        <w:rPr>
          <w:rFonts w:cstheme="minorHAnsi"/>
          <w:szCs w:val="24"/>
        </w:rPr>
        <w:t xml:space="preserve">: </w:t>
      </w:r>
      <w:r>
        <w:rPr>
          <w:rFonts w:cstheme="minorHAnsi"/>
          <w:szCs w:val="24"/>
        </w:rPr>
        <w:t>3.7.1.r37</w:t>
      </w:r>
    </w:p>
    <w:p w:rsidR="00A6613A" w:rsidRPr="00A6613A" w:rsidRDefault="00A6613A" w:rsidP="00A6613A">
      <w:pPr>
        <w:pStyle w:val="Cuerpo"/>
        <w:ind w:firstLine="0"/>
        <w:rPr>
          <w:rFonts w:cstheme="minorHAnsi"/>
          <w:szCs w:val="24"/>
        </w:rPr>
      </w:pPr>
      <w:r>
        <w:rPr>
          <w:rFonts w:cstheme="minorHAnsi"/>
          <w:szCs w:val="24"/>
        </w:rPr>
        <w:t xml:space="preserve">Se puede descargar directamente de la página oficial de </w:t>
      </w:r>
      <w:hyperlink r:id="rId9" w:history="1">
        <w:r w:rsidR="000928E6" w:rsidRPr="000928E6">
          <w:rPr>
            <w:rStyle w:val="Hyperlink"/>
            <w:rFonts w:cstheme="minorHAnsi"/>
            <w:szCs w:val="24"/>
          </w:rPr>
          <w:t>Eclipse</w:t>
        </w:r>
      </w:hyperlink>
      <w:r>
        <w:rPr>
          <w:rFonts w:cstheme="minorHAnsi"/>
          <w:szCs w:val="24"/>
        </w:rPr>
        <w:t xml:space="preserve">, se incluye </w:t>
      </w:r>
      <w:r w:rsidR="000928E6">
        <w:rPr>
          <w:rFonts w:cstheme="minorHAnsi"/>
          <w:szCs w:val="24"/>
        </w:rPr>
        <w:t>el</w:t>
      </w:r>
      <w:r>
        <w:rPr>
          <w:rFonts w:cstheme="minorHAnsi"/>
          <w:szCs w:val="24"/>
        </w:rPr>
        <w:t xml:space="preserve"> fichero comprimido en formato .</w:t>
      </w:r>
      <w:proofErr w:type="spellStart"/>
      <w:r>
        <w:rPr>
          <w:rFonts w:cstheme="minorHAnsi"/>
          <w:szCs w:val="24"/>
        </w:rPr>
        <w:t>zip</w:t>
      </w:r>
      <w:proofErr w:type="spellEnd"/>
      <w:r>
        <w:rPr>
          <w:rFonts w:cstheme="minorHAnsi"/>
          <w:szCs w:val="24"/>
        </w:rPr>
        <w:t xml:space="preserve"> para Windows de 64-bits.</w:t>
      </w:r>
      <w:r w:rsidR="000928E6">
        <w:rPr>
          <w:rFonts w:cstheme="minorHAnsi"/>
          <w:szCs w:val="24"/>
        </w:rPr>
        <w:t xml:space="preserve"> Su instalación consiste en descomprimir el fichero y a abrir la aplicación.</w:t>
      </w:r>
    </w:p>
    <w:p w:rsidR="00C9372D" w:rsidRDefault="000928E6" w:rsidP="00D31079">
      <w:pPr>
        <w:pStyle w:val="Cuerpo"/>
        <w:ind w:firstLine="0"/>
      </w:pPr>
      <w:r>
        <w:t>Por otra parte e</w:t>
      </w:r>
      <w:r w:rsidR="00D31079">
        <w:t xml:space="preserve">l SDK </w:t>
      </w:r>
      <w:r>
        <w:t xml:space="preserve">de Android </w:t>
      </w:r>
      <w:r w:rsidR="00D31079">
        <w:t>pe</w:t>
      </w:r>
      <w:r w:rsidR="009C4084">
        <w:t xml:space="preserve">rmite </w:t>
      </w:r>
      <w:r>
        <w:t>disponer de</w:t>
      </w:r>
      <w:r w:rsidR="009C4084">
        <w:t xml:space="preserve"> varias plataformas de desarrollo</w:t>
      </w:r>
      <w:r>
        <w:t xml:space="preserve">, </w:t>
      </w:r>
      <w:r w:rsidR="00C9372D">
        <w:t xml:space="preserve"> es posible descargar el ejecutable desde el </w:t>
      </w:r>
      <w:hyperlink r:id="rId10" w:history="1">
        <w:r w:rsidR="00C9372D" w:rsidRPr="00C9372D">
          <w:rPr>
            <w:rStyle w:val="Hyperlink"/>
          </w:rPr>
          <w:t xml:space="preserve">Android </w:t>
        </w:r>
        <w:proofErr w:type="spellStart"/>
        <w:r w:rsidR="00C9372D" w:rsidRPr="00C9372D">
          <w:rPr>
            <w:rStyle w:val="Hyperlink"/>
          </w:rPr>
          <w:t>Developers</w:t>
        </w:r>
        <w:proofErr w:type="spellEnd"/>
        <w:r w:rsidR="00C9372D" w:rsidRPr="00C9372D">
          <w:rPr>
            <w:rStyle w:val="Hyperlink"/>
          </w:rPr>
          <w:t xml:space="preserve"> </w:t>
        </w:r>
        <w:proofErr w:type="spellStart"/>
        <w:r w:rsidR="00C9372D" w:rsidRPr="00C9372D">
          <w:rPr>
            <w:rStyle w:val="Hyperlink"/>
          </w:rPr>
          <w:t>Site</w:t>
        </w:r>
        <w:proofErr w:type="spellEnd"/>
      </w:hyperlink>
      <w:r w:rsidR="00C9372D">
        <w:t xml:space="preserve">, se incluye una versión para Windows del ejecutable. </w:t>
      </w:r>
    </w:p>
    <w:p w:rsidR="00D31079" w:rsidRDefault="000928E6" w:rsidP="00D31079">
      <w:pPr>
        <w:pStyle w:val="Cuerpo"/>
        <w:ind w:firstLine="0"/>
      </w:pPr>
      <w:r>
        <w:t xml:space="preserve">Es </w:t>
      </w:r>
      <w:r w:rsidR="00C9372D">
        <w:t>preciso</w:t>
      </w:r>
      <w:r>
        <w:t xml:space="preserve"> </w:t>
      </w:r>
      <w:r w:rsidR="00C9372D">
        <w:t>tener instalada</w:t>
      </w:r>
      <w:r>
        <w:t xml:space="preserve"> una versión del JDK compatible con la del SDK.</w:t>
      </w:r>
      <w:r w:rsidR="00C9372D">
        <w:t xml:space="preserve"> </w:t>
      </w:r>
      <w:r>
        <w:t xml:space="preserve"> </w:t>
      </w:r>
    </w:p>
    <w:p w:rsidR="000928E6" w:rsidRDefault="000928E6" w:rsidP="00D31079">
      <w:pPr>
        <w:pStyle w:val="Cuerpo"/>
        <w:ind w:firstLine="0"/>
      </w:pPr>
      <w:r>
        <w:rPr>
          <w:noProof/>
          <w:lang w:val="en-US"/>
        </w:rPr>
        <w:drawing>
          <wp:inline distT="0" distB="0" distL="0" distR="0">
            <wp:extent cx="5534025" cy="1733550"/>
            <wp:effectExtent l="19050" t="0" r="9525" b="0"/>
            <wp:docPr id="14" name="Picture 13" descr="dependenciaSDKjd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endenciaSDKjdk.JPG"/>
                    <pic:cNvPicPr/>
                  </pic:nvPicPr>
                  <pic:blipFill>
                    <a:blip r:embed="rId11" cstate="print"/>
                    <a:srcRect l="1763" t="1879" r="5128" b="41125"/>
                    <a:stretch>
                      <a:fillRect/>
                    </a:stretch>
                  </pic:blipFill>
                  <pic:spPr>
                    <a:xfrm>
                      <a:off x="0" y="0"/>
                      <a:ext cx="5534025" cy="1733550"/>
                    </a:xfrm>
                    <a:prstGeom prst="rect">
                      <a:avLst/>
                    </a:prstGeom>
                  </pic:spPr>
                </pic:pic>
              </a:graphicData>
            </a:graphic>
          </wp:inline>
        </w:drawing>
      </w:r>
    </w:p>
    <w:p w:rsidR="00C9372D" w:rsidRDefault="00C9372D" w:rsidP="00C9372D">
      <w:pPr>
        <w:pStyle w:val="Cuerpo"/>
        <w:ind w:firstLine="0"/>
      </w:pPr>
      <w:r>
        <w:lastRenderedPageBreak/>
        <w:t xml:space="preserve">El SDK de Android nos permite seleccionar las plataformas de Android que nos interesa incorporar. </w:t>
      </w:r>
    </w:p>
    <w:p w:rsidR="00400DC7" w:rsidRDefault="00400DC7" w:rsidP="00C9372D">
      <w:pPr>
        <w:pStyle w:val="Cuerpo"/>
        <w:ind w:firstLine="0"/>
      </w:pPr>
      <w:r>
        <w:rPr>
          <w:noProof/>
          <w:lang w:val="en-US"/>
        </w:rPr>
        <w:drawing>
          <wp:inline distT="0" distB="0" distL="0" distR="0">
            <wp:extent cx="5848350" cy="2600325"/>
            <wp:effectExtent l="19050" t="0" r="0" b="0"/>
            <wp:docPr id="16" name="Picture 15" descr="SDKmanag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Kmanager.JPG"/>
                    <pic:cNvPicPr/>
                  </pic:nvPicPr>
                  <pic:blipFill>
                    <a:blip r:embed="rId12" cstate="print"/>
                    <a:srcRect l="801" r="801"/>
                    <a:stretch>
                      <a:fillRect/>
                    </a:stretch>
                  </pic:blipFill>
                  <pic:spPr>
                    <a:xfrm>
                      <a:off x="0" y="0"/>
                      <a:ext cx="5848350" cy="2600325"/>
                    </a:xfrm>
                    <a:prstGeom prst="rect">
                      <a:avLst/>
                    </a:prstGeom>
                  </pic:spPr>
                </pic:pic>
              </a:graphicData>
            </a:graphic>
          </wp:inline>
        </w:drawing>
      </w:r>
    </w:p>
    <w:p w:rsidR="00400DC7" w:rsidRDefault="00400DC7" w:rsidP="00C9372D">
      <w:pPr>
        <w:pStyle w:val="Cuerpo"/>
        <w:ind w:firstLine="0"/>
      </w:pPr>
      <w:r>
        <w:t xml:space="preserve">Tomando en cuenta la tendencia actual, se decide trabajar sobre la distribución </w:t>
      </w:r>
      <w:proofErr w:type="spellStart"/>
      <w:r>
        <w:t>Gingerbread</w:t>
      </w:r>
      <w:proofErr w:type="spellEnd"/>
      <w:r>
        <w:t xml:space="preserve"> (Android 2.3.3/Android2.3.7).</w:t>
      </w:r>
    </w:p>
    <w:p w:rsidR="00400DC7" w:rsidRDefault="00400DC7" w:rsidP="00400DC7">
      <w:pPr>
        <w:pStyle w:val="Cuerpo"/>
        <w:ind w:firstLine="0"/>
        <w:jc w:val="center"/>
      </w:pPr>
      <w:r>
        <w:rPr>
          <w:noProof/>
          <w:lang w:val="en-US"/>
        </w:rPr>
        <w:drawing>
          <wp:inline distT="0" distB="0" distL="0" distR="0">
            <wp:extent cx="4381500" cy="2381250"/>
            <wp:effectExtent l="19050" t="0" r="0" b="0"/>
            <wp:docPr id="15" name="Picture 14" descr="tendencia.plataform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ndencia.plataformas.png"/>
                    <pic:cNvPicPr/>
                  </pic:nvPicPr>
                  <pic:blipFill>
                    <a:blip r:embed="rId13" cstate="print"/>
                    <a:stretch>
                      <a:fillRect/>
                    </a:stretch>
                  </pic:blipFill>
                  <pic:spPr>
                    <a:xfrm>
                      <a:off x="0" y="0"/>
                      <a:ext cx="4381500" cy="2381250"/>
                    </a:xfrm>
                    <a:prstGeom prst="rect">
                      <a:avLst/>
                    </a:prstGeom>
                  </pic:spPr>
                </pic:pic>
              </a:graphicData>
            </a:graphic>
          </wp:inline>
        </w:drawing>
      </w:r>
    </w:p>
    <w:p w:rsidR="00C9372D" w:rsidRDefault="00C9372D" w:rsidP="00D31079">
      <w:pPr>
        <w:pStyle w:val="Cuerpo"/>
        <w:ind w:firstLine="0"/>
      </w:pPr>
    </w:p>
    <w:p w:rsidR="00C9372D" w:rsidRDefault="00400DC7" w:rsidP="00D31079">
      <w:pPr>
        <w:pStyle w:val="Cuerpo"/>
        <w:ind w:firstLine="0"/>
      </w:pPr>
      <w:r>
        <w:t xml:space="preserve">Finalmente se procede a instalar el </w:t>
      </w:r>
      <w:proofErr w:type="spellStart"/>
      <w:r>
        <w:t>plugin</w:t>
      </w:r>
      <w:proofErr w:type="spellEnd"/>
      <w:r>
        <w:t xml:space="preserve"> de eclipse: </w:t>
      </w:r>
    </w:p>
    <w:p w:rsidR="00400DC7" w:rsidRDefault="00400DC7" w:rsidP="00D31079">
      <w:pPr>
        <w:pStyle w:val="Cuerpo"/>
        <w:ind w:firstLine="0"/>
      </w:pPr>
    </w:p>
    <w:p w:rsidR="00400DC7" w:rsidRPr="00400DC7" w:rsidRDefault="00400DC7" w:rsidP="00400DC7">
      <w:pPr>
        <w:pStyle w:val="Cuerpo"/>
        <w:rPr>
          <w:lang w:val="en-US"/>
        </w:rPr>
      </w:pPr>
      <w:proofErr w:type="spellStart"/>
      <w:r>
        <w:rPr>
          <w:lang w:val="en-US"/>
        </w:rPr>
        <w:t>Desde</w:t>
      </w:r>
      <w:proofErr w:type="spellEnd"/>
      <w:r>
        <w:rPr>
          <w:lang w:val="en-US"/>
        </w:rPr>
        <w:t xml:space="preserve"> Eclipse </w:t>
      </w:r>
      <w:proofErr w:type="spellStart"/>
      <w:r>
        <w:rPr>
          <w:lang w:val="en-US"/>
        </w:rPr>
        <w:t>navegar</w:t>
      </w:r>
      <w:proofErr w:type="spellEnd"/>
      <w:r>
        <w:rPr>
          <w:lang w:val="en-US"/>
        </w:rPr>
        <w:t xml:space="preserve"> a:</w:t>
      </w:r>
      <w:r w:rsidRPr="00400DC7">
        <w:rPr>
          <w:lang w:val="en-US"/>
        </w:rPr>
        <w:t xml:space="preserve"> Help</w:t>
      </w:r>
      <w:r w:rsidR="004B715C">
        <w:rPr>
          <w:lang w:val="en-US"/>
        </w:rPr>
        <w:t xml:space="preserve"> &gt; Install New Software.</w:t>
      </w:r>
    </w:p>
    <w:p w:rsidR="004B715C" w:rsidRDefault="004B715C" w:rsidP="004B715C">
      <w:pPr>
        <w:pStyle w:val="Cuerpo"/>
        <w:ind w:left="360"/>
      </w:pPr>
      <w:r>
        <w:t xml:space="preserve">Agregar repositorio con los valores: </w:t>
      </w:r>
    </w:p>
    <w:p w:rsidR="004B715C" w:rsidRDefault="004B715C" w:rsidP="004B715C">
      <w:pPr>
        <w:pStyle w:val="Cuerpo"/>
        <w:ind w:left="720"/>
        <w:rPr>
          <w:lang w:val="en-US"/>
        </w:rPr>
      </w:pPr>
      <w:r w:rsidRPr="004B715C">
        <w:rPr>
          <w:lang w:val="en-US"/>
        </w:rPr>
        <w:t xml:space="preserve">ADT </w:t>
      </w:r>
      <w:proofErr w:type="spellStart"/>
      <w:r w:rsidRPr="004B715C">
        <w:rPr>
          <w:lang w:val="en-US"/>
        </w:rPr>
        <w:t>Plugin</w:t>
      </w:r>
      <w:proofErr w:type="spellEnd"/>
    </w:p>
    <w:p w:rsidR="00400DC7" w:rsidRPr="00400DC7" w:rsidRDefault="00400DC7" w:rsidP="004B715C">
      <w:pPr>
        <w:pStyle w:val="Cuerpo"/>
        <w:ind w:left="720"/>
        <w:rPr>
          <w:lang w:val="en-US"/>
        </w:rPr>
      </w:pPr>
      <w:r w:rsidRPr="00400DC7">
        <w:rPr>
          <w:lang w:val="en-US"/>
        </w:rPr>
        <w:t>https://dl-ssl.google.com/android/eclipse/</w:t>
      </w:r>
    </w:p>
    <w:p w:rsidR="004B715C" w:rsidRDefault="004B715C" w:rsidP="00170515">
      <w:pPr>
        <w:pStyle w:val="Cuerpo"/>
        <w:ind w:firstLine="0"/>
        <w:rPr>
          <w:b/>
          <w:sz w:val="32"/>
          <w:lang w:val="en-US"/>
        </w:rPr>
      </w:pPr>
    </w:p>
    <w:p w:rsidR="00170515" w:rsidRPr="00CD7234" w:rsidRDefault="00170515" w:rsidP="00170515">
      <w:pPr>
        <w:pStyle w:val="Cuerpo"/>
        <w:ind w:firstLine="0"/>
        <w:rPr>
          <w:b/>
          <w:sz w:val="32"/>
        </w:rPr>
      </w:pPr>
      <w:r w:rsidRPr="00CD7234">
        <w:rPr>
          <w:b/>
          <w:sz w:val="32"/>
        </w:rPr>
        <w:t>TOMCAT:</w:t>
      </w:r>
    </w:p>
    <w:p w:rsidR="00170515" w:rsidRDefault="00170515" w:rsidP="00170515">
      <w:pPr>
        <w:pStyle w:val="Cuerpo"/>
        <w:ind w:firstLine="0"/>
      </w:pPr>
      <w:r>
        <w:t xml:space="preserve">Desde tomcat.apache.org acceder a la sección de </w:t>
      </w:r>
      <w:r w:rsidRPr="00170515">
        <w:t>“</w:t>
      </w:r>
      <w:proofErr w:type="spellStart"/>
      <w:r w:rsidRPr="00170515">
        <w:t>Downloads</w:t>
      </w:r>
      <w:proofErr w:type="spellEnd"/>
      <w:r w:rsidRPr="00170515">
        <w:t xml:space="preserve">” y descargar la  </w:t>
      </w:r>
      <w:r>
        <w:t xml:space="preserve">última versión disponible. </w:t>
      </w:r>
    </w:p>
    <w:p w:rsidR="00170515" w:rsidRDefault="00170515" w:rsidP="00170515">
      <w:pPr>
        <w:pStyle w:val="Cuerpo"/>
        <w:ind w:firstLine="0"/>
      </w:pPr>
      <w:r>
        <w:t xml:space="preserve">En este proyecto hemos utilizado </w:t>
      </w:r>
      <w:proofErr w:type="spellStart"/>
      <w:r>
        <w:t>Tomcat</w:t>
      </w:r>
      <w:proofErr w:type="spellEnd"/>
      <w:r>
        <w:t xml:space="preserve"> 7.0.23.</w:t>
      </w:r>
    </w:p>
    <w:p w:rsidR="00170515" w:rsidRDefault="00170515" w:rsidP="00170515">
      <w:pPr>
        <w:pStyle w:val="Cuerpo"/>
        <w:ind w:firstLine="0"/>
      </w:pPr>
      <w:r>
        <w:t xml:space="preserve">Descargar el </w:t>
      </w:r>
      <w:proofErr w:type="spellStart"/>
      <w:r>
        <w:t>core</w:t>
      </w:r>
      <w:proofErr w:type="spellEnd"/>
      <w:r>
        <w:t xml:space="preserve"> correspondiente.</w:t>
      </w:r>
    </w:p>
    <w:p w:rsidR="00170515" w:rsidRDefault="00170515" w:rsidP="00170515">
      <w:pPr>
        <w:pStyle w:val="Cuerpo"/>
        <w:ind w:firstLine="0"/>
      </w:pPr>
      <w:r>
        <w:t>En este caso 64-bit Windows.zip.</w:t>
      </w:r>
    </w:p>
    <w:p w:rsidR="00170515" w:rsidRDefault="00170515" w:rsidP="00170515">
      <w:pPr>
        <w:pStyle w:val="Cuerpo"/>
        <w:ind w:firstLine="0"/>
      </w:pPr>
      <w:r>
        <w:t xml:space="preserve">Extraer el contenido del fichero comprimido en un directorio fácilmente accesible, es recomendable que el nombre incluya la versión desplegada (por ejemplo: </w:t>
      </w:r>
      <w:r w:rsidRPr="00170515">
        <w:t>apache-tomcat-7.0.23</w:t>
      </w:r>
      <w:r>
        <w:t>).</w:t>
      </w:r>
    </w:p>
    <w:p w:rsidR="00170515" w:rsidRDefault="00170515" w:rsidP="00170515">
      <w:pPr>
        <w:pStyle w:val="Cuerpo"/>
        <w:ind w:firstLine="0"/>
      </w:pPr>
      <w:r>
        <w:t xml:space="preserve">Asegurarse de que se cuenta con una versión de </w:t>
      </w:r>
      <w:proofErr w:type="spellStart"/>
      <w:r>
        <w:t>jre</w:t>
      </w:r>
      <w:proofErr w:type="spellEnd"/>
      <w:r>
        <w:t xml:space="preserve"> o </w:t>
      </w:r>
      <w:proofErr w:type="spellStart"/>
      <w:r>
        <w:t>jdk</w:t>
      </w:r>
      <w:proofErr w:type="spellEnd"/>
      <w:r>
        <w:t xml:space="preserve"> superior a 1.6</w:t>
      </w:r>
      <w:r w:rsidR="009F6C52">
        <w:t xml:space="preserve">. Comprobar que las variables de entorno JAVA_HOME y JRE_HOME están definidas y apuntan al directorio de instalación del </w:t>
      </w:r>
      <w:r w:rsidR="00D31079">
        <w:t>JDK</w:t>
      </w:r>
      <w:r w:rsidR="009F6C52">
        <w:t xml:space="preserve">, y </w:t>
      </w:r>
      <w:r w:rsidR="00D31079">
        <w:t>JRE</w:t>
      </w:r>
      <w:r w:rsidR="009F6C52">
        <w:t xml:space="preserve"> respectivamente.</w:t>
      </w:r>
    </w:p>
    <w:p w:rsidR="009F6C52" w:rsidRDefault="009F6C52" w:rsidP="00170515">
      <w:pPr>
        <w:pStyle w:val="Cuerpo"/>
        <w:ind w:firstLine="0"/>
      </w:pPr>
      <w:r>
        <w:t>Abrir una ventana de comandos y ejecutar startup.bat.</w:t>
      </w:r>
    </w:p>
    <w:p w:rsidR="00150616" w:rsidRPr="00D31079" w:rsidRDefault="00150616" w:rsidP="00150616">
      <w:pPr>
        <w:pStyle w:val="Cuerpo"/>
      </w:pPr>
    </w:p>
    <w:p w:rsidR="00150616" w:rsidRPr="00150616" w:rsidRDefault="00150616" w:rsidP="00150616">
      <w:pPr>
        <w:pStyle w:val="Cuerpo"/>
        <w:rPr>
          <w:lang w:val="en-US"/>
        </w:rPr>
      </w:pPr>
      <w:r w:rsidRPr="00150616">
        <w:rPr>
          <w:lang w:val="en-US"/>
        </w:rPr>
        <w:t>C:\Users\Romina\Desktop\apache-tomcat-7.0.23\bin&gt;startup.bat</w:t>
      </w:r>
    </w:p>
    <w:p w:rsidR="00150616" w:rsidRPr="00150616" w:rsidRDefault="00150616" w:rsidP="00150616">
      <w:pPr>
        <w:pStyle w:val="Cuerpo"/>
        <w:rPr>
          <w:lang w:val="en-US"/>
        </w:rPr>
      </w:pPr>
      <w:r w:rsidRPr="00150616">
        <w:rPr>
          <w:lang w:val="en-US"/>
        </w:rPr>
        <w:lastRenderedPageBreak/>
        <w:t>Using CATALINA_BASE:   "C:\Users\Romina\Desktop\apache-tomcat-7.0.23"</w:t>
      </w:r>
    </w:p>
    <w:p w:rsidR="00150616" w:rsidRPr="00150616" w:rsidRDefault="00150616" w:rsidP="00150616">
      <w:pPr>
        <w:pStyle w:val="Cuerpo"/>
        <w:rPr>
          <w:lang w:val="en-US"/>
        </w:rPr>
      </w:pPr>
      <w:r w:rsidRPr="00150616">
        <w:rPr>
          <w:lang w:val="en-US"/>
        </w:rPr>
        <w:t>Using CATALINA_HOME:   "C:\Users\Romina\Desktop\apache-tomcat-7.0.23"</w:t>
      </w:r>
    </w:p>
    <w:p w:rsidR="00150616" w:rsidRPr="00150616" w:rsidRDefault="00150616" w:rsidP="00150616">
      <w:pPr>
        <w:pStyle w:val="Cuerpo"/>
        <w:rPr>
          <w:lang w:val="en-US"/>
        </w:rPr>
      </w:pPr>
      <w:r w:rsidRPr="00150616">
        <w:rPr>
          <w:lang w:val="en-US"/>
        </w:rPr>
        <w:t>Using CATALINA_TMPDIR: "C:\Users\Romina\Desktop\apache-tomcat-7.0.23\temp"</w:t>
      </w:r>
    </w:p>
    <w:p w:rsidR="00150616" w:rsidRPr="00150616" w:rsidRDefault="00150616" w:rsidP="00150616">
      <w:pPr>
        <w:pStyle w:val="Cuerpo"/>
        <w:rPr>
          <w:lang w:val="en-US"/>
        </w:rPr>
      </w:pPr>
      <w:r w:rsidRPr="00150616">
        <w:rPr>
          <w:lang w:val="en-US"/>
        </w:rPr>
        <w:t>Using JRE_HOME:        "C:\Program Files\Java\jre7"</w:t>
      </w:r>
    </w:p>
    <w:p w:rsidR="00150616" w:rsidRPr="00150616" w:rsidRDefault="00150616" w:rsidP="00150616">
      <w:pPr>
        <w:pStyle w:val="Cuerpo"/>
        <w:rPr>
          <w:lang w:val="en-US"/>
        </w:rPr>
      </w:pPr>
      <w:r w:rsidRPr="00150616">
        <w:rPr>
          <w:lang w:val="en-US"/>
        </w:rPr>
        <w:t>Using CLASSPATH:       "C:\Users\Romina\Desktop\apache-tomcat-7.0.23\bin\bootstr</w:t>
      </w:r>
    </w:p>
    <w:p w:rsidR="009F6C52" w:rsidRDefault="00150616" w:rsidP="00150616">
      <w:pPr>
        <w:pStyle w:val="Cuerpo"/>
        <w:rPr>
          <w:lang w:val="en-US"/>
        </w:rPr>
      </w:pPr>
      <w:r w:rsidRPr="00150616">
        <w:rPr>
          <w:lang w:val="en-US"/>
        </w:rPr>
        <w:t>ap.jar;C:\Users\Romina\Desktop\apache-tomcat-7.0.23\bin\tomcat-juli.jar"</w:t>
      </w:r>
    </w:p>
    <w:p w:rsidR="00150616" w:rsidRDefault="00150616" w:rsidP="00150616">
      <w:pPr>
        <w:pStyle w:val="Cuerpo"/>
        <w:rPr>
          <w:lang w:val="en-US"/>
        </w:rPr>
      </w:pPr>
    </w:p>
    <w:p w:rsidR="009F6C52" w:rsidRPr="00150616" w:rsidRDefault="009F6C52" w:rsidP="009F6C52">
      <w:pPr>
        <w:pStyle w:val="Cuerpo"/>
      </w:pPr>
      <w:r w:rsidRPr="00150616">
        <w:t>SPRINGSOURCE</w:t>
      </w:r>
    </w:p>
    <w:p w:rsidR="009F6C52" w:rsidRDefault="00150616" w:rsidP="009F6C52">
      <w:pPr>
        <w:pStyle w:val="Cuerpo"/>
      </w:pPr>
      <w:r>
        <w:t>Es preciso i</w:t>
      </w:r>
      <w:r w:rsidR="009F6C52" w:rsidRPr="009F6C52">
        <w:t xml:space="preserve">nstalar Eclipse </w:t>
      </w:r>
      <w:proofErr w:type="spellStart"/>
      <w:r w:rsidR="009F6C52" w:rsidRPr="009F6C52">
        <w:t>SpringSource</w:t>
      </w:r>
      <w:proofErr w:type="spellEnd"/>
      <w:r w:rsidR="009F6C52" w:rsidRPr="009F6C52">
        <w:t xml:space="preserve"> </w:t>
      </w:r>
      <w:proofErr w:type="spellStart"/>
      <w:r w:rsidR="009F6C52" w:rsidRPr="009F6C52">
        <w:t>Tool</w:t>
      </w:r>
      <w:proofErr w:type="spellEnd"/>
      <w:r w:rsidR="009F6C52" w:rsidRPr="009F6C52">
        <w:t xml:space="preserve"> Suite y configurar un server para conectarse a </w:t>
      </w:r>
      <w:proofErr w:type="spellStart"/>
      <w:r w:rsidR="009F6C52" w:rsidRPr="009F6C52">
        <w:t>tomcat</w:t>
      </w:r>
      <w:proofErr w:type="spellEnd"/>
      <w:r w:rsidR="009F6C52" w:rsidRPr="009F6C52">
        <w:t>.</w:t>
      </w:r>
    </w:p>
    <w:p w:rsidR="00150616" w:rsidRDefault="00150616" w:rsidP="00150616">
      <w:pPr>
        <w:pStyle w:val="Cuerpo"/>
        <w:numPr>
          <w:ilvl w:val="0"/>
          <w:numId w:val="13"/>
        </w:numPr>
      </w:pPr>
      <w:proofErr w:type="spellStart"/>
      <w:r>
        <w:t>Descar</w:t>
      </w:r>
      <w:proofErr w:type="spellEnd"/>
      <w:r>
        <w:t xml:space="preserve"> el ejecutable para la versión del sistema operativo correspondiente (en este caso Windows-64bits) y seguir los pasos de instalación tal como se describe a continuación.</w:t>
      </w:r>
    </w:p>
    <w:p w:rsidR="00150616" w:rsidRDefault="00150616" w:rsidP="00150616">
      <w:pPr>
        <w:pStyle w:val="Cuerpo"/>
        <w:ind w:left="720" w:firstLine="0"/>
      </w:pPr>
      <w:r>
        <w:rPr>
          <w:noProof/>
          <w:lang w:val="en-US"/>
        </w:rPr>
        <w:lastRenderedPageBreak/>
        <w:drawing>
          <wp:inline distT="0" distB="0" distL="0" distR="0">
            <wp:extent cx="5819775" cy="4657725"/>
            <wp:effectExtent l="19050" t="0" r="9525" b="0"/>
            <wp:docPr id="2" name="Picture 1" descr="spring_step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ng_step_0.JPG"/>
                    <pic:cNvPicPr/>
                  </pic:nvPicPr>
                  <pic:blipFill>
                    <a:blip r:embed="rId14" cstate="print"/>
                    <a:stretch>
                      <a:fillRect/>
                    </a:stretch>
                  </pic:blipFill>
                  <pic:spPr>
                    <a:xfrm>
                      <a:off x="0" y="0"/>
                      <a:ext cx="5819775" cy="4657725"/>
                    </a:xfrm>
                    <a:prstGeom prst="rect">
                      <a:avLst/>
                    </a:prstGeom>
                  </pic:spPr>
                </pic:pic>
              </a:graphicData>
            </a:graphic>
          </wp:inline>
        </w:drawing>
      </w:r>
    </w:p>
    <w:p w:rsidR="00150616" w:rsidRDefault="00150616" w:rsidP="00150616">
      <w:pPr>
        <w:pStyle w:val="Cuerpo"/>
        <w:ind w:left="720" w:firstLine="0"/>
      </w:pPr>
      <w:r>
        <w:rPr>
          <w:noProof/>
          <w:lang w:val="en-US"/>
        </w:rPr>
        <w:lastRenderedPageBreak/>
        <w:drawing>
          <wp:inline distT="0" distB="0" distL="0" distR="0">
            <wp:extent cx="5810250" cy="4667250"/>
            <wp:effectExtent l="19050" t="0" r="0" b="0"/>
            <wp:docPr id="3" name="Picture 2" descr="spring_step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ng_step_1.JPG"/>
                    <pic:cNvPicPr/>
                  </pic:nvPicPr>
                  <pic:blipFill>
                    <a:blip r:embed="rId15" cstate="print"/>
                    <a:stretch>
                      <a:fillRect/>
                    </a:stretch>
                  </pic:blipFill>
                  <pic:spPr>
                    <a:xfrm>
                      <a:off x="0" y="0"/>
                      <a:ext cx="5810250" cy="4667250"/>
                    </a:xfrm>
                    <a:prstGeom prst="rect">
                      <a:avLst/>
                    </a:prstGeom>
                  </pic:spPr>
                </pic:pic>
              </a:graphicData>
            </a:graphic>
          </wp:inline>
        </w:drawing>
      </w:r>
    </w:p>
    <w:p w:rsidR="00150616" w:rsidRDefault="00150616" w:rsidP="00150616">
      <w:pPr>
        <w:pStyle w:val="Cuerpo"/>
        <w:ind w:left="720" w:firstLine="0"/>
      </w:pPr>
      <w:r>
        <w:rPr>
          <w:noProof/>
          <w:lang w:val="en-US"/>
        </w:rPr>
        <w:lastRenderedPageBreak/>
        <w:drawing>
          <wp:inline distT="0" distB="0" distL="0" distR="0">
            <wp:extent cx="5838825" cy="4695825"/>
            <wp:effectExtent l="19050" t="0" r="9525" b="0"/>
            <wp:docPr id="5" name="Picture 4" descr="spring_step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ng_step_2.JPG"/>
                    <pic:cNvPicPr/>
                  </pic:nvPicPr>
                  <pic:blipFill>
                    <a:blip r:embed="rId16" cstate="print"/>
                    <a:stretch>
                      <a:fillRect/>
                    </a:stretch>
                  </pic:blipFill>
                  <pic:spPr>
                    <a:xfrm>
                      <a:off x="0" y="0"/>
                      <a:ext cx="5838825" cy="4695825"/>
                    </a:xfrm>
                    <a:prstGeom prst="rect">
                      <a:avLst/>
                    </a:prstGeom>
                  </pic:spPr>
                </pic:pic>
              </a:graphicData>
            </a:graphic>
          </wp:inline>
        </w:drawing>
      </w:r>
    </w:p>
    <w:p w:rsidR="00150616" w:rsidRDefault="00150616" w:rsidP="00150616">
      <w:pPr>
        <w:pStyle w:val="Cuerpo"/>
        <w:ind w:left="720" w:firstLine="0"/>
      </w:pPr>
      <w:r>
        <w:rPr>
          <w:noProof/>
          <w:lang w:val="en-US"/>
        </w:rPr>
        <w:lastRenderedPageBreak/>
        <w:drawing>
          <wp:inline distT="0" distB="0" distL="0" distR="0">
            <wp:extent cx="5829300" cy="4648200"/>
            <wp:effectExtent l="19050" t="0" r="0" b="0"/>
            <wp:docPr id="6" name="Picture 5" descr="spring_step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ng_step_3.JPG"/>
                    <pic:cNvPicPr/>
                  </pic:nvPicPr>
                  <pic:blipFill>
                    <a:blip r:embed="rId17" cstate="print"/>
                    <a:stretch>
                      <a:fillRect/>
                    </a:stretch>
                  </pic:blipFill>
                  <pic:spPr>
                    <a:xfrm>
                      <a:off x="0" y="0"/>
                      <a:ext cx="5829300" cy="4648200"/>
                    </a:xfrm>
                    <a:prstGeom prst="rect">
                      <a:avLst/>
                    </a:prstGeom>
                  </pic:spPr>
                </pic:pic>
              </a:graphicData>
            </a:graphic>
          </wp:inline>
        </w:drawing>
      </w:r>
    </w:p>
    <w:p w:rsidR="00150616" w:rsidRDefault="00150616" w:rsidP="00150616">
      <w:pPr>
        <w:pStyle w:val="Cuerpo"/>
        <w:ind w:left="720" w:firstLine="0"/>
      </w:pPr>
      <w:r>
        <w:rPr>
          <w:noProof/>
          <w:lang w:val="en-US"/>
        </w:rPr>
        <w:lastRenderedPageBreak/>
        <w:drawing>
          <wp:inline distT="0" distB="0" distL="0" distR="0">
            <wp:extent cx="5810250" cy="4667250"/>
            <wp:effectExtent l="19050" t="0" r="0" b="0"/>
            <wp:docPr id="7" name="Picture 6" descr="spring_step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ng_step_4.JPG"/>
                    <pic:cNvPicPr/>
                  </pic:nvPicPr>
                  <pic:blipFill>
                    <a:blip r:embed="rId18" cstate="print"/>
                    <a:stretch>
                      <a:fillRect/>
                    </a:stretch>
                  </pic:blipFill>
                  <pic:spPr>
                    <a:xfrm>
                      <a:off x="0" y="0"/>
                      <a:ext cx="5810250" cy="4667250"/>
                    </a:xfrm>
                    <a:prstGeom prst="rect">
                      <a:avLst/>
                    </a:prstGeom>
                  </pic:spPr>
                </pic:pic>
              </a:graphicData>
            </a:graphic>
          </wp:inline>
        </w:drawing>
      </w:r>
    </w:p>
    <w:p w:rsidR="00150616" w:rsidRDefault="00150616" w:rsidP="00150616">
      <w:pPr>
        <w:pStyle w:val="Cuerpo"/>
        <w:numPr>
          <w:ilvl w:val="0"/>
          <w:numId w:val="13"/>
        </w:numPr>
      </w:pPr>
      <w:r>
        <w:t>Definir un directorio para alojar el espacio de trabajo.</w:t>
      </w:r>
    </w:p>
    <w:p w:rsidR="00150616" w:rsidRDefault="00C649AB" w:rsidP="00150616">
      <w:pPr>
        <w:pStyle w:val="Cuerpo"/>
        <w:numPr>
          <w:ilvl w:val="0"/>
          <w:numId w:val="13"/>
        </w:numPr>
      </w:pPr>
      <w:r>
        <w:t xml:space="preserve">Crear un nuevo server para </w:t>
      </w:r>
      <w:proofErr w:type="spellStart"/>
      <w:r>
        <w:t>tomcat</w:t>
      </w:r>
      <w:proofErr w:type="spellEnd"/>
      <w:r>
        <w:t xml:space="preserve"> siguiendo los pasos detallados a continuación.</w:t>
      </w:r>
    </w:p>
    <w:p w:rsidR="00C649AB" w:rsidRDefault="00C649AB" w:rsidP="00C649AB">
      <w:pPr>
        <w:pStyle w:val="Cuerpo"/>
        <w:ind w:left="720" w:firstLine="0"/>
      </w:pPr>
      <w:r>
        <w:rPr>
          <w:noProof/>
          <w:lang w:val="en-US"/>
        </w:rPr>
        <w:lastRenderedPageBreak/>
        <w:drawing>
          <wp:inline distT="0" distB="0" distL="0" distR="0">
            <wp:extent cx="5943600" cy="4277995"/>
            <wp:effectExtent l="19050" t="0" r="0" b="0"/>
            <wp:docPr id="8" name="Picture 7" descr="spring-tomcat-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ng-tomcat-0.jpg"/>
                    <pic:cNvPicPr/>
                  </pic:nvPicPr>
                  <pic:blipFill>
                    <a:blip r:embed="rId19" cstate="print"/>
                    <a:stretch>
                      <a:fillRect/>
                    </a:stretch>
                  </pic:blipFill>
                  <pic:spPr>
                    <a:xfrm>
                      <a:off x="0" y="0"/>
                      <a:ext cx="5943600" cy="4277995"/>
                    </a:xfrm>
                    <a:prstGeom prst="rect">
                      <a:avLst/>
                    </a:prstGeom>
                  </pic:spPr>
                </pic:pic>
              </a:graphicData>
            </a:graphic>
          </wp:inline>
        </w:drawing>
      </w:r>
    </w:p>
    <w:p w:rsidR="00C649AB" w:rsidRDefault="00C649AB" w:rsidP="00C649AB">
      <w:pPr>
        <w:pStyle w:val="Cuerpo"/>
        <w:ind w:left="720" w:firstLine="0"/>
      </w:pPr>
      <w:r>
        <w:rPr>
          <w:noProof/>
          <w:lang w:val="en-US"/>
        </w:rPr>
        <w:lastRenderedPageBreak/>
        <w:drawing>
          <wp:inline distT="0" distB="0" distL="0" distR="0">
            <wp:extent cx="5010150" cy="5619750"/>
            <wp:effectExtent l="19050" t="0" r="0" b="0"/>
            <wp:docPr id="9" name="Picture 8" descr="spring-tomca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ng-tomcat-1.JPG"/>
                    <pic:cNvPicPr/>
                  </pic:nvPicPr>
                  <pic:blipFill>
                    <a:blip r:embed="rId20" cstate="print"/>
                    <a:stretch>
                      <a:fillRect/>
                    </a:stretch>
                  </pic:blipFill>
                  <pic:spPr>
                    <a:xfrm>
                      <a:off x="0" y="0"/>
                      <a:ext cx="5010150" cy="5619750"/>
                    </a:xfrm>
                    <a:prstGeom prst="rect">
                      <a:avLst/>
                    </a:prstGeom>
                  </pic:spPr>
                </pic:pic>
              </a:graphicData>
            </a:graphic>
          </wp:inline>
        </w:drawing>
      </w:r>
    </w:p>
    <w:p w:rsidR="00C649AB" w:rsidRDefault="00C649AB" w:rsidP="00C649AB">
      <w:pPr>
        <w:pStyle w:val="Cuerpo"/>
        <w:ind w:left="720" w:firstLine="0"/>
      </w:pPr>
      <w:r>
        <w:rPr>
          <w:noProof/>
          <w:lang w:val="en-US"/>
        </w:rPr>
        <w:lastRenderedPageBreak/>
        <w:drawing>
          <wp:inline distT="0" distB="0" distL="0" distR="0">
            <wp:extent cx="4981575" cy="5591175"/>
            <wp:effectExtent l="19050" t="0" r="9525" b="0"/>
            <wp:docPr id="10" name="Picture 9" descr="spring-tomca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ng-tomcat-2.JPG"/>
                    <pic:cNvPicPr/>
                  </pic:nvPicPr>
                  <pic:blipFill>
                    <a:blip r:embed="rId21" cstate="print"/>
                    <a:stretch>
                      <a:fillRect/>
                    </a:stretch>
                  </pic:blipFill>
                  <pic:spPr>
                    <a:xfrm>
                      <a:off x="0" y="0"/>
                      <a:ext cx="4981575" cy="5591175"/>
                    </a:xfrm>
                    <a:prstGeom prst="rect">
                      <a:avLst/>
                    </a:prstGeom>
                  </pic:spPr>
                </pic:pic>
              </a:graphicData>
            </a:graphic>
          </wp:inline>
        </w:drawing>
      </w:r>
    </w:p>
    <w:p w:rsidR="00C649AB" w:rsidRDefault="00C649AB" w:rsidP="00C649AB">
      <w:pPr>
        <w:pStyle w:val="Cuerpo"/>
        <w:ind w:left="720" w:firstLine="0"/>
      </w:pPr>
      <w:r>
        <w:rPr>
          <w:noProof/>
          <w:lang w:val="en-US"/>
        </w:rPr>
        <w:lastRenderedPageBreak/>
        <w:drawing>
          <wp:inline distT="0" distB="0" distL="0" distR="0">
            <wp:extent cx="5295900" cy="4324350"/>
            <wp:effectExtent l="19050" t="0" r="0" b="0"/>
            <wp:docPr id="11" name="Picture 10" descr="spring-tomcat-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ng-tomcat-3.jpg"/>
                    <pic:cNvPicPr/>
                  </pic:nvPicPr>
                  <pic:blipFill>
                    <a:blip r:embed="rId22" cstate="print"/>
                    <a:stretch>
                      <a:fillRect/>
                    </a:stretch>
                  </pic:blipFill>
                  <pic:spPr>
                    <a:xfrm>
                      <a:off x="0" y="0"/>
                      <a:ext cx="5295900" cy="4324350"/>
                    </a:xfrm>
                    <a:prstGeom prst="rect">
                      <a:avLst/>
                    </a:prstGeom>
                  </pic:spPr>
                </pic:pic>
              </a:graphicData>
            </a:graphic>
          </wp:inline>
        </w:drawing>
      </w:r>
    </w:p>
    <w:p w:rsidR="00C649AB" w:rsidRDefault="00C649AB" w:rsidP="00C649AB">
      <w:pPr>
        <w:pStyle w:val="Cuerpo"/>
        <w:ind w:left="720" w:firstLine="0"/>
      </w:pPr>
      <w:r>
        <w:rPr>
          <w:noProof/>
          <w:lang w:val="en-US"/>
        </w:rPr>
        <w:lastRenderedPageBreak/>
        <w:drawing>
          <wp:inline distT="0" distB="0" distL="0" distR="0">
            <wp:extent cx="4981575" cy="5162550"/>
            <wp:effectExtent l="19050" t="0" r="9525" b="0"/>
            <wp:docPr id="12" name="Picture 11" descr="spring-tomcat-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ng-tomcat-4.JPG"/>
                    <pic:cNvPicPr/>
                  </pic:nvPicPr>
                  <pic:blipFill>
                    <a:blip r:embed="rId23" cstate="print"/>
                    <a:stretch>
                      <a:fillRect/>
                    </a:stretch>
                  </pic:blipFill>
                  <pic:spPr>
                    <a:xfrm>
                      <a:off x="0" y="0"/>
                      <a:ext cx="4981575" cy="5162550"/>
                    </a:xfrm>
                    <a:prstGeom prst="rect">
                      <a:avLst/>
                    </a:prstGeom>
                  </pic:spPr>
                </pic:pic>
              </a:graphicData>
            </a:graphic>
          </wp:inline>
        </w:drawing>
      </w:r>
    </w:p>
    <w:p w:rsidR="0076667A" w:rsidRDefault="009954CC" w:rsidP="00C649AB">
      <w:pPr>
        <w:pStyle w:val="Cuerpo"/>
        <w:ind w:left="720" w:firstLine="0"/>
      </w:pPr>
      <w:r>
        <w:rPr>
          <w:noProof/>
          <w:lang w:val="en-US"/>
        </w:rPr>
        <w:lastRenderedPageBreak/>
        <w:drawing>
          <wp:inline distT="0" distB="0" distL="0" distR="0">
            <wp:extent cx="5943600" cy="3079115"/>
            <wp:effectExtent l="19050" t="0" r="0" b="0"/>
            <wp:docPr id="13" name="Picture 12" descr="spring-tomcat-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ng-tomcat-5.JPG"/>
                    <pic:cNvPicPr/>
                  </pic:nvPicPr>
                  <pic:blipFill>
                    <a:blip r:embed="rId24" cstate="print"/>
                    <a:stretch>
                      <a:fillRect/>
                    </a:stretch>
                  </pic:blipFill>
                  <pic:spPr>
                    <a:xfrm>
                      <a:off x="0" y="0"/>
                      <a:ext cx="5943600" cy="3079115"/>
                    </a:xfrm>
                    <a:prstGeom prst="rect">
                      <a:avLst/>
                    </a:prstGeom>
                  </pic:spPr>
                </pic:pic>
              </a:graphicData>
            </a:graphic>
          </wp:inline>
        </w:drawing>
      </w:r>
    </w:p>
    <w:p w:rsidR="0076667A" w:rsidRDefault="0076667A">
      <w:pPr>
        <w:rPr>
          <w:lang w:val="es-ES"/>
        </w:rPr>
      </w:pPr>
      <w:r>
        <w:br w:type="page"/>
      </w:r>
    </w:p>
    <w:p w:rsidR="00CD7234" w:rsidRPr="00504AAC" w:rsidRDefault="0076667A" w:rsidP="00CD7234">
      <w:pPr>
        <w:pStyle w:val="Heading30"/>
        <w:outlineLvl w:val="1"/>
      </w:pPr>
      <w:bookmarkStart w:id="4" w:name="_Toc322733878"/>
      <w:r>
        <w:rPr>
          <w:noProof/>
          <w:lang w:val="en-US"/>
        </w:rPr>
        <w:lastRenderedPageBreak/>
        <w:drawing>
          <wp:anchor distT="0" distB="0" distL="114300" distR="114300" simplePos="0" relativeHeight="251660288" behindDoc="0" locked="0" layoutInCell="1" allowOverlap="1">
            <wp:simplePos x="0" y="0"/>
            <wp:positionH relativeFrom="margin">
              <wp:align>center</wp:align>
            </wp:positionH>
            <wp:positionV relativeFrom="paragraph">
              <wp:posOffset>573405</wp:posOffset>
            </wp:positionV>
            <wp:extent cx="4231005" cy="4343400"/>
            <wp:effectExtent l="19050" t="0" r="0" b="0"/>
            <wp:wrapTopAndBottom/>
            <wp:docPr id="17" name="Picture 36" descr="activityLife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Lifecycle.PNG"/>
                    <pic:cNvPicPr/>
                  </pic:nvPicPr>
                  <pic:blipFill>
                    <a:blip r:embed="rId25" cstate="print"/>
                    <a:stretch>
                      <a:fillRect/>
                    </a:stretch>
                  </pic:blipFill>
                  <pic:spPr>
                    <a:xfrm>
                      <a:off x="0" y="0"/>
                      <a:ext cx="4231005" cy="4343400"/>
                    </a:xfrm>
                    <a:prstGeom prst="rect">
                      <a:avLst/>
                    </a:prstGeom>
                  </pic:spPr>
                </pic:pic>
              </a:graphicData>
            </a:graphic>
          </wp:anchor>
        </w:drawing>
      </w:r>
      <w:r w:rsidR="00CD7234" w:rsidRPr="00504AAC">
        <w:t xml:space="preserve">Ciclo de vida de una </w:t>
      </w:r>
      <w:bookmarkEnd w:id="4"/>
      <w:r w:rsidR="003E6145">
        <w:t>aplicación Android</w:t>
      </w:r>
    </w:p>
    <w:p w:rsidR="00CD7234" w:rsidRPr="00504AAC" w:rsidRDefault="0076667A" w:rsidP="00CD7234">
      <w:pPr>
        <w:pStyle w:val="Cuerpo"/>
        <w:jc w:val="center"/>
      </w:pPr>
      <w:r w:rsidRPr="00591A09">
        <w:rPr>
          <w:noProof/>
        </w:rPr>
        <w:pict>
          <v:shapetype id="_x0000_t202" coordsize="21600,21600" o:spt="202" path="m,l,21600r21600,l21600,xe">
            <v:stroke joinstyle="miter"/>
            <v:path gradientshapeok="t" o:connecttype="rect"/>
          </v:shapetype>
          <v:shape id="_x0000_s1026" type="#_x0000_t202" style="position:absolute;left:0;text-align:left;margin-left:76.3pt;margin-top:361.2pt;width:333.25pt;height:22.65pt;z-index:251661312" stroked="f">
            <v:textbox style="mso-next-textbox:#_x0000_s1026;mso-fit-shape-to-text:t" inset="0,0,0,0">
              <w:txbxContent>
                <w:p w:rsidR="0076667A" w:rsidRPr="0076667A" w:rsidRDefault="00CD7234" w:rsidP="0076667A">
                  <w:pPr>
                    <w:pStyle w:val="Caption"/>
                    <w:rPr>
                      <w:lang w:val="es-ES"/>
                    </w:rPr>
                  </w:pPr>
                  <w:r w:rsidRPr="00694216">
                    <w:rPr>
                      <w:lang w:val="es-ES"/>
                    </w:rPr>
                    <w:t>Figur</w:t>
                  </w:r>
                  <w:r>
                    <w:rPr>
                      <w:lang w:val="es-ES"/>
                    </w:rPr>
                    <w:t>a</w:t>
                  </w:r>
                  <w:r w:rsidRPr="00694216">
                    <w:rPr>
                      <w:lang w:val="es-ES"/>
                    </w:rPr>
                    <w:t xml:space="preserve"> </w:t>
                  </w:r>
                  <w:r>
                    <w:fldChar w:fldCharType="begin"/>
                  </w:r>
                  <w:r w:rsidRPr="00694216">
                    <w:rPr>
                      <w:lang w:val="es-ES"/>
                    </w:rPr>
                    <w:instrText xml:space="preserve"> SEQ Figure \* ARABIC </w:instrText>
                  </w:r>
                  <w:r>
                    <w:fldChar w:fldCharType="separate"/>
                  </w:r>
                  <w:r>
                    <w:rPr>
                      <w:noProof/>
                      <w:lang w:val="es-ES"/>
                    </w:rPr>
                    <w:t>3</w:t>
                  </w:r>
                  <w:r>
                    <w:fldChar w:fldCharType="end"/>
                  </w:r>
                  <w:r w:rsidRPr="00694216">
                    <w:rPr>
                      <w:lang w:val="es-ES"/>
                    </w:rPr>
                    <w:t xml:space="preserve">. Ciclo de vida de una </w:t>
                  </w:r>
                  <w:r w:rsidR="0076667A">
                    <w:rPr>
                      <w:lang w:val="es-ES"/>
                    </w:rPr>
                    <w:t>actividad</w:t>
                  </w:r>
                </w:p>
              </w:txbxContent>
            </v:textbox>
            <w10:wrap type="topAndBottom"/>
          </v:shape>
        </w:pict>
      </w:r>
    </w:p>
    <w:p w:rsidR="00CD7234" w:rsidRPr="00504AAC" w:rsidRDefault="00CD7234" w:rsidP="00CD7234">
      <w:pPr>
        <w:pStyle w:val="Cuerpo"/>
      </w:pPr>
      <w:r w:rsidRPr="00504AAC">
        <w:t>El esquema anterior representa todos los posibles estados que p</w:t>
      </w:r>
      <w:r w:rsidR="001A4CB7">
        <w:t>or los que puede pasar una actividad</w:t>
      </w:r>
      <w:r w:rsidRPr="00504AAC">
        <w:t xml:space="preserve"> durante su vida. Estos métodos están implementados en la clase </w:t>
      </w:r>
      <w:proofErr w:type="spellStart"/>
      <w:r w:rsidRPr="00504AAC">
        <w:t>Activity</w:t>
      </w:r>
      <w:proofErr w:type="spellEnd"/>
      <w:r w:rsidRPr="00504AAC">
        <w:t xml:space="preserve"> y son heredados en cada una de nuestras actividades</w:t>
      </w:r>
      <w:r w:rsidR="00687A54">
        <w:t xml:space="preserve"> de forma transparente</w:t>
      </w:r>
      <w:r w:rsidRPr="00504AAC">
        <w:t xml:space="preserve">. </w:t>
      </w:r>
      <w:r w:rsidR="00687A54">
        <w:t>D</w:t>
      </w:r>
      <w:r w:rsidRPr="00504AAC">
        <w:t>e forma que</w:t>
      </w:r>
      <w:r w:rsidR="00687A54">
        <w:t>, en la mayoría de los casos,</w:t>
      </w:r>
      <w:r w:rsidRPr="00504AAC">
        <w:t xml:space="preserve"> no necesitamos sobrecargar el método del constructor. </w:t>
      </w:r>
    </w:p>
    <w:p w:rsidR="00CD7234" w:rsidRPr="00504AAC" w:rsidRDefault="001A4CB7" w:rsidP="00CD7234">
      <w:pPr>
        <w:pStyle w:val="Cuerpo"/>
      </w:pPr>
      <w:r>
        <w:t>Un caso aparte,</w:t>
      </w:r>
      <w:r w:rsidR="00CD7234" w:rsidRPr="00504AAC">
        <w:t xml:space="preserve"> es el método </w:t>
      </w:r>
      <w:proofErr w:type="spellStart"/>
      <w:proofErr w:type="gramStart"/>
      <w:r w:rsidR="00CD7234" w:rsidRPr="00504AAC">
        <w:t>onCreate</w:t>
      </w:r>
      <w:proofErr w:type="spellEnd"/>
      <w:r w:rsidR="00CD7234" w:rsidRPr="00504AAC">
        <w:t>(</w:t>
      </w:r>
      <w:proofErr w:type="gramEnd"/>
      <w:r w:rsidR="00CD7234" w:rsidRPr="00504AAC">
        <w:t>) que debemos implementar siempre</w:t>
      </w:r>
      <w:r>
        <w:t>;</w:t>
      </w:r>
      <w:r w:rsidR="00CD7234" w:rsidRPr="00504AAC">
        <w:t xml:space="preserve"> es llamado cuando se inicia la actividad. </w:t>
      </w:r>
    </w:p>
    <w:p w:rsidR="00CD7234" w:rsidRPr="00504AAC" w:rsidRDefault="00CD7234" w:rsidP="00CD7234">
      <w:pPr>
        <w:pStyle w:val="Cuerpo"/>
      </w:pPr>
      <w:r w:rsidRPr="00504AAC">
        <w:lastRenderedPageBreak/>
        <w:t>Dentro de éste diagrama de flujo es importante notar que existen tres posibles estados en los que se puede “terminar/iniciar” una actividad.</w:t>
      </w:r>
    </w:p>
    <w:p w:rsidR="00CD7234" w:rsidRPr="001A4CB7" w:rsidRDefault="00CD7234" w:rsidP="00CD7234">
      <w:pPr>
        <w:pStyle w:val="Cuerpo"/>
        <w:rPr>
          <w:color w:val="0000FF"/>
          <w:lang w:val="en-US"/>
        </w:rPr>
      </w:pPr>
      <w:proofErr w:type="spellStart"/>
      <w:proofErr w:type="gramStart"/>
      <w:r w:rsidRPr="001A4CB7">
        <w:rPr>
          <w:color w:val="0000FF"/>
          <w:lang w:val="en-US"/>
        </w:rPr>
        <w:t>onPause</w:t>
      </w:r>
      <w:proofErr w:type="spellEnd"/>
      <w:r w:rsidRPr="001A4CB7">
        <w:rPr>
          <w:color w:val="0000FF"/>
          <w:lang w:val="en-US"/>
        </w:rPr>
        <w:t>(</w:t>
      </w:r>
      <w:proofErr w:type="gramEnd"/>
      <w:r w:rsidRPr="001A4CB7">
        <w:rPr>
          <w:color w:val="0000FF"/>
          <w:lang w:val="en-US"/>
        </w:rPr>
        <w:t xml:space="preserve">) </w:t>
      </w:r>
      <w:r w:rsidRPr="001A4CB7">
        <w:rPr>
          <w:color w:val="0000FF"/>
        </w:rPr>
        <w:sym w:font="Wingdings" w:char="F0E0"/>
      </w:r>
      <w:r w:rsidRPr="001A4CB7">
        <w:rPr>
          <w:color w:val="0000FF"/>
          <w:lang w:val="en-US"/>
        </w:rPr>
        <w:t xml:space="preserve"> </w:t>
      </w:r>
      <w:proofErr w:type="spellStart"/>
      <w:r w:rsidRPr="001A4CB7">
        <w:rPr>
          <w:color w:val="0000FF"/>
          <w:lang w:val="en-US"/>
        </w:rPr>
        <w:t>onResume</w:t>
      </w:r>
      <w:proofErr w:type="spellEnd"/>
      <w:r w:rsidRPr="001A4CB7">
        <w:rPr>
          <w:color w:val="0000FF"/>
          <w:lang w:val="en-US"/>
        </w:rPr>
        <w:t>()</w:t>
      </w:r>
    </w:p>
    <w:p w:rsidR="00CD7234" w:rsidRPr="001A4CB7" w:rsidRDefault="00CD7234" w:rsidP="00CD7234">
      <w:pPr>
        <w:pStyle w:val="Cuerpo"/>
        <w:rPr>
          <w:color w:val="0000FF"/>
          <w:lang w:val="en-US"/>
        </w:rPr>
      </w:pPr>
      <w:proofErr w:type="spellStart"/>
      <w:proofErr w:type="gramStart"/>
      <w:r w:rsidRPr="001A4CB7">
        <w:rPr>
          <w:color w:val="0000FF"/>
          <w:lang w:val="en-US"/>
        </w:rPr>
        <w:t>onStop</w:t>
      </w:r>
      <w:proofErr w:type="spellEnd"/>
      <w:r w:rsidRPr="001A4CB7">
        <w:rPr>
          <w:color w:val="0000FF"/>
          <w:lang w:val="en-US"/>
        </w:rPr>
        <w:t>(</w:t>
      </w:r>
      <w:proofErr w:type="gramEnd"/>
      <w:r w:rsidRPr="001A4CB7">
        <w:rPr>
          <w:color w:val="0000FF"/>
          <w:lang w:val="en-US"/>
        </w:rPr>
        <w:t xml:space="preserve">) </w:t>
      </w:r>
      <w:r w:rsidRPr="001A4CB7">
        <w:rPr>
          <w:color w:val="0000FF"/>
        </w:rPr>
        <w:sym w:font="Wingdings" w:char="F0E0"/>
      </w:r>
      <w:r w:rsidRPr="001A4CB7">
        <w:rPr>
          <w:color w:val="0000FF"/>
          <w:lang w:val="en-US"/>
        </w:rPr>
        <w:t xml:space="preserve"> </w:t>
      </w:r>
      <w:proofErr w:type="spellStart"/>
      <w:r w:rsidRPr="001A4CB7">
        <w:rPr>
          <w:color w:val="0000FF"/>
          <w:lang w:val="en-US"/>
        </w:rPr>
        <w:t>onRestart</w:t>
      </w:r>
      <w:proofErr w:type="spellEnd"/>
      <w:r w:rsidRPr="001A4CB7">
        <w:rPr>
          <w:color w:val="0000FF"/>
          <w:lang w:val="en-US"/>
        </w:rPr>
        <w:t xml:space="preserve">() </w:t>
      </w:r>
      <w:r w:rsidRPr="001A4CB7">
        <w:rPr>
          <w:color w:val="0000FF"/>
        </w:rPr>
        <w:sym w:font="Wingdings" w:char="F0E0"/>
      </w:r>
      <w:r w:rsidRPr="001A4CB7">
        <w:rPr>
          <w:color w:val="0000FF"/>
          <w:lang w:val="en-US"/>
        </w:rPr>
        <w:t xml:space="preserve"> </w:t>
      </w:r>
      <w:proofErr w:type="spellStart"/>
      <w:r w:rsidRPr="001A4CB7">
        <w:rPr>
          <w:color w:val="0000FF"/>
          <w:lang w:val="en-US"/>
        </w:rPr>
        <w:t>onStart</w:t>
      </w:r>
      <w:proofErr w:type="spellEnd"/>
      <w:r w:rsidRPr="001A4CB7">
        <w:rPr>
          <w:color w:val="0000FF"/>
          <w:lang w:val="en-US"/>
        </w:rPr>
        <w:t>()</w:t>
      </w:r>
    </w:p>
    <w:p w:rsidR="00CD7234" w:rsidRPr="001A4CB7" w:rsidRDefault="00CD7234" w:rsidP="00CD7234">
      <w:pPr>
        <w:pStyle w:val="Cuerpo"/>
        <w:rPr>
          <w:color w:val="0000FF"/>
        </w:rPr>
      </w:pPr>
      <w:proofErr w:type="spellStart"/>
      <w:proofErr w:type="gramStart"/>
      <w:r w:rsidRPr="001A4CB7">
        <w:rPr>
          <w:color w:val="0000FF"/>
        </w:rPr>
        <w:t>onDestroy</w:t>
      </w:r>
      <w:proofErr w:type="spellEnd"/>
      <w:proofErr w:type="gramEnd"/>
      <w:r w:rsidRPr="001A4CB7">
        <w:rPr>
          <w:color w:val="0000FF"/>
        </w:rPr>
        <w:t xml:space="preserve">() </w:t>
      </w:r>
      <w:r w:rsidRPr="001A4CB7">
        <w:rPr>
          <w:color w:val="0000FF"/>
        </w:rPr>
        <w:sym w:font="Wingdings" w:char="F0E0"/>
      </w:r>
      <w:r w:rsidRPr="001A4CB7">
        <w:rPr>
          <w:color w:val="0000FF"/>
        </w:rPr>
        <w:t xml:space="preserve"> </w:t>
      </w:r>
      <w:proofErr w:type="spellStart"/>
      <w:r w:rsidRPr="001A4CB7">
        <w:rPr>
          <w:color w:val="0000FF"/>
        </w:rPr>
        <w:t>onCreate</w:t>
      </w:r>
      <w:proofErr w:type="spellEnd"/>
      <w:r w:rsidRPr="001A4CB7">
        <w:rPr>
          <w:color w:val="0000FF"/>
        </w:rPr>
        <w:t>()</w:t>
      </w:r>
    </w:p>
    <w:p w:rsidR="00290EFD" w:rsidRDefault="00290EFD">
      <w:pPr>
        <w:rPr>
          <w:lang w:val="es-ES"/>
        </w:rPr>
      </w:pPr>
      <w:r>
        <w:br w:type="page"/>
      </w:r>
    </w:p>
    <w:p w:rsidR="00290EFD" w:rsidRPr="00F02968" w:rsidRDefault="00290EFD" w:rsidP="00290EFD">
      <w:pPr>
        <w:pStyle w:val="Cuerpo"/>
      </w:pPr>
    </w:p>
    <w:p w:rsidR="00290EFD" w:rsidRPr="00504AAC" w:rsidRDefault="00290EFD" w:rsidP="00290EFD">
      <w:pPr>
        <w:pStyle w:val="Heading30"/>
        <w:outlineLvl w:val="1"/>
      </w:pPr>
      <w:bookmarkStart w:id="5" w:name="_Toc322733880"/>
      <w:r w:rsidRPr="00504AAC">
        <w:t>Estructura de un proyecto Android</w:t>
      </w:r>
      <w:bookmarkEnd w:id="5"/>
    </w:p>
    <w:p w:rsidR="00290EFD" w:rsidRPr="00504AAC" w:rsidRDefault="00290EFD" w:rsidP="00290EFD">
      <w:pPr>
        <w:pStyle w:val="Cuerpo"/>
      </w:pPr>
      <w:r w:rsidRPr="00504AAC">
        <w:t xml:space="preserve">En este apartado se explica la estructura de ficheros de un proyecto Android, sus </w:t>
      </w:r>
      <w:proofErr w:type="spellStart"/>
      <w:r>
        <w:t>drectorio</w:t>
      </w:r>
      <w:r w:rsidRPr="00504AAC">
        <w:t>s</w:t>
      </w:r>
      <w:proofErr w:type="spellEnd"/>
      <w:r w:rsidRPr="00504AAC">
        <w:t xml:space="preserve"> y ficheros más relevantes.</w:t>
      </w:r>
    </w:p>
    <w:p w:rsidR="00290EFD" w:rsidRPr="00504AAC" w:rsidRDefault="00290EFD" w:rsidP="00290EFD">
      <w:pPr>
        <w:pStyle w:val="Cuerpo"/>
        <w:ind w:firstLine="0"/>
      </w:pPr>
      <w:r w:rsidRPr="00591A09">
        <w:rPr>
          <w:noProof/>
        </w:rPr>
        <w:pict>
          <v:shape id="_x0000_s1027" type="#_x0000_t202" style="position:absolute;margin-left:149.2pt;margin-top:344.1pt;width:171.45pt;height:35.3pt;z-index:251664384" stroked="f">
            <v:textbox style="mso-next-textbox:#_x0000_s1027;mso-fit-shape-to-text:t" inset="0,0,0,0">
              <w:txbxContent>
                <w:p w:rsidR="00290EFD" w:rsidRPr="00504AAC" w:rsidRDefault="00290EFD" w:rsidP="00290EFD">
                  <w:pPr>
                    <w:pStyle w:val="Caption"/>
                    <w:rPr>
                      <w:noProof/>
                      <w:sz w:val="24"/>
                      <w:lang w:val="es-ES"/>
                    </w:rPr>
                  </w:pPr>
                  <w:bookmarkStart w:id="6" w:name="_Toc322743118"/>
                  <w:bookmarkStart w:id="7" w:name="_Toc322743165"/>
                  <w:r w:rsidRPr="00504AAC">
                    <w:rPr>
                      <w:lang w:val="es-ES"/>
                    </w:rPr>
                    <w:t xml:space="preserve">Figura </w:t>
                  </w:r>
                  <w:r w:rsidRPr="00504AAC">
                    <w:rPr>
                      <w:lang w:val="es-ES"/>
                    </w:rPr>
                    <w:fldChar w:fldCharType="begin"/>
                  </w:r>
                  <w:r w:rsidRPr="00504AAC">
                    <w:rPr>
                      <w:lang w:val="es-ES"/>
                    </w:rPr>
                    <w:instrText xml:space="preserve"> SEQ Figure \* ARABIC </w:instrText>
                  </w:r>
                  <w:r w:rsidRPr="00504AAC">
                    <w:rPr>
                      <w:lang w:val="es-ES"/>
                    </w:rPr>
                    <w:fldChar w:fldCharType="separate"/>
                  </w:r>
                  <w:r>
                    <w:rPr>
                      <w:noProof/>
                      <w:lang w:val="es-ES"/>
                    </w:rPr>
                    <w:t>3</w:t>
                  </w:r>
                  <w:r w:rsidRPr="00504AAC">
                    <w:rPr>
                      <w:lang w:val="es-ES"/>
                    </w:rPr>
                    <w:fldChar w:fldCharType="end"/>
                  </w:r>
                  <w:r w:rsidRPr="00504AAC">
                    <w:rPr>
                      <w:lang w:val="es-ES"/>
                    </w:rPr>
                    <w:t>. Estructura Proyecto Android</w:t>
                  </w:r>
                  <w:bookmarkEnd w:id="6"/>
                  <w:bookmarkEnd w:id="7"/>
                </w:p>
              </w:txbxContent>
            </v:textbox>
            <w10:wrap type="topAndBottom"/>
          </v:shape>
        </w:pict>
      </w:r>
      <w:r>
        <w:rPr>
          <w:noProof/>
          <w:lang w:val="en-US"/>
        </w:rPr>
        <w:drawing>
          <wp:anchor distT="0" distB="0" distL="114300" distR="114300" simplePos="0" relativeHeight="251663360" behindDoc="0" locked="0" layoutInCell="1" allowOverlap="1">
            <wp:simplePos x="0" y="0"/>
            <wp:positionH relativeFrom="column">
              <wp:posOffset>2025650</wp:posOffset>
            </wp:positionH>
            <wp:positionV relativeFrom="paragraph">
              <wp:posOffset>404495</wp:posOffset>
            </wp:positionV>
            <wp:extent cx="1900555" cy="3858895"/>
            <wp:effectExtent l="19050" t="0" r="4445" b="0"/>
            <wp:wrapTopAndBottom/>
            <wp:docPr id="18" name="Picture 39" descr="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ucture.PNG"/>
                    <pic:cNvPicPr/>
                  </pic:nvPicPr>
                  <pic:blipFill>
                    <a:blip r:embed="rId26" cstate="print"/>
                    <a:srcRect t="1540" r="51533" b="2961"/>
                    <a:stretch>
                      <a:fillRect/>
                    </a:stretch>
                  </pic:blipFill>
                  <pic:spPr>
                    <a:xfrm>
                      <a:off x="0" y="0"/>
                      <a:ext cx="1900555" cy="3858895"/>
                    </a:xfrm>
                    <a:prstGeom prst="rect">
                      <a:avLst/>
                    </a:prstGeom>
                  </pic:spPr>
                </pic:pic>
              </a:graphicData>
            </a:graphic>
          </wp:anchor>
        </w:drawing>
      </w:r>
    </w:p>
    <w:p w:rsidR="00290EFD" w:rsidRPr="00504AAC" w:rsidRDefault="00290EFD" w:rsidP="00290EFD">
      <w:pPr>
        <w:pStyle w:val="Codigo"/>
        <w:rPr>
          <w:lang w:val="es-ES"/>
        </w:rPr>
      </w:pPr>
      <w:proofErr w:type="spellStart"/>
      <w:proofErr w:type="gramStart"/>
      <w:r w:rsidRPr="00504AAC">
        <w:rPr>
          <w:lang w:val="es-ES"/>
        </w:rPr>
        <w:lastRenderedPageBreak/>
        <w:t>src</w:t>
      </w:r>
      <w:proofErr w:type="spellEnd"/>
      <w:proofErr w:type="gramEnd"/>
      <w:r w:rsidRPr="00504AAC">
        <w:rPr>
          <w:lang w:val="es-ES"/>
        </w:rPr>
        <w:t xml:space="preserve">/ </w:t>
      </w:r>
    </w:p>
    <w:p w:rsidR="00290EFD" w:rsidRDefault="00290EFD" w:rsidP="00290EFD">
      <w:pPr>
        <w:pStyle w:val="Cuerpo"/>
      </w:pPr>
      <w:r w:rsidRPr="00504AAC">
        <w:t>Contiene todo el código fuente de la aplicación, código de la interfaz gráfica, clases auxiliares, etc. Inicialmente, Eclipse creará por nosotros el código básico de la pantalla (</w:t>
      </w:r>
      <w:proofErr w:type="spellStart"/>
      <w:r w:rsidRPr="00504AAC">
        <w:t>Activity</w:t>
      </w:r>
      <w:proofErr w:type="spellEnd"/>
      <w:r w:rsidRPr="00504AAC">
        <w:t>) principal de la aplicación, siempre bajo la estructura del paquete java definido.</w:t>
      </w:r>
    </w:p>
    <w:p w:rsidR="00290EFD" w:rsidRPr="00295682" w:rsidRDefault="00290EFD" w:rsidP="00290EFD">
      <w:pPr>
        <w:pStyle w:val="Codigo"/>
        <w:rPr>
          <w:lang w:val="es-ES"/>
        </w:rPr>
      </w:pPr>
      <w:proofErr w:type="gramStart"/>
      <w:r w:rsidRPr="00504AAC">
        <w:rPr>
          <w:lang w:val="es-ES"/>
        </w:rPr>
        <w:t>gen</w:t>
      </w:r>
      <w:proofErr w:type="gramEnd"/>
      <w:r w:rsidRPr="00504AAC">
        <w:rPr>
          <w:lang w:val="es-ES"/>
        </w:rPr>
        <w:t>/</w:t>
      </w:r>
    </w:p>
    <w:p w:rsidR="00290EFD" w:rsidRPr="00504AAC" w:rsidRDefault="00290EFD" w:rsidP="00290EFD">
      <w:pPr>
        <w:pStyle w:val="Cuerpo"/>
      </w:pPr>
      <w:r w:rsidRPr="00504AAC">
        <w:t>Contiene una serie de elementos de código generados automáticamente al compilar el proyecto. Cada vez que generamos nuestro proyecto, la maquinaria de compilación de Android genera por nosotros una serie de ficheros fuente en Java dirigidos al control de los recursos de la aplicación.</w:t>
      </w:r>
    </w:p>
    <w:p w:rsidR="00290EFD" w:rsidRDefault="00290EFD" w:rsidP="00290EFD">
      <w:pPr>
        <w:pStyle w:val="Codigo"/>
        <w:rPr>
          <w:lang w:val="es-ES"/>
        </w:rPr>
      </w:pPr>
      <w:proofErr w:type="spellStart"/>
      <w:proofErr w:type="gramStart"/>
      <w:r w:rsidRPr="00504AAC">
        <w:rPr>
          <w:lang w:val="es-ES"/>
        </w:rPr>
        <w:t>assets</w:t>
      </w:r>
      <w:proofErr w:type="spellEnd"/>
      <w:proofErr w:type="gramEnd"/>
      <w:r w:rsidRPr="00504AAC">
        <w:rPr>
          <w:lang w:val="es-ES"/>
        </w:rPr>
        <w:t xml:space="preserve">/ </w:t>
      </w:r>
    </w:p>
    <w:p w:rsidR="00290EFD" w:rsidRPr="00504AAC" w:rsidRDefault="00290EFD" w:rsidP="00290EFD">
      <w:pPr>
        <w:pStyle w:val="Cuerpo"/>
      </w:pPr>
      <w:r w:rsidRPr="00504AAC">
        <w:t>Contiene todos los demás ficheros auxiliares necesarios para la aplicación (y que se incluirán en su propio paquete), como por ejemplo ficheros de configuración, de datos, etc.</w:t>
      </w:r>
    </w:p>
    <w:p w:rsidR="00290EFD" w:rsidRPr="00295682" w:rsidRDefault="00290EFD" w:rsidP="00290EFD">
      <w:pPr>
        <w:pStyle w:val="Cuerpo"/>
        <w:rPr>
          <w:i/>
        </w:rPr>
      </w:pPr>
      <w:r>
        <w:rPr>
          <w:i/>
        </w:rPr>
        <w:t xml:space="preserve">NOTA: </w:t>
      </w:r>
      <w:r w:rsidRPr="00295682">
        <w:rPr>
          <w:i/>
        </w:rPr>
        <w:t>La diferencia entre los recursos incluidos en la carpeta /res/</w:t>
      </w:r>
      <w:proofErr w:type="spellStart"/>
      <w:r w:rsidRPr="00295682">
        <w:rPr>
          <w:i/>
        </w:rPr>
        <w:t>raw</w:t>
      </w:r>
      <w:proofErr w:type="spellEnd"/>
      <w:r w:rsidRPr="00295682">
        <w:rPr>
          <w:i/>
        </w:rPr>
        <w:t>/ y los incluidos en la carpeta /</w:t>
      </w:r>
      <w:proofErr w:type="spellStart"/>
      <w:r w:rsidRPr="00295682">
        <w:rPr>
          <w:i/>
        </w:rPr>
        <w:t>assets</w:t>
      </w:r>
      <w:proofErr w:type="spellEnd"/>
      <w:r w:rsidRPr="00295682">
        <w:rPr>
          <w:i/>
        </w:rPr>
        <w:t>/es que para los primeros se generará un ID en la clase R y se deberá acceder a ellos con los diferentes métodos de acceso a recursos. Para los segundos sin embargo no se generarán ID y se podrá acceder a ellos por su ruta como a cualquier otro fichero del sistema. Usaremos uno u otro según las necesidades de nuestra aplicación.</w:t>
      </w:r>
    </w:p>
    <w:p w:rsidR="00290EFD" w:rsidRPr="00504AAC" w:rsidRDefault="00290EFD" w:rsidP="00290EFD">
      <w:pPr>
        <w:pStyle w:val="Codigo"/>
        <w:rPr>
          <w:lang w:val="es-ES"/>
        </w:rPr>
      </w:pPr>
      <w:proofErr w:type="gramStart"/>
      <w:r w:rsidRPr="00504AAC">
        <w:rPr>
          <w:lang w:val="es-ES"/>
        </w:rPr>
        <w:t>res</w:t>
      </w:r>
      <w:proofErr w:type="gramEnd"/>
      <w:r w:rsidRPr="00504AAC">
        <w:rPr>
          <w:lang w:val="es-ES"/>
        </w:rPr>
        <w:t>/</w:t>
      </w:r>
    </w:p>
    <w:p w:rsidR="00290EFD" w:rsidRPr="00504AAC" w:rsidRDefault="00290EFD" w:rsidP="00290EFD">
      <w:pPr>
        <w:pStyle w:val="Cuerpo"/>
      </w:pPr>
      <w:r w:rsidRPr="00504AAC">
        <w:t xml:space="preserve"> </w:t>
      </w:r>
      <w:proofErr w:type="spellStart"/>
      <w:r w:rsidRPr="00504AAC">
        <w:t>Contiente</w:t>
      </w:r>
      <w:proofErr w:type="spellEnd"/>
      <w:r w:rsidRPr="00504AAC">
        <w:t xml:space="preserve"> todos los ficheros de recursos necesarios para el proyecto: imágenes, vídeos, cadenas de texto, etc. Los diferentes tipos de recursos de deberán distribuir entre las siguientes carpetas:</w:t>
      </w:r>
    </w:p>
    <w:p w:rsidR="00290EFD" w:rsidRDefault="00290EFD" w:rsidP="00290EFD">
      <w:pPr>
        <w:pStyle w:val="Codigo"/>
        <w:ind w:left="810"/>
        <w:rPr>
          <w:lang w:val="es-ES"/>
        </w:rPr>
      </w:pPr>
    </w:p>
    <w:p w:rsidR="00290EFD" w:rsidRDefault="00290EFD" w:rsidP="00290EFD">
      <w:pPr>
        <w:pStyle w:val="Codigo"/>
        <w:ind w:left="810"/>
        <w:rPr>
          <w:lang w:val="es-ES"/>
        </w:rPr>
      </w:pPr>
    </w:p>
    <w:p w:rsidR="00290EFD" w:rsidRDefault="00290EFD" w:rsidP="00290EFD">
      <w:pPr>
        <w:pStyle w:val="Codigo"/>
        <w:ind w:left="810"/>
        <w:rPr>
          <w:lang w:val="es-ES"/>
        </w:rPr>
      </w:pPr>
    </w:p>
    <w:p w:rsidR="00290EFD" w:rsidRDefault="00290EFD" w:rsidP="00290EFD">
      <w:pPr>
        <w:pStyle w:val="Codigo"/>
        <w:ind w:left="810"/>
        <w:rPr>
          <w:lang w:val="es-ES"/>
        </w:rPr>
      </w:pPr>
      <w:proofErr w:type="gramStart"/>
      <w:r>
        <w:rPr>
          <w:lang w:val="es-ES"/>
        </w:rPr>
        <w:t>res/</w:t>
      </w:r>
      <w:proofErr w:type="spellStart"/>
      <w:r>
        <w:rPr>
          <w:lang w:val="es-ES"/>
        </w:rPr>
        <w:t>drawable</w:t>
      </w:r>
      <w:proofErr w:type="spellEnd"/>
      <w:proofErr w:type="gramEnd"/>
      <w:r>
        <w:rPr>
          <w:lang w:val="es-ES"/>
        </w:rPr>
        <w:t>/</w:t>
      </w:r>
    </w:p>
    <w:p w:rsidR="00290EFD" w:rsidRPr="00504AAC" w:rsidRDefault="00290EFD" w:rsidP="00290EFD">
      <w:pPr>
        <w:pStyle w:val="Cuerpo"/>
        <w:ind w:left="810" w:firstLine="0"/>
      </w:pPr>
      <w:r w:rsidRPr="00504AAC">
        <w:lastRenderedPageBreak/>
        <w:t>Contienen las imágenes de la aplicación. Se puede dividir en /</w:t>
      </w:r>
      <w:proofErr w:type="spellStart"/>
      <w:r w:rsidRPr="00504AAC">
        <w:t>drawable-ldpi</w:t>
      </w:r>
      <w:proofErr w:type="spellEnd"/>
      <w:r w:rsidRPr="00504AAC">
        <w:t>, /</w:t>
      </w:r>
      <w:proofErr w:type="spellStart"/>
      <w:r w:rsidRPr="00504AAC">
        <w:t>drawable-mdpi</w:t>
      </w:r>
      <w:proofErr w:type="spellEnd"/>
      <w:r w:rsidRPr="00504AAC">
        <w:t xml:space="preserve"> y /</w:t>
      </w:r>
      <w:proofErr w:type="spellStart"/>
      <w:r w:rsidRPr="00504AAC">
        <w:t>drawable-hdpi</w:t>
      </w:r>
      <w:proofErr w:type="spellEnd"/>
      <w:r w:rsidRPr="00504AAC">
        <w:t xml:space="preserve"> para utilizar diferentes recursos dependiendo de la resolución del dispositivo.</w:t>
      </w:r>
    </w:p>
    <w:p w:rsidR="00290EFD" w:rsidRDefault="00290EFD" w:rsidP="00290EFD">
      <w:pPr>
        <w:pStyle w:val="Codigo"/>
        <w:ind w:left="810"/>
        <w:rPr>
          <w:lang w:val="es-ES"/>
        </w:rPr>
      </w:pPr>
      <w:proofErr w:type="gramStart"/>
      <w:r>
        <w:rPr>
          <w:lang w:val="es-ES"/>
        </w:rPr>
        <w:t>res/</w:t>
      </w:r>
      <w:proofErr w:type="spellStart"/>
      <w:r>
        <w:rPr>
          <w:lang w:val="es-ES"/>
        </w:rPr>
        <w:t>layout</w:t>
      </w:r>
      <w:proofErr w:type="spellEnd"/>
      <w:proofErr w:type="gramEnd"/>
      <w:r>
        <w:rPr>
          <w:lang w:val="es-ES"/>
        </w:rPr>
        <w:t>/</w:t>
      </w:r>
    </w:p>
    <w:p w:rsidR="00290EFD" w:rsidRPr="00504AAC" w:rsidRDefault="00290EFD" w:rsidP="00290EFD">
      <w:pPr>
        <w:pStyle w:val="Cuerpo"/>
        <w:ind w:left="810" w:firstLine="0"/>
      </w:pPr>
      <w:r w:rsidRPr="00504AAC">
        <w:t>Contienen los ficheros de definición de las diferentes pantallas de la interfaz gráfica. Se puede dividir en /</w:t>
      </w:r>
      <w:proofErr w:type="spellStart"/>
      <w:r w:rsidRPr="00504AAC">
        <w:t>layout</w:t>
      </w:r>
      <w:proofErr w:type="spellEnd"/>
      <w:r w:rsidRPr="00504AAC">
        <w:t xml:space="preserve"> y /</w:t>
      </w:r>
      <w:proofErr w:type="spellStart"/>
      <w:r w:rsidRPr="00504AAC">
        <w:t>layout-land</w:t>
      </w:r>
      <w:proofErr w:type="spellEnd"/>
      <w:r w:rsidRPr="00504AAC">
        <w:t xml:space="preserve"> para definir distintos </w:t>
      </w:r>
      <w:proofErr w:type="spellStart"/>
      <w:r w:rsidRPr="00504AAC">
        <w:t>layouts</w:t>
      </w:r>
      <w:proofErr w:type="spellEnd"/>
      <w:r w:rsidRPr="00504AAC">
        <w:t xml:space="preserve"> dependiendo de la orientación del dispositivo.</w:t>
      </w:r>
    </w:p>
    <w:p w:rsidR="00290EFD" w:rsidRDefault="00290EFD" w:rsidP="00290EFD">
      <w:pPr>
        <w:pStyle w:val="Codigo"/>
        <w:ind w:left="810"/>
        <w:rPr>
          <w:lang w:val="es-ES"/>
        </w:rPr>
      </w:pPr>
      <w:proofErr w:type="gramStart"/>
      <w:r>
        <w:rPr>
          <w:lang w:val="es-ES"/>
        </w:rPr>
        <w:t>res/</w:t>
      </w:r>
      <w:proofErr w:type="spellStart"/>
      <w:r>
        <w:rPr>
          <w:lang w:val="es-ES"/>
        </w:rPr>
        <w:t>anim</w:t>
      </w:r>
      <w:proofErr w:type="spellEnd"/>
      <w:proofErr w:type="gramEnd"/>
      <w:r>
        <w:rPr>
          <w:lang w:val="es-ES"/>
        </w:rPr>
        <w:t>/</w:t>
      </w:r>
    </w:p>
    <w:p w:rsidR="00290EFD" w:rsidRPr="00504AAC" w:rsidRDefault="00290EFD" w:rsidP="00290EFD">
      <w:pPr>
        <w:pStyle w:val="Cuerpo"/>
        <w:ind w:left="810" w:firstLine="0"/>
      </w:pPr>
      <w:r w:rsidRPr="00504AAC">
        <w:t xml:space="preserve"> Contiene la definición de las animaciones utilizadas por la aplicación.</w:t>
      </w:r>
    </w:p>
    <w:p w:rsidR="00290EFD" w:rsidRDefault="00290EFD" w:rsidP="00290EFD">
      <w:pPr>
        <w:pStyle w:val="Codigo"/>
        <w:ind w:left="810"/>
        <w:rPr>
          <w:lang w:val="es-ES"/>
        </w:rPr>
      </w:pPr>
      <w:proofErr w:type="gramStart"/>
      <w:r>
        <w:rPr>
          <w:lang w:val="es-ES"/>
        </w:rPr>
        <w:t>res/</w:t>
      </w:r>
      <w:proofErr w:type="spellStart"/>
      <w:r>
        <w:rPr>
          <w:lang w:val="es-ES"/>
        </w:rPr>
        <w:t>menu</w:t>
      </w:r>
      <w:proofErr w:type="spellEnd"/>
      <w:proofErr w:type="gramEnd"/>
      <w:r>
        <w:rPr>
          <w:lang w:val="es-ES"/>
        </w:rPr>
        <w:t>/</w:t>
      </w:r>
    </w:p>
    <w:p w:rsidR="00290EFD" w:rsidRPr="00504AAC" w:rsidRDefault="00290EFD" w:rsidP="00290EFD">
      <w:pPr>
        <w:pStyle w:val="Cuerpo"/>
        <w:ind w:left="810" w:firstLine="0"/>
      </w:pPr>
      <w:r w:rsidRPr="00504AAC">
        <w:t>Contiene la definición de los menús de la aplicación.</w:t>
      </w:r>
    </w:p>
    <w:p w:rsidR="00290EFD" w:rsidRDefault="00290EFD" w:rsidP="00290EFD">
      <w:pPr>
        <w:pStyle w:val="Codigo"/>
        <w:ind w:left="810"/>
        <w:rPr>
          <w:lang w:val="es-ES"/>
        </w:rPr>
      </w:pPr>
      <w:proofErr w:type="gramStart"/>
      <w:r>
        <w:rPr>
          <w:lang w:val="es-ES"/>
        </w:rPr>
        <w:t>res/</w:t>
      </w:r>
      <w:proofErr w:type="spellStart"/>
      <w:r>
        <w:rPr>
          <w:lang w:val="es-ES"/>
        </w:rPr>
        <w:t>values</w:t>
      </w:r>
      <w:proofErr w:type="spellEnd"/>
      <w:proofErr w:type="gramEnd"/>
      <w:r>
        <w:rPr>
          <w:lang w:val="es-ES"/>
        </w:rPr>
        <w:t>/</w:t>
      </w:r>
    </w:p>
    <w:p w:rsidR="00290EFD" w:rsidRPr="00504AAC" w:rsidRDefault="00290EFD" w:rsidP="00290EFD">
      <w:pPr>
        <w:pStyle w:val="Cuerpo"/>
        <w:ind w:left="810" w:firstLine="0"/>
      </w:pPr>
      <w:r w:rsidRPr="00504AAC">
        <w:t xml:space="preserve"> Contiene otros recursos de la aplicación como por ejemplo cadenas de texto (strings.xml), estilos (styles.xml), colores (colors.xml), etc.</w:t>
      </w:r>
    </w:p>
    <w:p w:rsidR="00290EFD" w:rsidRDefault="00290EFD" w:rsidP="00290EFD">
      <w:pPr>
        <w:pStyle w:val="Codigo"/>
        <w:ind w:left="810"/>
        <w:rPr>
          <w:lang w:val="es-ES"/>
        </w:rPr>
      </w:pPr>
      <w:proofErr w:type="gramStart"/>
      <w:r>
        <w:rPr>
          <w:lang w:val="es-ES"/>
        </w:rPr>
        <w:t>res/</w:t>
      </w:r>
      <w:proofErr w:type="spellStart"/>
      <w:r>
        <w:rPr>
          <w:lang w:val="es-ES"/>
        </w:rPr>
        <w:t>xml</w:t>
      </w:r>
      <w:proofErr w:type="spellEnd"/>
      <w:proofErr w:type="gramEnd"/>
      <w:r>
        <w:rPr>
          <w:lang w:val="es-ES"/>
        </w:rPr>
        <w:t>/</w:t>
      </w:r>
    </w:p>
    <w:p w:rsidR="00290EFD" w:rsidRPr="00504AAC" w:rsidRDefault="00290EFD" w:rsidP="00290EFD">
      <w:pPr>
        <w:pStyle w:val="Cuerpo"/>
        <w:ind w:left="810" w:firstLine="0"/>
      </w:pPr>
      <w:r w:rsidRPr="00504AAC">
        <w:t xml:space="preserve"> Contiene los ficheros XML utilizados por la aplicación.</w:t>
      </w:r>
    </w:p>
    <w:p w:rsidR="00290EFD" w:rsidRDefault="00290EFD" w:rsidP="00290EFD">
      <w:pPr>
        <w:pStyle w:val="Codigo"/>
        <w:ind w:left="810"/>
        <w:rPr>
          <w:lang w:val="es-ES"/>
        </w:rPr>
      </w:pPr>
      <w:proofErr w:type="gramStart"/>
      <w:r>
        <w:rPr>
          <w:lang w:val="es-ES"/>
        </w:rPr>
        <w:t>res/</w:t>
      </w:r>
      <w:proofErr w:type="spellStart"/>
      <w:r>
        <w:rPr>
          <w:lang w:val="es-ES"/>
        </w:rPr>
        <w:t>raw</w:t>
      </w:r>
      <w:proofErr w:type="spellEnd"/>
      <w:proofErr w:type="gramEnd"/>
      <w:r>
        <w:rPr>
          <w:lang w:val="es-ES"/>
        </w:rPr>
        <w:t>/</w:t>
      </w:r>
    </w:p>
    <w:p w:rsidR="00290EFD" w:rsidRPr="00504AAC" w:rsidRDefault="00290EFD" w:rsidP="00290EFD">
      <w:pPr>
        <w:pStyle w:val="Cuerpo"/>
        <w:ind w:left="810" w:firstLine="0"/>
      </w:pPr>
      <w:r w:rsidRPr="00504AAC">
        <w:t>Contiene recursos adicionales, normalmente en formato distinto a XML, que no se incluyan en el resto de carpetas de recursos.</w:t>
      </w:r>
    </w:p>
    <w:p w:rsidR="00290EFD" w:rsidRPr="00504AAC" w:rsidRDefault="00290EFD" w:rsidP="00290EFD">
      <w:pPr>
        <w:pStyle w:val="NormalWeb"/>
        <w:spacing w:after="0" w:line="300" w:lineRule="atLeast"/>
        <w:rPr>
          <w:rFonts w:ascii="Segoe UI" w:hAnsi="Segoe UI" w:cs="Segoe UI"/>
          <w:color w:val="333333"/>
          <w:sz w:val="20"/>
          <w:szCs w:val="20"/>
          <w:lang w:val="es-ES"/>
        </w:rPr>
      </w:pPr>
    </w:p>
    <w:p w:rsidR="00290EFD" w:rsidRDefault="00290EFD" w:rsidP="00290EFD">
      <w:pPr>
        <w:pStyle w:val="NormalWeb"/>
        <w:spacing w:after="0" w:line="300" w:lineRule="atLeast"/>
        <w:rPr>
          <w:rFonts w:ascii="Segoe UI" w:hAnsi="Segoe UI" w:cs="Segoe UI"/>
          <w:color w:val="333333"/>
          <w:sz w:val="20"/>
          <w:szCs w:val="20"/>
          <w:lang w:val="es-ES"/>
        </w:rPr>
      </w:pPr>
    </w:p>
    <w:p w:rsidR="00290EFD" w:rsidRPr="00504AAC" w:rsidRDefault="00290EFD" w:rsidP="00290EFD">
      <w:pPr>
        <w:pStyle w:val="Codigo"/>
        <w:rPr>
          <w:lang w:val="es-ES"/>
        </w:rPr>
      </w:pPr>
      <w:r w:rsidRPr="00504AAC">
        <w:rPr>
          <w:lang w:val="es-ES"/>
        </w:rPr>
        <w:t>AndroidManifest.xml</w:t>
      </w:r>
    </w:p>
    <w:p w:rsidR="00290EFD" w:rsidRPr="00504AAC" w:rsidRDefault="00290EFD" w:rsidP="00290EFD">
      <w:pPr>
        <w:rPr>
          <w:lang w:val="es-ES"/>
        </w:rPr>
      </w:pPr>
      <w:r w:rsidRPr="00504AAC">
        <w:rPr>
          <w:lang w:val="es-ES"/>
        </w:rPr>
        <w:lastRenderedPageBreak/>
        <w:t>Contiene la definición en XML de los aspectos principales de la aplicación, como por ejemplo su identificación (nombre, versión, icono</w:t>
      </w:r>
      <w:proofErr w:type="gramStart"/>
      <w:r w:rsidRPr="00504AAC">
        <w:rPr>
          <w:lang w:val="es-ES"/>
        </w:rPr>
        <w:t>, …</w:t>
      </w:r>
      <w:proofErr w:type="gramEnd"/>
      <w:r w:rsidRPr="00504AAC">
        <w:rPr>
          <w:lang w:val="es-ES"/>
        </w:rPr>
        <w:t>), sus componentes (pantallas, mensajes, …), o los permisos necesarios para su ejecución.</w:t>
      </w:r>
    </w:p>
    <w:p w:rsidR="00290EFD" w:rsidRPr="00465736" w:rsidRDefault="00290EFD" w:rsidP="00290EFD">
      <w:pPr>
        <w:rPr>
          <w:lang w:val="es-ES"/>
        </w:rPr>
      </w:pPr>
    </w:p>
    <w:p w:rsidR="00290EFD" w:rsidRDefault="00290EFD" w:rsidP="00290EFD">
      <w:pPr>
        <w:pStyle w:val="Codigo"/>
        <w:rPr>
          <w:lang w:val="es-ES"/>
        </w:rPr>
      </w:pPr>
      <w:r w:rsidRPr="00504AAC">
        <w:rPr>
          <w:lang w:val="es-ES"/>
        </w:rPr>
        <w:t>R.java</w:t>
      </w:r>
    </w:p>
    <w:p w:rsidR="00290EFD" w:rsidRPr="00504AAC" w:rsidRDefault="00290EFD" w:rsidP="00290EFD">
      <w:pPr>
        <w:rPr>
          <w:lang w:val="es-ES"/>
        </w:rPr>
      </w:pPr>
      <w:r w:rsidRPr="00504AAC">
        <w:rPr>
          <w:lang w:val="es-ES"/>
        </w:rPr>
        <w:t>Esta clase R contendrá en todo momento una serie de constantes con los ID de todos los recursos de la aplicación incluidos en la carpeta /res/, de forma que podamos acceder fácilmente a e</w:t>
      </w:r>
      <w:r>
        <w:rPr>
          <w:lang w:val="es-ES"/>
        </w:rPr>
        <w:t>llos</w:t>
      </w:r>
      <w:r w:rsidRPr="00504AAC">
        <w:rPr>
          <w:lang w:val="es-ES"/>
        </w:rPr>
        <w:t xml:space="preserve">. </w:t>
      </w:r>
    </w:p>
    <w:p w:rsidR="009F6C52" w:rsidRPr="009F6C52" w:rsidRDefault="009F6C52" w:rsidP="00170515">
      <w:pPr>
        <w:pStyle w:val="Cuerpo"/>
        <w:ind w:firstLine="0"/>
      </w:pPr>
    </w:p>
    <w:p w:rsidR="009808F4" w:rsidRDefault="009808F4" w:rsidP="00136DC3">
      <w:pPr>
        <w:pStyle w:val="Heading1"/>
        <w:rPr>
          <w:lang w:val="es-ES"/>
        </w:rPr>
      </w:pPr>
      <w:bookmarkStart w:id="8" w:name="_Toc306139290"/>
      <w:r>
        <w:rPr>
          <w:lang w:val="es-ES"/>
        </w:rPr>
        <w:lastRenderedPageBreak/>
        <w:t>Pruebas unitarias</w:t>
      </w:r>
      <w:bookmarkEnd w:id="8"/>
    </w:p>
    <w:p w:rsidR="00136DC3" w:rsidRDefault="00136DC3" w:rsidP="00136DC3">
      <w:pPr>
        <w:pStyle w:val="Cuerpo"/>
      </w:pPr>
    </w:p>
    <w:p w:rsidR="00136DC3" w:rsidRDefault="00136DC3" w:rsidP="00136DC3">
      <w:pPr>
        <w:pStyle w:val="Cuerpo"/>
      </w:pPr>
      <w:r>
        <w:t>Pruebas de stress sobre la aplicación:</w:t>
      </w:r>
    </w:p>
    <w:p w:rsidR="00136DC3" w:rsidRDefault="00136DC3" w:rsidP="00136DC3">
      <w:pPr>
        <w:pStyle w:val="Cuerpo"/>
        <w:ind w:firstLine="0"/>
      </w:pPr>
      <w:r>
        <w:tab/>
      </w:r>
    </w:p>
    <w:p w:rsidR="00136DC3" w:rsidRDefault="00D918BE" w:rsidP="00136DC3">
      <w:pPr>
        <w:pStyle w:val="Cuerpo"/>
      </w:pPr>
      <w:hyperlink r:id="rId27" w:history="1">
        <w:r w:rsidR="00136DC3">
          <w:rPr>
            <w:rStyle w:val="Hyperlink"/>
          </w:rPr>
          <w:t>http://developer.android.com/guide/developing/tools/monkey.html</w:t>
        </w:r>
      </w:hyperlink>
    </w:p>
    <w:p w:rsidR="00136DC3" w:rsidRPr="00170515" w:rsidRDefault="00136DC3" w:rsidP="004F3770">
      <w:pPr>
        <w:rPr>
          <w:lang w:val="es-ES"/>
        </w:rPr>
      </w:pPr>
    </w:p>
    <w:sectPr w:rsidR="00136DC3" w:rsidRPr="00170515" w:rsidSect="00344ECA">
      <w:headerReference w:type="default" r:id="rId28"/>
      <w:footerReference w:type="default" r:id="rId29"/>
      <w:headerReference w:type="first" r:id="rId30"/>
      <w:footerReference w:type="first" r:id="rId31"/>
      <w:pgSz w:w="12240" w:h="15840"/>
      <w:pgMar w:top="1440" w:right="1440" w:bottom="1440" w:left="1440" w:header="720" w:footer="720" w:gutter="0"/>
      <w:pgNumType w:start="1" w:chapStyle="1" w:chapSep="period"/>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825C3" w:rsidRDefault="007825C3" w:rsidP="00491B72">
      <w:pPr>
        <w:spacing w:after="0" w:line="240" w:lineRule="auto"/>
      </w:pPr>
      <w:r>
        <w:separator/>
      </w:r>
    </w:p>
  </w:endnote>
  <w:endnote w:type="continuationSeparator" w:id="0">
    <w:p w:rsidR="007825C3" w:rsidRDefault="007825C3" w:rsidP="00491B7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954CC" w:rsidRDefault="00D918BE" w:rsidP="00491B72">
    <w:pPr>
      <w:pStyle w:val="Footer"/>
      <w:ind w:right="170"/>
      <w:jc w:val="right"/>
      <w:rPr>
        <w:b/>
      </w:rPr>
    </w:pPr>
    <w:r w:rsidRPr="00D918BE">
      <w:rPr>
        <w:noProof/>
        <w:sz w:val="1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4098" type="#_x0000_t75" style="position:absolute;left:0;text-align:left;margin-left:-47.85pt;margin-top:-37.5pt;width:45pt;height:45pt;z-index:251662336" o:allowincell="f">
          <v:imagedata r:id="rId1" o:title=""/>
        </v:shape>
        <o:OLEObject Type="Embed" ProgID="Word.Picture.8" ShapeID="_x0000_s4098" DrawAspect="Content" ObjectID="_1396515268" r:id="rId2"/>
      </w:pict>
    </w:r>
    <w:r w:rsidR="009954CC">
      <w:rPr>
        <w:rStyle w:val="PageNumber"/>
      </w:rPr>
      <w:t xml:space="preserve"> </w:t>
    </w:r>
    <w:r>
      <w:rPr>
        <w:rStyle w:val="PageNumber"/>
        <w:b/>
      </w:rPr>
      <w:fldChar w:fldCharType="begin"/>
    </w:r>
    <w:r w:rsidR="009954CC">
      <w:rPr>
        <w:rStyle w:val="PageNumber"/>
        <w:b/>
      </w:rPr>
      <w:instrText xml:space="preserve"> PAGE </w:instrText>
    </w:r>
    <w:r>
      <w:rPr>
        <w:rStyle w:val="PageNumber"/>
        <w:b/>
      </w:rPr>
      <w:fldChar w:fldCharType="separate"/>
    </w:r>
    <w:r w:rsidR="001A4CB7">
      <w:rPr>
        <w:rStyle w:val="PageNumber"/>
        <w:b/>
        <w:noProof/>
      </w:rPr>
      <w:t>24</w:t>
    </w:r>
    <w:r>
      <w:rPr>
        <w:rStyle w:val="PageNumber"/>
        <w:b/>
      </w:rPr>
      <w:fldChar w:fldCharType="end"/>
    </w:r>
  </w:p>
  <w:p w:rsidR="009954CC" w:rsidRPr="009748CB" w:rsidRDefault="009954CC">
    <w:pPr>
      <w:pStyle w:val="Footer"/>
      <w:rPr>
        <w:rFonts w:ascii="Times New Roman" w:hAnsi="Times New Roman" w:cs="Times New Roman"/>
        <w:u w:val="single"/>
      </w:rPr>
    </w:pPr>
    <w:r w:rsidRPr="009748CB">
      <w:rPr>
        <w:rFonts w:ascii="Times New Roman" w:hAnsi="Times New Roman" w:cs="Times New Roman"/>
        <w:u w:val="single"/>
      </w:rPr>
      <w:t xml:space="preserve">                                                                                                                                                     </w:t>
    </w:r>
    <w:r w:rsidRPr="009748CB">
      <w:rPr>
        <w:rFonts w:ascii="Times New Roman" w:hAnsi="Times New Roman" w:cs="Times New Roman"/>
        <w:color w:val="FFFFFF"/>
        <w:u w:val="single"/>
      </w:rPr>
      <w:t>.</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954CC" w:rsidRPr="00491B72" w:rsidRDefault="009954CC" w:rsidP="00491B72">
    <w:pPr>
      <w:spacing w:line="360" w:lineRule="auto"/>
      <w:jc w:val="center"/>
      <w:rPr>
        <w:rFonts w:ascii="Times New Roman" w:hAnsi="Times New Roman" w:cs="Times New Roman"/>
        <w:b/>
        <w:lang w:val="es-ES"/>
      </w:rPr>
    </w:pPr>
    <w:r>
      <w:rPr>
        <w:rFonts w:ascii="Times New Roman" w:hAnsi="Times New Roman" w:cs="Times New Roman"/>
        <w:b/>
        <w:lang w:val="es-ES"/>
      </w:rPr>
      <w:t xml:space="preserve">Universidad de Burgos, 1 de </w:t>
    </w:r>
    <w:r w:rsidR="00CE35F7">
      <w:rPr>
        <w:rFonts w:ascii="Times New Roman" w:hAnsi="Times New Roman" w:cs="Times New Roman"/>
        <w:b/>
        <w:lang w:val="es-ES"/>
      </w:rPr>
      <w:t>junio</w:t>
    </w:r>
    <w:r>
      <w:rPr>
        <w:rFonts w:ascii="Times New Roman" w:hAnsi="Times New Roman" w:cs="Times New Roman"/>
        <w:b/>
        <w:lang w:val="es-ES"/>
      </w:rPr>
      <w:t xml:space="preserve"> de 2012</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825C3" w:rsidRDefault="007825C3" w:rsidP="00491B72">
      <w:pPr>
        <w:spacing w:after="0" w:line="240" w:lineRule="auto"/>
      </w:pPr>
      <w:r>
        <w:separator/>
      </w:r>
    </w:p>
  </w:footnote>
  <w:footnote w:type="continuationSeparator" w:id="0">
    <w:p w:rsidR="007825C3" w:rsidRDefault="007825C3" w:rsidP="00491B7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954CC" w:rsidRPr="009748CB" w:rsidRDefault="009954CC" w:rsidP="00491B72">
    <w:pPr>
      <w:pStyle w:val="Header"/>
      <w:tabs>
        <w:tab w:val="center" w:pos="5387"/>
        <w:tab w:val="right" w:pos="9923"/>
      </w:tabs>
      <w:ind w:left="851"/>
      <w:rPr>
        <w:rFonts w:ascii="Times New Roman" w:hAnsi="Times New Roman" w:cs="Times New Roman"/>
        <w:b/>
        <w:smallCaps/>
        <w:spacing w:val="20"/>
        <w:sz w:val="32"/>
        <w:lang w:val="es-ES"/>
      </w:rPr>
    </w:pPr>
    <w:r w:rsidRPr="009748CB">
      <w:rPr>
        <w:rFonts w:ascii="Times New Roman" w:hAnsi="Times New Roman" w:cs="Times New Roman"/>
        <w:b/>
        <w:smallCaps/>
        <w:spacing w:val="20"/>
        <w:sz w:val="32"/>
        <w:lang w:val="es-ES"/>
      </w:rPr>
      <w:t>Universidad de Burgos</w:t>
    </w:r>
  </w:p>
  <w:p w:rsidR="009954CC" w:rsidRPr="009748CB" w:rsidRDefault="009954CC" w:rsidP="00491B72">
    <w:pPr>
      <w:pStyle w:val="Header"/>
      <w:tabs>
        <w:tab w:val="center" w:pos="5387"/>
        <w:tab w:val="right" w:pos="9923"/>
      </w:tabs>
      <w:ind w:left="851"/>
      <w:rPr>
        <w:rFonts w:ascii="Times New Roman" w:hAnsi="Times New Roman" w:cs="Times New Roman"/>
        <w:sz w:val="32"/>
        <w:lang w:val="es-ES"/>
      </w:rPr>
    </w:pPr>
    <w:r w:rsidRPr="009748CB">
      <w:rPr>
        <w:rFonts w:ascii="Times New Roman" w:hAnsi="Times New Roman" w:cs="Times New Roman"/>
        <w:b/>
        <w:smallCaps/>
        <w:noProof/>
        <w:spacing w:val="20"/>
      </w:rPr>
      <w:drawing>
        <wp:anchor distT="0" distB="0" distL="114300" distR="114300" simplePos="0" relativeHeight="251660288" behindDoc="0" locked="0" layoutInCell="0" allowOverlap="1">
          <wp:simplePos x="0" y="0"/>
          <wp:positionH relativeFrom="column">
            <wp:posOffset>-716280</wp:posOffset>
          </wp:positionH>
          <wp:positionV relativeFrom="paragraph">
            <wp:posOffset>-248285</wp:posOffset>
          </wp:positionV>
          <wp:extent cx="1143000" cy="1143000"/>
          <wp:effectExtent l="0" t="0" r="0" b="0"/>
          <wp:wrapNone/>
          <wp:docPr id="1" name="Picture 1" descr="C:\planes caminos op\escudoverde.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lanes caminos op\escudoverde.tif"/>
                  <pic:cNvPicPr>
                    <a:picLocks noChangeAspect="1" noChangeArrowheads="1"/>
                  </pic:cNvPicPr>
                </pic:nvPicPr>
                <pic:blipFill>
                  <a:blip r:embed="rId1">
                    <a:clrChange>
                      <a:clrFrom>
                        <a:srgbClr val="00FF00"/>
                      </a:clrFrom>
                      <a:clrTo>
                        <a:srgbClr val="00FF00">
                          <a:alpha val="0"/>
                        </a:srgbClr>
                      </a:clrTo>
                    </a:clrChange>
                  </a:blip>
                  <a:srcRect/>
                  <a:stretch>
                    <a:fillRect/>
                  </a:stretch>
                </pic:blipFill>
                <pic:spPr bwMode="auto">
                  <a:xfrm>
                    <a:off x="0" y="0"/>
                    <a:ext cx="1143000" cy="1143000"/>
                  </a:xfrm>
                  <a:prstGeom prst="rect">
                    <a:avLst/>
                  </a:prstGeom>
                  <a:noFill/>
                </pic:spPr>
              </pic:pic>
            </a:graphicData>
          </a:graphic>
        </wp:anchor>
      </w:drawing>
    </w:r>
    <w:r w:rsidRPr="009748CB">
      <w:rPr>
        <w:rFonts w:ascii="Times New Roman" w:hAnsi="Times New Roman" w:cs="Times New Roman"/>
        <w:sz w:val="32"/>
        <w:lang w:val="es-ES"/>
      </w:rPr>
      <w:t>Escuela Politécnica Superior</w:t>
    </w:r>
  </w:p>
  <w:p w:rsidR="009954CC" w:rsidRPr="00491B72" w:rsidRDefault="009954CC" w:rsidP="00491B72">
    <w:pPr>
      <w:pStyle w:val="Header"/>
      <w:tabs>
        <w:tab w:val="center" w:pos="5387"/>
        <w:tab w:val="right" w:pos="9923"/>
      </w:tabs>
      <w:ind w:left="851"/>
      <w:rPr>
        <w:sz w:val="32"/>
        <w:lang w:val="es-ES"/>
      </w:rPr>
    </w:pPr>
  </w:p>
  <w:p w:rsidR="009954CC" w:rsidRPr="00491B72" w:rsidRDefault="009954CC" w:rsidP="00491B72">
    <w:pPr>
      <w:pStyle w:val="Header"/>
      <w:tabs>
        <w:tab w:val="center" w:pos="5387"/>
        <w:tab w:val="right" w:pos="9923"/>
      </w:tabs>
      <w:ind w:left="851"/>
      <w:rPr>
        <w:sz w:val="32"/>
        <w:lang w:val="es-ES"/>
      </w:rPr>
    </w:pPr>
  </w:p>
  <w:p w:rsidR="009954CC" w:rsidRPr="00491B72" w:rsidRDefault="009954CC" w:rsidP="00491B72">
    <w:pPr>
      <w:pStyle w:val="Header"/>
      <w:tabs>
        <w:tab w:val="center" w:pos="5387"/>
        <w:tab w:val="right" w:pos="9923"/>
      </w:tabs>
      <w:ind w:left="851"/>
      <w:rPr>
        <w:sz w:val="32"/>
        <w:lang w:val="es-ES"/>
      </w:rPr>
    </w:pPr>
  </w:p>
  <w:p w:rsidR="009954CC" w:rsidRPr="00491B72" w:rsidRDefault="009954CC">
    <w:pPr>
      <w:pStyle w:val="Header"/>
      <w:rPr>
        <w:lang w:val="es-ES"/>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954CC" w:rsidRDefault="009954CC" w:rsidP="00491B72">
    <w:pPr>
      <w:spacing w:line="360" w:lineRule="auto"/>
      <w:jc w:val="center"/>
      <w:rPr>
        <w:b/>
        <w:sz w:val="44"/>
      </w:rPr>
    </w:pPr>
    <w:r>
      <w:rPr>
        <w:b/>
        <w:noProof/>
      </w:rPr>
      <w:drawing>
        <wp:anchor distT="0" distB="0" distL="114300" distR="114300" simplePos="0" relativeHeight="251664384" behindDoc="0" locked="0" layoutInCell="0" allowOverlap="1">
          <wp:simplePos x="0" y="0"/>
          <wp:positionH relativeFrom="column">
            <wp:posOffset>1755775</wp:posOffset>
          </wp:positionH>
          <wp:positionV relativeFrom="paragraph">
            <wp:posOffset>442595</wp:posOffset>
          </wp:positionV>
          <wp:extent cx="2514600" cy="2514600"/>
          <wp:effectExtent l="0" t="0" r="0" b="0"/>
          <wp:wrapNone/>
          <wp:docPr id="4" name="Picture 4" descr="escudover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scudoverde"/>
                  <pic:cNvPicPr>
                    <a:picLocks noChangeAspect="1" noChangeArrowheads="1"/>
                  </pic:cNvPicPr>
                </pic:nvPicPr>
                <pic:blipFill>
                  <a:blip r:embed="rId1">
                    <a:clrChange>
                      <a:clrFrom>
                        <a:srgbClr val="00FF00"/>
                      </a:clrFrom>
                      <a:clrTo>
                        <a:srgbClr val="00FF00">
                          <a:alpha val="0"/>
                        </a:srgbClr>
                      </a:clrTo>
                    </a:clrChange>
                  </a:blip>
                  <a:srcRect/>
                  <a:stretch>
                    <a:fillRect/>
                  </a:stretch>
                </pic:blipFill>
                <pic:spPr bwMode="auto">
                  <a:xfrm>
                    <a:off x="0" y="0"/>
                    <a:ext cx="2514600" cy="2514600"/>
                  </a:xfrm>
                  <a:prstGeom prst="rect">
                    <a:avLst/>
                  </a:prstGeom>
                  <a:noFill/>
                </pic:spPr>
              </pic:pic>
            </a:graphicData>
          </a:graphic>
        </wp:anchor>
      </w:drawing>
    </w:r>
  </w:p>
  <w:p w:rsidR="009954CC" w:rsidRDefault="009954CC" w:rsidP="00491B72">
    <w:pPr>
      <w:spacing w:line="360" w:lineRule="auto"/>
      <w:jc w:val="center"/>
      <w:rPr>
        <w:b/>
        <w:sz w:val="44"/>
      </w:rPr>
    </w:pPr>
  </w:p>
  <w:p w:rsidR="009954CC" w:rsidRDefault="009954CC" w:rsidP="00491B72">
    <w:pPr>
      <w:spacing w:line="360" w:lineRule="auto"/>
      <w:jc w:val="center"/>
      <w:rPr>
        <w:b/>
        <w:sz w:val="44"/>
      </w:rPr>
    </w:pPr>
  </w:p>
  <w:p w:rsidR="009954CC" w:rsidRDefault="009954CC" w:rsidP="00491B72">
    <w:pPr>
      <w:spacing w:line="360" w:lineRule="auto"/>
      <w:jc w:val="center"/>
      <w:rPr>
        <w:b/>
        <w:sz w:val="44"/>
      </w:rPr>
    </w:pPr>
  </w:p>
  <w:p w:rsidR="009954CC" w:rsidRDefault="009954CC" w:rsidP="00491B72">
    <w:pPr>
      <w:spacing w:line="360" w:lineRule="auto"/>
      <w:jc w:val="center"/>
      <w:rPr>
        <w:b/>
        <w:sz w:val="40"/>
        <w:lang w:val="es-ES"/>
      </w:rPr>
    </w:pPr>
  </w:p>
  <w:p w:rsidR="009954CC" w:rsidRDefault="009954CC" w:rsidP="00491B72">
    <w:pPr>
      <w:spacing w:line="360" w:lineRule="auto"/>
      <w:jc w:val="center"/>
      <w:rPr>
        <w:rFonts w:ascii="Times New Roman" w:hAnsi="Times New Roman" w:cs="Times New Roman"/>
        <w:b/>
        <w:sz w:val="40"/>
        <w:lang w:val="es-ES"/>
      </w:rPr>
    </w:pPr>
  </w:p>
  <w:p w:rsidR="009954CC" w:rsidRPr="00491B72" w:rsidRDefault="009954CC" w:rsidP="00D82683">
    <w:pPr>
      <w:spacing w:line="360" w:lineRule="auto"/>
      <w:jc w:val="center"/>
      <w:rPr>
        <w:rFonts w:ascii="Times New Roman" w:hAnsi="Times New Roman" w:cs="Times New Roman"/>
        <w:b/>
        <w:sz w:val="40"/>
        <w:lang w:val="es-ES"/>
      </w:rPr>
    </w:pPr>
    <w:r>
      <w:rPr>
        <w:rFonts w:ascii="Times New Roman" w:hAnsi="Times New Roman" w:cs="Times New Roman"/>
        <w:b/>
        <w:sz w:val="40"/>
        <w:lang w:val="es-ES"/>
      </w:rPr>
      <w:t>UNIVERSIDAD DE BURGOS</w:t>
    </w:r>
  </w:p>
  <w:p w:rsidR="009954CC" w:rsidRPr="00491B72" w:rsidRDefault="009954CC" w:rsidP="00491B72">
    <w:pPr>
      <w:spacing w:line="360" w:lineRule="auto"/>
      <w:jc w:val="center"/>
      <w:rPr>
        <w:rFonts w:ascii="Times New Roman" w:hAnsi="Times New Roman" w:cs="Times New Roman"/>
        <w:b/>
        <w:sz w:val="40"/>
        <w:lang w:val="es-ES"/>
      </w:rPr>
    </w:pPr>
    <w:r w:rsidRPr="00491B72">
      <w:rPr>
        <w:rFonts w:ascii="Times New Roman" w:hAnsi="Times New Roman" w:cs="Times New Roman"/>
        <w:b/>
        <w:sz w:val="40"/>
        <w:lang w:val="es-ES"/>
      </w:rPr>
      <w:t>ESCUELA POLITÉCNICA SUPERIOR</w:t>
    </w:r>
  </w:p>
  <w:p w:rsidR="009954CC" w:rsidRDefault="009954CC" w:rsidP="00491B72">
    <w:pPr>
      <w:spacing w:line="360" w:lineRule="auto"/>
      <w:jc w:val="center"/>
      <w:rPr>
        <w:b/>
        <w:sz w:val="40"/>
        <w:lang w:val="es-ES"/>
      </w:rPr>
    </w:pPr>
  </w:p>
  <w:p w:rsidR="009954CC" w:rsidRPr="00491B72" w:rsidRDefault="009954CC" w:rsidP="00491B72">
    <w:pPr>
      <w:spacing w:line="360" w:lineRule="auto"/>
      <w:jc w:val="center"/>
      <w:rPr>
        <w:b/>
        <w:sz w:val="40"/>
        <w:lang w:val="es-ES"/>
      </w:rPr>
    </w:pPr>
  </w:p>
  <w:p w:rsidR="009954CC" w:rsidRPr="00491B72" w:rsidRDefault="009954CC" w:rsidP="00491B72">
    <w:pPr>
      <w:spacing w:line="360" w:lineRule="auto"/>
      <w:jc w:val="center"/>
      <w:rPr>
        <w:b/>
        <w:sz w:val="40"/>
        <w:lang w:val="es-ES"/>
      </w:rPr>
    </w:pPr>
  </w:p>
  <w:p w:rsidR="009954CC" w:rsidRPr="00491B72" w:rsidRDefault="009954CC" w:rsidP="00491B72">
    <w:pPr>
      <w:spacing w:line="360" w:lineRule="auto"/>
      <w:jc w:val="center"/>
      <w:rPr>
        <w:b/>
        <w:sz w:val="40"/>
        <w:lang w:val="es-ES"/>
      </w:rPr>
    </w:pPr>
    <w:r w:rsidRPr="00491B72">
      <w:rPr>
        <w:b/>
        <w:sz w:val="40"/>
        <w:lang w:val="es-ES"/>
      </w:rPr>
      <w:t>ESCUELA POLITÉCNICA SUPERIOR</w:t>
    </w:r>
  </w:p>
  <w:p w:rsidR="009954CC" w:rsidRPr="00491B72" w:rsidRDefault="009954CC" w:rsidP="00491B72">
    <w:pPr>
      <w:pStyle w:val="Header"/>
      <w:rPr>
        <w:lang w:val="es-ES"/>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hybridMultilevel"/>
    <w:tmpl w:val="00000001"/>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1">
    <w:nsid w:val="00000002"/>
    <w:multiLevelType w:val="hybridMultilevel"/>
    <w:tmpl w:val="00000002"/>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2">
    <w:nsid w:val="00000003"/>
    <w:multiLevelType w:val="hybridMultilevel"/>
    <w:tmpl w:val="00000003"/>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3">
    <w:nsid w:val="00000004"/>
    <w:multiLevelType w:val="hybridMultilevel"/>
    <w:tmpl w:val="00000004"/>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4">
    <w:nsid w:val="00000005"/>
    <w:multiLevelType w:val="hybridMultilevel"/>
    <w:tmpl w:val="00000005"/>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5">
    <w:nsid w:val="00000006"/>
    <w:multiLevelType w:val="hybridMultilevel"/>
    <w:tmpl w:val="00000006"/>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6">
    <w:nsid w:val="07E74CAA"/>
    <w:multiLevelType w:val="hybridMultilevel"/>
    <w:tmpl w:val="22BCF46C"/>
    <w:lvl w:ilvl="0" w:tplc="2EDAF2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180A6E6A"/>
    <w:multiLevelType w:val="hybridMultilevel"/>
    <w:tmpl w:val="0AE2CA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C912042"/>
    <w:multiLevelType w:val="hybridMultilevel"/>
    <w:tmpl w:val="C4A464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5D05BE4"/>
    <w:multiLevelType w:val="hybridMultilevel"/>
    <w:tmpl w:val="214833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67F04BD"/>
    <w:multiLevelType w:val="multilevel"/>
    <w:tmpl w:val="0FF81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6E3E1F68"/>
    <w:multiLevelType w:val="hybridMultilevel"/>
    <w:tmpl w:val="E1F6282E"/>
    <w:lvl w:ilvl="0" w:tplc="3C7A72A6">
      <w:start w:val="25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69D43AC"/>
    <w:multiLevelType w:val="hybridMultilevel"/>
    <w:tmpl w:val="A7829E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7"/>
  </w:num>
  <w:num w:numId="3">
    <w:abstractNumId w:val="12"/>
  </w:num>
  <w:num w:numId="4">
    <w:abstractNumId w:val="0"/>
  </w:num>
  <w:num w:numId="5">
    <w:abstractNumId w:val="1"/>
  </w:num>
  <w:num w:numId="6">
    <w:abstractNumId w:val="2"/>
  </w:num>
  <w:num w:numId="7">
    <w:abstractNumId w:val="3"/>
  </w:num>
  <w:num w:numId="8">
    <w:abstractNumId w:val="4"/>
  </w:num>
  <w:num w:numId="9">
    <w:abstractNumId w:val="5"/>
  </w:num>
  <w:num w:numId="10">
    <w:abstractNumId w:val="11"/>
  </w:num>
  <w:num w:numId="11">
    <w:abstractNumId w:val="10"/>
  </w:num>
  <w:num w:numId="12">
    <w:abstractNumId w:val="8"/>
  </w:num>
  <w:num w:numId="13">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3"/>
  <w:proofState w:spelling="clean" w:grammar="clean"/>
  <w:defaultTabStop w:val="720"/>
  <w:drawingGridHorizontalSpacing w:val="110"/>
  <w:displayHorizontalDrawingGridEvery w:val="2"/>
  <w:characterSpacingControl w:val="doNotCompress"/>
  <w:hdrShapeDefaults>
    <o:shapedefaults v:ext="edit" spidmax="21506"/>
    <o:shapelayout v:ext="edit">
      <o:idmap v:ext="edit" data="4"/>
    </o:shapelayout>
  </w:hdrShapeDefaults>
  <w:footnotePr>
    <w:footnote w:id="-1"/>
    <w:footnote w:id="0"/>
  </w:footnotePr>
  <w:endnotePr>
    <w:endnote w:id="-1"/>
    <w:endnote w:id="0"/>
  </w:endnotePr>
  <w:compat/>
  <w:rsids>
    <w:rsidRoot w:val="008149AB"/>
    <w:rsid w:val="00013395"/>
    <w:rsid w:val="00022022"/>
    <w:rsid w:val="000358D1"/>
    <w:rsid w:val="00046F8E"/>
    <w:rsid w:val="0005146F"/>
    <w:rsid w:val="000728B1"/>
    <w:rsid w:val="00085635"/>
    <w:rsid w:val="000928E6"/>
    <w:rsid w:val="00094625"/>
    <w:rsid w:val="00096556"/>
    <w:rsid w:val="000B6898"/>
    <w:rsid w:val="000C6AB1"/>
    <w:rsid w:val="000C77F0"/>
    <w:rsid w:val="00123BE1"/>
    <w:rsid w:val="00136DC3"/>
    <w:rsid w:val="00150616"/>
    <w:rsid w:val="00150774"/>
    <w:rsid w:val="00152DF7"/>
    <w:rsid w:val="00170515"/>
    <w:rsid w:val="001864F8"/>
    <w:rsid w:val="001A4CB7"/>
    <w:rsid w:val="001F6D50"/>
    <w:rsid w:val="00216DC5"/>
    <w:rsid w:val="00271280"/>
    <w:rsid w:val="0027781F"/>
    <w:rsid w:val="00290EFD"/>
    <w:rsid w:val="002959D4"/>
    <w:rsid w:val="002B255A"/>
    <w:rsid w:val="002C4472"/>
    <w:rsid w:val="002D2013"/>
    <w:rsid w:val="002F7CA7"/>
    <w:rsid w:val="003205D7"/>
    <w:rsid w:val="0032165A"/>
    <w:rsid w:val="00344ECA"/>
    <w:rsid w:val="003A7FCC"/>
    <w:rsid w:val="003E4A02"/>
    <w:rsid w:val="003E6145"/>
    <w:rsid w:val="00400DC7"/>
    <w:rsid w:val="0041051C"/>
    <w:rsid w:val="00424558"/>
    <w:rsid w:val="00440378"/>
    <w:rsid w:val="00463D4B"/>
    <w:rsid w:val="00486016"/>
    <w:rsid w:val="00486CBF"/>
    <w:rsid w:val="00491B72"/>
    <w:rsid w:val="004B4AB8"/>
    <w:rsid w:val="004B715C"/>
    <w:rsid w:val="004C7BB7"/>
    <w:rsid w:val="004E2148"/>
    <w:rsid w:val="004F3770"/>
    <w:rsid w:val="005000FA"/>
    <w:rsid w:val="0051280B"/>
    <w:rsid w:val="0052050C"/>
    <w:rsid w:val="00520BC2"/>
    <w:rsid w:val="00523E75"/>
    <w:rsid w:val="00537C79"/>
    <w:rsid w:val="00551E67"/>
    <w:rsid w:val="0055224C"/>
    <w:rsid w:val="0058075A"/>
    <w:rsid w:val="00584798"/>
    <w:rsid w:val="005A467B"/>
    <w:rsid w:val="005A5ED8"/>
    <w:rsid w:val="005D3B09"/>
    <w:rsid w:val="005E4F66"/>
    <w:rsid w:val="005F1676"/>
    <w:rsid w:val="00604DEB"/>
    <w:rsid w:val="00616742"/>
    <w:rsid w:val="00617F26"/>
    <w:rsid w:val="00633F5D"/>
    <w:rsid w:val="00647F08"/>
    <w:rsid w:val="0065083E"/>
    <w:rsid w:val="00687105"/>
    <w:rsid w:val="00687A54"/>
    <w:rsid w:val="006B1BE5"/>
    <w:rsid w:val="006C22C0"/>
    <w:rsid w:val="006C50A2"/>
    <w:rsid w:val="006D664B"/>
    <w:rsid w:val="0071699A"/>
    <w:rsid w:val="00717974"/>
    <w:rsid w:val="00755DEF"/>
    <w:rsid w:val="0076667A"/>
    <w:rsid w:val="007731F2"/>
    <w:rsid w:val="007825C3"/>
    <w:rsid w:val="007A2CBE"/>
    <w:rsid w:val="007E4FEA"/>
    <w:rsid w:val="00802867"/>
    <w:rsid w:val="008149AB"/>
    <w:rsid w:val="00844FCB"/>
    <w:rsid w:val="00875407"/>
    <w:rsid w:val="008C281B"/>
    <w:rsid w:val="008F3918"/>
    <w:rsid w:val="0094563B"/>
    <w:rsid w:val="009748CB"/>
    <w:rsid w:val="009808F4"/>
    <w:rsid w:val="00990485"/>
    <w:rsid w:val="009908CC"/>
    <w:rsid w:val="009954CC"/>
    <w:rsid w:val="009A17D2"/>
    <w:rsid w:val="009C3021"/>
    <w:rsid w:val="009C4084"/>
    <w:rsid w:val="009D0B31"/>
    <w:rsid w:val="009F6C52"/>
    <w:rsid w:val="00A03958"/>
    <w:rsid w:val="00A079A2"/>
    <w:rsid w:val="00A2200C"/>
    <w:rsid w:val="00A56335"/>
    <w:rsid w:val="00A65F34"/>
    <w:rsid w:val="00A6613A"/>
    <w:rsid w:val="00AC10DE"/>
    <w:rsid w:val="00AD6B8F"/>
    <w:rsid w:val="00AE0391"/>
    <w:rsid w:val="00B118D5"/>
    <w:rsid w:val="00B12612"/>
    <w:rsid w:val="00B42441"/>
    <w:rsid w:val="00B5540D"/>
    <w:rsid w:val="00B65272"/>
    <w:rsid w:val="00B67C33"/>
    <w:rsid w:val="00B71501"/>
    <w:rsid w:val="00BB3A32"/>
    <w:rsid w:val="00BE296A"/>
    <w:rsid w:val="00C06716"/>
    <w:rsid w:val="00C2333F"/>
    <w:rsid w:val="00C32C06"/>
    <w:rsid w:val="00C3551F"/>
    <w:rsid w:val="00C35C05"/>
    <w:rsid w:val="00C4094E"/>
    <w:rsid w:val="00C649AB"/>
    <w:rsid w:val="00C74074"/>
    <w:rsid w:val="00C85131"/>
    <w:rsid w:val="00C904F8"/>
    <w:rsid w:val="00C90F45"/>
    <w:rsid w:val="00C92F01"/>
    <w:rsid w:val="00C9372D"/>
    <w:rsid w:val="00CC7114"/>
    <w:rsid w:val="00CD3808"/>
    <w:rsid w:val="00CD7234"/>
    <w:rsid w:val="00CE2C07"/>
    <w:rsid w:val="00CE35F7"/>
    <w:rsid w:val="00CE7DD2"/>
    <w:rsid w:val="00CF17FD"/>
    <w:rsid w:val="00D04CBA"/>
    <w:rsid w:val="00D06648"/>
    <w:rsid w:val="00D13AC0"/>
    <w:rsid w:val="00D260B8"/>
    <w:rsid w:val="00D31079"/>
    <w:rsid w:val="00D32B29"/>
    <w:rsid w:val="00D82683"/>
    <w:rsid w:val="00D90034"/>
    <w:rsid w:val="00D918BE"/>
    <w:rsid w:val="00E73E0A"/>
    <w:rsid w:val="00E7524A"/>
    <w:rsid w:val="00E93DBE"/>
    <w:rsid w:val="00EA0A4A"/>
    <w:rsid w:val="00ED46EB"/>
    <w:rsid w:val="00EE16FE"/>
    <w:rsid w:val="00F0044E"/>
    <w:rsid w:val="00F036C9"/>
    <w:rsid w:val="00F23369"/>
    <w:rsid w:val="00F2709D"/>
    <w:rsid w:val="00FA0267"/>
    <w:rsid w:val="00FA561C"/>
    <w:rsid w:val="00FB27A0"/>
    <w:rsid w:val="00FE0230"/>
    <w:rsid w:val="00FE1845"/>
    <w:rsid w:val="00FF5D0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150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 Lis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94625"/>
    <w:rPr>
      <w:sz w:val="24"/>
    </w:rPr>
  </w:style>
  <w:style w:type="paragraph" w:styleId="Heading1">
    <w:name w:val="heading 1"/>
    <w:basedOn w:val="Normal"/>
    <w:next w:val="Cuerpo"/>
    <w:link w:val="Heading1Char"/>
    <w:uiPriority w:val="9"/>
    <w:qFormat/>
    <w:rsid w:val="00FE1845"/>
    <w:pPr>
      <w:pageBreakBefore/>
      <w:widowControl w:val="0"/>
      <w:pBdr>
        <w:bottom w:val="single" w:sz="8" w:space="1" w:color="000000"/>
      </w:pBdr>
      <w:spacing w:before="480" w:after="0"/>
      <w:jc w:val="right"/>
      <w:outlineLvl w:val="0"/>
    </w:pPr>
    <w:rPr>
      <w:rFonts w:asciiTheme="majorHAnsi" w:eastAsiaTheme="majorEastAsia" w:hAnsiTheme="majorHAnsi" w:cstheme="majorBidi"/>
      <w:b/>
      <w:bCs/>
      <w:color w:val="000000" w:themeColor="text1"/>
      <w:sz w:val="32"/>
      <w:szCs w:val="28"/>
    </w:rPr>
  </w:style>
  <w:style w:type="paragraph" w:styleId="Heading2">
    <w:name w:val="heading 2"/>
    <w:basedOn w:val="Normal"/>
    <w:next w:val="Cuerpo"/>
    <w:link w:val="Heading2Char"/>
    <w:autoRedefine/>
    <w:uiPriority w:val="9"/>
    <w:unhideWhenUsed/>
    <w:qFormat/>
    <w:rsid w:val="00584798"/>
    <w:pPr>
      <w:keepNext/>
      <w:keepLines/>
      <w:spacing w:before="200" w:after="240"/>
      <w:outlineLvl w:val="1"/>
    </w:pPr>
    <w:rPr>
      <w:rFonts w:asciiTheme="majorHAnsi" w:eastAsiaTheme="majorEastAsia" w:hAnsiTheme="majorHAnsi" w:cstheme="majorBidi"/>
      <w:b/>
      <w:bCs/>
      <w:smallCaps/>
      <w:color w:val="000000" w:themeColor="text1"/>
      <w:sz w:val="28"/>
      <w:szCs w:val="26"/>
    </w:rPr>
  </w:style>
  <w:style w:type="paragraph" w:styleId="Heading3">
    <w:name w:val="heading 3"/>
    <w:basedOn w:val="Normal"/>
    <w:next w:val="Normal"/>
    <w:link w:val="Heading3Char"/>
    <w:uiPriority w:val="9"/>
    <w:semiHidden/>
    <w:unhideWhenUsed/>
    <w:qFormat/>
    <w:rsid w:val="0065083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65083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079A2"/>
    <w:pPr>
      <w:ind w:left="720"/>
      <w:contextualSpacing/>
    </w:pPr>
  </w:style>
  <w:style w:type="paragraph" w:styleId="NormalWeb">
    <w:name w:val="Normal (Web)"/>
    <w:basedOn w:val="Normal"/>
    <w:uiPriority w:val="99"/>
    <w:unhideWhenUsed/>
    <w:rsid w:val="00ED46EB"/>
    <w:pPr>
      <w:spacing w:before="100" w:beforeAutospacing="1" w:after="100" w:afterAutospacing="1" w:line="240" w:lineRule="auto"/>
    </w:pPr>
    <w:rPr>
      <w:rFonts w:ascii="Times New Roman" w:eastAsia="Times New Roman" w:hAnsi="Times New Roman" w:cs="Times New Roman"/>
      <w:szCs w:val="24"/>
    </w:rPr>
  </w:style>
  <w:style w:type="character" w:customStyle="1" w:styleId="apple-converted-space">
    <w:name w:val="apple-converted-space"/>
    <w:basedOn w:val="DefaultParagraphFont"/>
    <w:rsid w:val="00ED46EB"/>
  </w:style>
  <w:style w:type="paragraph" w:styleId="Header">
    <w:name w:val="header"/>
    <w:basedOn w:val="Normal"/>
    <w:link w:val="HeaderChar"/>
    <w:semiHidden/>
    <w:unhideWhenUsed/>
    <w:rsid w:val="00491B7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491B72"/>
  </w:style>
  <w:style w:type="paragraph" w:styleId="Footer">
    <w:name w:val="footer"/>
    <w:basedOn w:val="Normal"/>
    <w:link w:val="FooterChar"/>
    <w:semiHidden/>
    <w:unhideWhenUsed/>
    <w:rsid w:val="00491B72"/>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491B72"/>
  </w:style>
  <w:style w:type="character" w:styleId="PageNumber">
    <w:name w:val="page number"/>
    <w:basedOn w:val="DefaultParagraphFont"/>
    <w:semiHidden/>
    <w:rsid w:val="00491B72"/>
  </w:style>
  <w:style w:type="paragraph" w:styleId="NoSpacing">
    <w:name w:val="No Spacing"/>
    <w:link w:val="NoSpacingChar"/>
    <w:uiPriority w:val="1"/>
    <w:qFormat/>
    <w:rsid w:val="00491B72"/>
    <w:pPr>
      <w:spacing w:after="0" w:line="240" w:lineRule="auto"/>
    </w:pPr>
    <w:rPr>
      <w:rFonts w:eastAsiaTheme="minorEastAsia"/>
    </w:rPr>
  </w:style>
  <w:style w:type="character" w:customStyle="1" w:styleId="NoSpacingChar">
    <w:name w:val="No Spacing Char"/>
    <w:basedOn w:val="DefaultParagraphFont"/>
    <w:link w:val="NoSpacing"/>
    <w:uiPriority w:val="1"/>
    <w:rsid w:val="00491B72"/>
    <w:rPr>
      <w:rFonts w:eastAsiaTheme="minorEastAsia"/>
    </w:rPr>
  </w:style>
  <w:style w:type="paragraph" w:styleId="BalloonText">
    <w:name w:val="Balloon Text"/>
    <w:basedOn w:val="Normal"/>
    <w:link w:val="BalloonTextChar"/>
    <w:uiPriority w:val="99"/>
    <w:semiHidden/>
    <w:unhideWhenUsed/>
    <w:rsid w:val="00491B7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91B72"/>
    <w:rPr>
      <w:rFonts w:ascii="Tahoma" w:hAnsi="Tahoma" w:cs="Tahoma"/>
      <w:sz w:val="16"/>
      <w:szCs w:val="16"/>
    </w:rPr>
  </w:style>
  <w:style w:type="character" w:styleId="Emphasis">
    <w:name w:val="Emphasis"/>
    <w:basedOn w:val="DefaultParagraphFont"/>
    <w:uiPriority w:val="20"/>
    <w:qFormat/>
    <w:rsid w:val="00F2709D"/>
    <w:rPr>
      <w:i/>
      <w:iCs/>
    </w:rPr>
  </w:style>
  <w:style w:type="character" w:customStyle="1" w:styleId="Heading1Char">
    <w:name w:val="Heading 1 Char"/>
    <w:basedOn w:val="DefaultParagraphFont"/>
    <w:link w:val="Heading1"/>
    <w:uiPriority w:val="9"/>
    <w:rsid w:val="00FE1845"/>
    <w:rPr>
      <w:rFonts w:asciiTheme="majorHAnsi" w:eastAsiaTheme="majorEastAsia" w:hAnsiTheme="majorHAnsi" w:cstheme="majorBidi"/>
      <w:b/>
      <w:bCs/>
      <w:color w:val="000000" w:themeColor="text1"/>
      <w:sz w:val="32"/>
      <w:szCs w:val="28"/>
    </w:rPr>
  </w:style>
  <w:style w:type="paragraph" w:styleId="TOCHeading">
    <w:name w:val="TOC Heading"/>
    <w:basedOn w:val="Heading1"/>
    <w:next w:val="Normal"/>
    <w:uiPriority w:val="39"/>
    <w:unhideWhenUsed/>
    <w:qFormat/>
    <w:rsid w:val="00A03958"/>
    <w:pPr>
      <w:outlineLvl w:val="9"/>
    </w:pPr>
    <w:rPr>
      <w:color w:val="365F91" w:themeColor="accent1" w:themeShade="BF"/>
    </w:rPr>
  </w:style>
  <w:style w:type="paragraph" w:styleId="TOC1">
    <w:name w:val="toc 1"/>
    <w:basedOn w:val="Normal"/>
    <w:next w:val="Normal"/>
    <w:autoRedefine/>
    <w:uiPriority w:val="39"/>
    <w:unhideWhenUsed/>
    <w:rsid w:val="00A03958"/>
    <w:pPr>
      <w:spacing w:after="100"/>
    </w:pPr>
  </w:style>
  <w:style w:type="character" w:styleId="Hyperlink">
    <w:name w:val="Hyperlink"/>
    <w:basedOn w:val="DefaultParagraphFont"/>
    <w:uiPriority w:val="99"/>
    <w:unhideWhenUsed/>
    <w:rsid w:val="00A03958"/>
    <w:rPr>
      <w:color w:val="0000FF" w:themeColor="hyperlink"/>
      <w:u w:val="single"/>
    </w:rPr>
  </w:style>
  <w:style w:type="character" w:customStyle="1" w:styleId="Heading2Char">
    <w:name w:val="Heading 2 Char"/>
    <w:basedOn w:val="DefaultParagraphFont"/>
    <w:link w:val="Heading2"/>
    <w:uiPriority w:val="9"/>
    <w:rsid w:val="00584798"/>
    <w:rPr>
      <w:rFonts w:asciiTheme="majorHAnsi" w:eastAsiaTheme="majorEastAsia" w:hAnsiTheme="majorHAnsi" w:cstheme="majorBidi"/>
      <w:b/>
      <w:bCs/>
      <w:smallCaps/>
      <w:color w:val="000000" w:themeColor="text1"/>
      <w:sz w:val="28"/>
      <w:szCs w:val="26"/>
    </w:rPr>
  </w:style>
  <w:style w:type="paragraph" w:styleId="TOC2">
    <w:name w:val="toc 2"/>
    <w:basedOn w:val="Normal"/>
    <w:next w:val="Normal"/>
    <w:autoRedefine/>
    <w:uiPriority w:val="39"/>
    <w:unhideWhenUsed/>
    <w:rsid w:val="00344ECA"/>
    <w:pPr>
      <w:spacing w:after="100"/>
      <w:ind w:left="220"/>
    </w:pPr>
  </w:style>
  <w:style w:type="paragraph" w:styleId="Title">
    <w:name w:val="Title"/>
    <w:basedOn w:val="Normal"/>
    <w:next w:val="Normal"/>
    <w:link w:val="TitleChar"/>
    <w:uiPriority w:val="10"/>
    <w:qFormat/>
    <w:rsid w:val="00096556"/>
    <w:pPr>
      <w:pBdr>
        <w:bottom w:val="single" w:sz="8" w:space="4" w:color="4F81BD" w:themeColor="accent1"/>
      </w:pBdr>
      <w:spacing w:before="360" w:after="360" w:line="240" w:lineRule="auto"/>
      <w:contextualSpacing/>
    </w:pPr>
    <w:rPr>
      <w:rFonts w:eastAsiaTheme="majorEastAsia" w:cstheme="majorBidi"/>
      <w:b/>
      <w:smallCaps/>
      <w:color w:val="000000" w:themeColor="text1"/>
      <w:spacing w:val="5"/>
      <w:kern w:val="28"/>
      <w:sz w:val="52"/>
      <w:szCs w:val="52"/>
    </w:rPr>
  </w:style>
  <w:style w:type="character" w:customStyle="1" w:styleId="TitleChar">
    <w:name w:val="Title Char"/>
    <w:basedOn w:val="DefaultParagraphFont"/>
    <w:link w:val="Title"/>
    <w:uiPriority w:val="10"/>
    <w:rsid w:val="00096556"/>
    <w:rPr>
      <w:rFonts w:eastAsiaTheme="majorEastAsia" w:cstheme="majorBidi"/>
      <w:b/>
      <w:smallCaps/>
      <w:color w:val="000000" w:themeColor="text1"/>
      <w:spacing w:val="5"/>
      <w:kern w:val="28"/>
      <w:sz w:val="52"/>
      <w:szCs w:val="52"/>
    </w:rPr>
  </w:style>
  <w:style w:type="paragraph" w:styleId="Subtitle">
    <w:name w:val="Subtitle"/>
    <w:basedOn w:val="Normal"/>
    <w:next w:val="Normal"/>
    <w:link w:val="SubtitleChar"/>
    <w:autoRedefine/>
    <w:uiPriority w:val="11"/>
    <w:qFormat/>
    <w:rsid w:val="00424558"/>
    <w:pPr>
      <w:numPr>
        <w:ilvl w:val="1"/>
      </w:numPr>
    </w:pPr>
    <w:rPr>
      <w:rFonts w:ascii="Times New Roman" w:eastAsiaTheme="majorEastAsia" w:hAnsi="Times New Roman" w:cstheme="majorBidi"/>
      <w:b/>
      <w:i/>
      <w:iCs/>
      <w:smallCaps/>
      <w:color w:val="000000" w:themeColor="text1"/>
      <w:spacing w:val="15"/>
      <w:sz w:val="28"/>
      <w:szCs w:val="24"/>
      <w:lang w:val="es-ES"/>
    </w:rPr>
  </w:style>
  <w:style w:type="character" w:customStyle="1" w:styleId="SubtitleChar">
    <w:name w:val="Subtitle Char"/>
    <w:basedOn w:val="DefaultParagraphFont"/>
    <w:link w:val="Subtitle"/>
    <w:uiPriority w:val="11"/>
    <w:rsid w:val="00424558"/>
    <w:rPr>
      <w:rFonts w:ascii="Times New Roman" w:eastAsiaTheme="majorEastAsia" w:hAnsi="Times New Roman" w:cstheme="majorBidi"/>
      <w:b/>
      <w:i/>
      <w:iCs/>
      <w:smallCaps/>
      <w:color w:val="000000" w:themeColor="text1"/>
      <w:spacing w:val="15"/>
      <w:sz w:val="28"/>
      <w:szCs w:val="24"/>
      <w:lang w:val="es-ES"/>
    </w:rPr>
  </w:style>
  <w:style w:type="paragraph" w:styleId="Quote">
    <w:name w:val="Quote"/>
    <w:basedOn w:val="Normal"/>
    <w:next w:val="Normal"/>
    <w:link w:val="QuoteChar"/>
    <w:uiPriority w:val="29"/>
    <w:qFormat/>
    <w:rsid w:val="00EA0A4A"/>
    <w:rPr>
      <w:i/>
      <w:iCs/>
      <w:color w:val="000000" w:themeColor="text1"/>
    </w:rPr>
  </w:style>
  <w:style w:type="character" w:customStyle="1" w:styleId="QuoteChar">
    <w:name w:val="Quote Char"/>
    <w:basedOn w:val="DefaultParagraphFont"/>
    <w:link w:val="Quote"/>
    <w:uiPriority w:val="29"/>
    <w:rsid w:val="00EA0A4A"/>
    <w:rPr>
      <w:i/>
      <w:iCs/>
      <w:color w:val="000000" w:themeColor="text1"/>
      <w:sz w:val="24"/>
    </w:rPr>
  </w:style>
  <w:style w:type="paragraph" w:styleId="IntenseQuote">
    <w:name w:val="Intense Quote"/>
    <w:basedOn w:val="Normal"/>
    <w:next w:val="Normal"/>
    <w:link w:val="IntenseQuoteChar"/>
    <w:uiPriority w:val="30"/>
    <w:qFormat/>
    <w:rsid w:val="00EA0A4A"/>
    <w:pPr>
      <w:pBdr>
        <w:bottom w:val="dotDash" w:sz="4" w:space="4" w:color="auto"/>
      </w:pBdr>
      <w:spacing w:before="200" w:after="280"/>
      <w:ind w:left="936" w:right="936"/>
    </w:pPr>
    <w:rPr>
      <w:b/>
      <w:bCs/>
      <w:i/>
      <w:iCs/>
      <w:color w:val="000000" w:themeColor="text1"/>
    </w:rPr>
  </w:style>
  <w:style w:type="character" w:customStyle="1" w:styleId="IntenseQuoteChar">
    <w:name w:val="Intense Quote Char"/>
    <w:basedOn w:val="DefaultParagraphFont"/>
    <w:link w:val="IntenseQuote"/>
    <w:uiPriority w:val="30"/>
    <w:rsid w:val="00EA0A4A"/>
    <w:rPr>
      <w:b/>
      <w:bCs/>
      <w:i/>
      <w:iCs/>
      <w:color w:val="000000" w:themeColor="text1"/>
      <w:sz w:val="24"/>
    </w:rPr>
  </w:style>
  <w:style w:type="character" w:styleId="SubtleReference">
    <w:name w:val="Subtle Reference"/>
    <w:basedOn w:val="DefaultParagraphFont"/>
    <w:uiPriority w:val="31"/>
    <w:qFormat/>
    <w:rsid w:val="00EA0A4A"/>
    <w:rPr>
      <w:smallCaps/>
      <w:color w:val="C0504D" w:themeColor="accent2"/>
      <w:u w:val="single"/>
    </w:rPr>
  </w:style>
  <w:style w:type="character" w:styleId="Strong">
    <w:name w:val="Strong"/>
    <w:basedOn w:val="DefaultParagraphFont"/>
    <w:uiPriority w:val="22"/>
    <w:qFormat/>
    <w:rsid w:val="00EA0A4A"/>
    <w:rPr>
      <w:b/>
      <w:bCs/>
    </w:rPr>
  </w:style>
  <w:style w:type="character" w:styleId="IntenseEmphasis">
    <w:name w:val="Intense Emphasis"/>
    <w:basedOn w:val="DefaultParagraphFont"/>
    <w:uiPriority w:val="21"/>
    <w:qFormat/>
    <w:rsid w:val="00EA0A4A"/>
    <w:rPr>
      <w:b/>
      <w:bCs/>
      <w:i/>
      <w:iCs/>
      <w:color w:val="4F81BD" w:themeColor="accent1"/>
    </w:rPr>
  </w:style>
  <w:style w:type="paragraph" w:customStyle="1" w:styleId="Codigo">
    <w:name w:val="Codigo"/>
    <w:basedOn w:val="Normal"/>
    <w:qFormat/>
    <w:rsid w:val="00844FCB"/>
    <w:rPr>
      <w:rFonts w:ascii="Courier New" w:hAnsi="Courier New"/>
      <w:color w:val="808080" w:themeColor="background1" w:themeShade="80"/>
      <w:sz w:val="20"/>
    </w:rPr>
  </w:style>
  <w:style w:type="paragraph" w:customStyle="1" w:styleId="Cuerpo">
    <w:name w:val="Cuerpo"/>
    <w:basedOn w:val="BodyTextFirstIndent"/>
    <w:qFormat/>
    <w:rsid w:val="0058075A"/>
    <w:pPr>
      <w:spacing w:line="360" w:lineRule="auto"/>
    </w:pPr>
    <w:rPr>
      <w:lang w:val="es-ES"/>
    </w:rPr>
  </w:style>
  <w:style w:type="paragraph" w:customStyle="1" w:styleId="codigo2">
    <w:name w:val="codigo2"/>
    <w:basedOn w:val="BlockText"/>
    <w:qFormat/>
    <w:rsid w:val="009A17D2"/>
    <w:pPr>
      <w:pBdr>
        <w:top w:val="single" w:sz="2" w:space="10" w:color="548DD4" w:themeColor="text2" w:themeTint="99"/>
        <w:left w:val="single" w:sz="2" w:space="10" w:color="548DD4" w:themeColor="text2" w:themeTint="99"/>
        <w:bottom w:val="single" w:sz="2" w:space="10" w:color="548DD4" w:themeColor="text2" w:themeTint="99"/>
        <w:right w:val="single" w:sz="2" w:space="10" w:color="548DD4" w:themeColor="text2" w:themeTint="99"/>
      </w:pBdr>
      <w:spacing w:after="0"/>
    </w:pPr>
    <w:rPr>
      <w:rFonts w:ascii="Courier New" w:hAnsi="Courier New"/>
      <w:color w:val="002060"/>
      <w:sz w:val="22"/>
    </w:rPr>
  </w:style>
  <w:style w:type="paragraph" w:styleId="BodyText">
    <w:name w:val="Body Text"/>
    <w:basedOn w:val="Normal"/>
    <w:link w:val="BodyTextChar"/>
    <w:uiPriority w:val="99"/>
    <w:semiHidden/>
    <w:unhideWhenUsed/>
    <w:rsid w:val="00844FCB"/>
    <w:pPr>
      <w:spacing w:after="120"/>
    </w:pPr>
  </w:style>
  <w:style w:type="character" w:customStyle="1" w:styleId="BodyTextChar">
    <w:name w:val="Body Text Char"/>
    <w:basedOn w:val="DefaultParagraphFont"/>
    <w:link w:val="BodyText"/>
    <w:uiPriority w:val="99"/>
    <w:semiHidden/>
    <w:rsid w:val="00844FCB"/>
    <w:rPr>
      <w:sz w:val="24"/>
    </w:rPr>
  </w:style>
  <w:style w:type="paragraph" w:styleId="BodyTextFirstIndent">
    <w:name w:val="Body Text First Indent"/>
    <w:basedOn w:val="BodyText"/>
    <w:link w:val="BodyTextFirstIndentChar"/>
    <w:uiPriority w:val="99"/>
    <w:semiHidden/>
    <w:unhideWhenUsed/>
    <w:rsid w:val="00844FCB"/>
    <w:pPr>
      <w:spacing w:after="200"/>
      <w:ind w:firstLine="360"/>
    </w:pPr>
  </w:style>
  <w:style w:type="character" w:customStyle="1" w:styleId="BodyTextFirstIndentChar">
    <w:name w:val="Body Text First Indent Char"/>
    <w:basedOn w:val="BodyTextChar"/>
    <w:link w:val="BodyTextFirstIndent"/>
    <w:uiPriority w:val="99"/>
    <w:semiHidden/>
    <w:rsid w:val="00844FCB"/>
  </w:style>
  <w:style w:type="paragraph" w:customStyle="1" w:styleId="Heading30">
    <w:name w:val="Heading3"/>
    <w:basedOn w:val="Heading3"/>
    <w:next w:val="Cuerpo"/>
    <w:qFormat/>
    <w:rsid w:val="005A5ED8"/>
    <w:pPr>
      <w:keepNext w:val="0"/>
      <w:keepLines w:val="0"/>
      <w:pBdr>
        <w:bottom w:val="single" w:sz="4" w:space="1" w:color="auto"/>
      </w:pBdr>
      <w:spacing w:after="240"/>
    </w:pPr>
    <w:rPr>
      <w:smallCaps/>
      <w:color w:val="000000" w:themeColor="text1"/>
      <w:lang w:val="es-ES"/>
    </w:rPr>
  </w:style>
  <w:style w:type="paragraph" w:customStyle="1" w:styleId="Heading40">
    <w:name w:val="Heading4"/>
    <w:basedOn w:val="Heading4"/>
    <w:next w:val="Cuerpo"/>
    <w:qFormat/>
    <w:rsid w:val="005A5ED8"/>
    <w:pPr>
      <w:pBdr>
        <w:bottom w:val="single" w:sz="4" w:space="1" w:color="auto"/>
      </w:pBdr>
      <w:spacing w:after="240"/>
      <w:jc w:val="center"/>
    </w:pPr>
    <w:rPr>
      <w:rFonts w:asciiTheme="minorHAnsi" w:hAnsiTheme="minorHAnsi"/>
      <w:i w:val="0"/>
      <w:color w:val="000000" w:themeColor="text1"/>
      <w:sz w:val="32"/>
      <w:lang w:val="es-ES"/>
    </w:rPr>
  </w:style>
  <w:style w:type="paragraph" w:styleId="BlockText">
    <w:name w:val="Block Text"/>
    <w:basedOn w:val="Normal"/>
    <w:uiPriority w:val="99"/>
    <w:semiHidden/>
    <w:unhideWhenUsed/>
    <w:rsid w:val="00844FCB"/>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eastAsiaTheme="minorEastAsia"/>
      <w:i/>
      <w:iCs/>
      <w:color w:val="4F81BD" w:themeColor="accent1"/>
    </w:rPr>
  </w:style>
  <w:style w:type="character" w:customStyle="1" w:styleId="Heading3Char">
    <w:name w:val="Heading 3 Char"/>
    <w:basedOn w:val="DefaultParagraphFont"/>
    <w:link w:val="Heading3"/>
    <w:uiPriority w:val="9"/>
    <w:semiHidden/>
    <w:rsid w:val="0065083E"/>
    <w:rPr>
      <w:rFonts w:asciiTheme="majorHAnsi" w:eastAsiaTheme="majorEastAsia" w:hAnsiTheme="majorHAnsi" w:cstheme="majorBidi"/>
      <w:b/>
      <w:bCs/>
      <w:color w:val="4F81BD" w:themeColor="accent1"/>
      <w:sz w:val="24"/>
    </w:rPr>
  </w:style>
  <w:style w:type="paragraph" w:styleId="TOC3">
    <w:name w:val="toc 3"/>
    <w:basedOn w:val="Normal"/>
    <w:next w:val="Normal"/>
    <w:autoRedefine/>
    <w:uiPriority w:val="39"/>
    <w:unhideWhenUsed/>
    <w:rsid w:val="00FE1845"/>
    <w:pPr>
      <w:spacing w:after="100"/>
      <w:ind w:left="480"/>
    </w:pPr>
  </w:style>
  <w:style w:type="character" w:customStyle="1" w:styleId="Heading4Char">
    <w:name w:val="Heading 4 Char"/>
    <w:basedOn w:val="DefaultParagraphFont"/>
    <w:link w:val="Heading4"/>
    <w:uiPriority w:val="9"/>
    <w:semiHidden/>
    <w:rsid w:val="0065083E"/>
    <w:rPr>
      <w:rFonts w:asciiTheme="majorHAnsi" w:eastAsiaTheme="majorEastAsia" w:hAnsiTheme="majorHAnsi" w:cstheme="majorBidi"/>
      <w:b/>
      <w:bCs/>
      <w:i/>
      <w:iCs/>
      <w:color w:val="4F81BD" w:themeColor="accent1"/>
      <w:sz w:val="24"/>
    </w:rPr>
  </w:style>
  <w:style w:type="table" w:styleId="TableGrid">
    <w:name w:val="Table Grid"/>
    <w:basedOn w:val="TableNormal"/>
    <w:uiPriority w:val="59"/>
    <w:rsid w:val="0071797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CD7234"/>
    <w:pPr>
      <w:spacing w:line="240" w:lineRule="auto"/>
      <w:jc w:val="center"/>
    </w:pPr>
    <w:rPr>
      <w:b/>
      <w:bCs/>
      <w:i/>
      <w:color w:val="808080" w:themeColor="background1" w:themeShade="80"/>
      <w:sz w:val="22"/>
      <w:szCs w:val="18"/>
    </w:rPr>
  </w:style>
</w:styles>
</file>

<file path=word/webSettings.xml><?xml version="1.0" encoding="utf-8"?>
<w:webSettings xmlns:r="http://schemas.openxmlformats.org/officeDocument/2006/relationships" xmlns:w="http://schemas.openxmlformats.org/wordprocessingml/2006/main">
  <w:divs>
    <w:div w:id="285815428">
      <w:bodyDiv w:val="1"/>
      <w:marLeft w:val="0"/>
      <w:marRight w:val="0"/>
      <w:marTop w:val="0"/>
      <w:marBottom w:val="0"/>
      <w:divBdr>
        <w:top w:val="none" w:sz="0" w:space="0" w:color="auto"/>
        <w:left w:val="none" w:sz="0" w:space="0" w:color="auto"/>
        <w:bottom w:val="none" w:sz="0" w:space="0" w:color="auto"/>
        <w:right w:val="none" w:sz="0" w:space="0" w:color="auto"/>
      </w:divBdr>
    </w:div>
    <w:div w:id="376782173">
      <w:bodyDiv w:val="1"/>
      <w:marLeft w:val="0"/>
      <w:marRight w:val="0"/>
      <w:marTop w:val="0"/>
      <w:marBottom w:val="0"/>
      <w:divBdr>
        <w:top w:val="none" w:sz="0" w:space="0" w:color="auto"/>
        <w:left w:val="none" w:sz="0" w:space="0" w:color="auto"/>
        <w:bottom w:val="none" w:sz="0" w:space="0" w:color="auto"/>
        <w:right w:val="none" w:sz="0" w:space="0" w:color="auto"/>
      </w:divBdr>
    </w:div>
    <w:div w:id="953487070">
      <w:bodyDiv w:val="1"/>
      <w:marLeft w:val="0"/>
      <w:marRight w:val="0"/>
      <w:marTop w:val="0"/>
      <w:marBottom w:val="0"/>
      <w:divBdr>
        <w:top w:val="none" w:sz="0" w:space="0" w:color="auto"/>
        <w:left w:val="none" w:sz="0" w:space="0" w:color="auto"/>
        <w:bottom w:val="none" w:sz="0" w:space="0" w:color="auto"/>
        <w:right w:val="none" w:sz="0" w:space="0" w:color="auto"/>
      </w:divBdr>
    </w:div>
    <w:div w:id="1129982280">
      <w:bodyDiv w:val="1"/>
      <w:marLeft w:val="0"/>
      <w:marRight w:val="0"/>
      <w:marTop w:val="0"/>
      <w:marBottom w:val="0"/>
      <w:divBdr>
        <w:top w:val="none" w:sz="0" w:space="0" w:color="auto"/>
        <w:left w:val="none" w:sz="0" w:space="0" w:color="auto"/>
        <w:bottom w:val="none" w:sz="0" w:space="0" w:color="auto"/>
        <w:right w:val="none" w:sz="0" w:space="0" w:color="auto"/>
      </w:divBdr>
    </w:div>
    <w:div w:id="1379470251">
      <w:bodyDiv w:val="1"/>
      <w:marLeft w:val="0"/>
      <w:marRight w:val="0"/>
      <w:marTop w:val="0"/>
      <w:marBottom w:val="0"/>
      <w:divBdr>
        <w:top w:val="none" w:sz="0" w:space="0" w:color="auto"/>
        <w:left w:val="none" w:sz="0" w:space="0" w:color="auto"/>
        <w:bottom w:val="none" w:sz="0" w:space="0" w:color="auto"/>
        <w:right w:val="none" w:sz="0" w:space="0" w:color="auto"/>
      </w:divBdr>
    </w:div>
    <w:div w:id="1855221663">
      <w:bodyDiv w:val="1"/>
      <w:marLeft w:val="0"/>
      <w:marRight w:val="0"/>
      <w:marTop w:val="0"/>
      <w:marBottom w:val="0"/>
      <w:divBdr>
        <w:top w:val="none" w:sz="0" w:space="0" w:color="auto"/>
        <w:left w:val="none" w:sz="0" w:space="0" w:color="auto"/>
        <w:bottom w:val="none" w:sz="0" w:space="0" w:color="auto"/>
        <w:right w:val="none" w:sz="0" w:space="0" w:color="auto"/>
      </w:divBdr>
    </w:div>
    <w:div w:id="19493155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jpeg"/><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eg"/><Relationship Id="rId24" Type="http://schemas.openxmlformats.org/officeDocument/2006/relationships/image" Target="media/image14.jpe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header" Target="header1.xml"/><Relationship Id="rId10" Type="http://schemas.openxmlformats.org/officeDocument/2006/relationships/hyperlink" Target="http://developer.android.com/sdk/index.html" TargetMode="External"/><Relationship Id="rId19" Type="http://schemas.openxmlformats.org/officeDocument/2006/relationships/image" Target="media/image9.jpeg"/><Relationship Id="rId31" Type="http://schemas.openxmlformats.org/officeDocument/2006/relationships/footer" Target="footer2.xml"/><Relationship Id="rId4" Type="http://schemas.openxmlformats.org/officeDocument/2006/relationships/styles" Target="styles.xml"/><Relationship Id="rId9" Type="http://schemas.openxmlformats.org/officeDocument/2006/relationships/hyperlink" Target="http://www.eclipse.org/downloads/" TargetMode="Externa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hyperlink" Target="http://developer.android.com/guide/developing/tools/monkey.html" TargetMode="External"/><Relationship Id="rId30" Type="http://schemas.openxmlformats.org/officeDocument/2006/relationships/header" Target="header2.xml"/></Relationships>
</file>

<file path=word/_rels/foot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18.wmf"/></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_rels/header2.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2011-05-27T00:00:00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FF534BA-86B7-4D3E-9F55-FD4094BDF9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3351</TotalTime>
  <Pages>29</Pages>
  <Words>1151</Words>
  <Characters>6567</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Escuela Politécnica Superior</vt:lpstr>
    </vt:vector>
  </TitlesOfParts>
  <Company>UNIVERSIDAD DE BURGOS</Company>
  <LinksUpToDate>false</LinksUpToDate>
  <CharactersWithSpaces>7703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Escuela Politécnica Superior</dc:title>
  <dc:subject>CALORIE TRACKER</dc:subject>
  <dc:creator>Romina Paola Liuzzi</dc:creator>
  <cp:lastModifiedBy>Romina</cp:lastModifiedBy>
  <cp:revision>15</cp:revision>
  <dcterms:created xsi:type="dcterms:W3CDTF">2011-05-30T18:57:00Z</dcterms:created>
  <dcterms:modified xsi:type="dcterms:W3CDTF">2012-04-21T10:07:00Z</dcterms:modified>
</cp:coreProperties>
</file>