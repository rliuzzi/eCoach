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 xml:space="preserve">Romina </w:t>
            </w:r>
            <w:proofErr w:type="spellStart"/>
            <w:r>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F57329"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444975" w:history="1">
            <w:r w:rsidR="00F57329" w:rsidRPr="003B155A">
              <w:rPr>
                <w:rStyle w:val="Hyperlink"/>
                <w:i/>
                <w:iCs/>
                <w:noProof/>
                <w:lang w:val="es-ES"/>
              </w:rPr>
              <w:t>Introducción</w:t>
            </w:r>
            <w:r w:rsidR="00F57329">
              <w:rPr>
                <w:noProof/>
                <w:webHidden/>
              </w:rPr>
              <w:tab/>
            </w:r>
            <w:r w:rsidR="00F57329">
              <w:rPr>
                <w:noProof/>
                <w:webHidden/>
              </w:rPr>
              <w:fldChar w:fldCharType="begin"/>
            </w:r>
            <w:r w:rsidR="00F57329">
              <w:rPr>
                <w:noProof/>
                <w:webHidden/>
              </w:rPr>
              <w:instrText xml:space="preserve"> PAGEREF _Toc328444975 \h </w:instrText>
            </w:r>
            <w:r w:rsidR="00F57329">
              <w:rPr>
                <w:noProof/>
                <w:webHidden/>
              </w:rPr>
            </w:r>
            <w:r w:rsidR="00F57329">
              <w:rPr>
                <w:noProof/>
                <w:webHidden/>
              </w:rPr>
              <w:fldChar w:fldCharType="separate"/>
            </w:r>
            <w:r w:rsidR="00F57329">
              <w:rPr>
                <w:noProof/>
                <w:webHidden/>
              </w:rPr>
              <w:t>6</w:t>
            </w:r>
            <w:r w:rsidR="00F57329">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4976" w:history="1">
            <w:r w:rsidRPr="003B155A">
              <w:rPr>
                <w:rStyle w:val="Hyperlink"/>
                <w:i/>
                <w:iCs/>
                <w:noProof/>
                <w:lang w:val="es-ES"/>
              </w:rPr>
              <w:t>Ámbito del software</w:t>
            </w:r>
            <w:r>
              <w:rPr>
                <w:noProof/>
                <w:webHidden/>
              </w:rPr>
              <w:tab/>
            </w:r>
            <w:r>
              <w:rPr>
                <w:noProof/>
                <w:webHidden/>
              </w:rPr>
              <w:fldChar w:fldCharType="begin"/>
            </w:r>
            <w:r>
              <w:rPr>
                <w:noProof/>
                <w:webHidden/>
              </w:rPr>
              <w:instrText xml:space="preserve"> PAGEREF _Toc328444976 \h </w:instrText>
            </w:r>
            <w:r>
              <w:rPr>
                <w:noProof/>
                <w:webHidden/>
              </w:rPr>
            </w:r>
            <w:r>
              <w:rPr>
                <w:noProof/>
                <w:webHidden/>
              </w:rPr>
              <w:fldChar w:fldCharType="separate"/>
            </w:r>
            <w:r>
              <w:rPr>
                <w:noProof/>
                <w:webHidden/>
              </w:rPr>
              <w:t>7</w:t>
            </w:r>
            <w:r>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4977" w:history="1">
            <w:r w:rsidRPr="003B155A">
              <w:rPr>
                <w:rStyle w:val="Hyperlink"/>
                <w:i/>
                <w:iCs/>
                <w:noProof/>
                <w:lang w:val="es-ES"/>
              </w:rPr>
              <w:t>Diseño de datos</w:t>
            </w:r>
            <w:r>
              <w:rPr>
                <w:noProof/>
                <w:webHidden/>
              </w:rPr>
              <w:tab/>
            </w:r>
            <w:r>
              <w:rPr>
                <w:noProof/>
                <w:webHidden/>
              </w:rPr>
              <w:fldChar w:fldCharType="begin"/>
            </w:r>
            <w:r>
              <w:rPr>
                <w:noProof/>
                <w:webHidden/>
              </w:rPr>
              <w:instrText xml:space="preserve"> PAGEREF _Toc328444977 \h </w:instrText>
            </w:r>
            <w:r>
              <w:rPr>
                <w:noProof/>
                <w:webHidden/>
              </w:rPr>
            </w:r>
            <w:r>
              <w:rPr>
                <w:noProof/>
                <w:webHidden/>
              </w:rPr>
              <w:fldChar w:fldCharType="separate"/>
            </w:r>
            <w:r>
              <w:rPr>
                <w:noProof/>
                <w:webHidden/>
              </w:rPr>
              <w:t>8</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78" w:history="1">
            <w:r w:rsidRPr="003B155A">
              <w:rPr>
                <w:rStyle w:val="Hyperlink"/>
                <w:noProof/>
              </w:rPr>
              <w:t>Diseño de la base de datos</w:t>
            </w:r>
            <w:r>
              <w:rPr>
                <w:noProof/>
                <w:webHidden/>
              </w:rPr>
              <w:tab/>
            </w:r>
            <w:r>
              <w:rPr>
                <w:noProof/>
                <w:webHidden/>
              </w:rPr>
              <w:fldChar w:fldCharType="begin"/>
            </w:r>
            <w:r>
              <w:rPr>
                <w:noProof/>
                <w:webHidden/>
              </w:rPr>
              <w:instrText xml:space="preserve"> PAGEREF _Toc328444978 \h </w:instrText>
            </w:r>
            <w:r>
              <w:rPr>
                <w:noProof/>
                <w:webHidden/>
              </w:rPr>
            </w:r>
            <w:r>
              <w:rPr>
                <w:noProof/>
                <w:webHidden/>
              </w:rPr>
              <w:fldChar w:fldCharType="separate"/>
            </w:r>
            <w:r>
              <w:rPr>
                <w:noProof/>
                <w:webHidden/>
              </w:rPr>
              <w:t>10</w:t>
            </w:r>
            <w:r>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4979" w:history="1">
            <w:r w:rsidRPr="003B155A">
              <w:rPr>
                <w:rStyle w:val="Hyperlink"/>
                <w:i/>
                <w:iCs/>
                <w:noProof/>
                <w:lang w:val="es-ES"/>
              </w:rPr>
              <w:t>Diseño procedimental</w:t>
            </w:r>
            <w:r>
              <w:rPr>
                <w:noProof/>
                <w:webHidden/>
              </w:rPr>
              <w:tab/>
            </w:r>
            <w:r>
              <w:rPr>
                <w:noProof/>
                <w:webHidden/>
              </w:rPr>
              <w:fldChar w:fldCharType="begin"/>
            </w:r>
            <w:r>
              <w:rPr>
                <w:noProof/>
                <w:webHidden/>
              </w:rPr>
              <w:instrText xml:space="preserve"> PAGEREF _Toc328444979 \h </w:instrText>
            </w:r>
            <w:r>
              <w:rPr>
                <w:noProof/>
                <w:webHidden/>
              </w:rPr>
            </w:r>
            <w:r>
              <w:rPr>
                <w:noProof/>
                <w:webHidden/>
              </w:rPr>
              <w:fldChar w:fldCharType="separate"/>
            </w:r>
            <w:r>
              <w:rPr>
                <w:noProof/>
                <w:webHidden/>
              </w:rPr>
              <w:t>13</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80" w:history="1">
            <w:r w:rsidRPr="003B155A">
              <w:rPr>
                <w:rStyle w:val="Hyperlink"/>
                <w:noProof/>
              </w:rPr>
              <w:t>Diagramas de secuencia</w:t>
            </w:r>
            <w:r>
              <w:rPr>
                <w:noProof/>
                <w:webHidden/>
              </w:rPr>
              <w:tab/>
            </w:r>
            <w:r>
              <w:rPr>
                <w:noProof/>
                <w:webHidden/>
              </w:rPr>
              <w:fldChar w:fldCharType="begin"/>
            </w:r>
            <w:r>
              <w:rPr>
                <w:noProof/>
                <w:webHidden/>
              </w:rPr>
              <w:instrText xml:space="preserve"> PAGEREF _Toc328444980 \h </w:instrText>
            </w:r>
            <w:r>
              <w:rPr>
                <w:noProof/>
                <w:webHidden/>
              </w:rPr>
            </w:r>
            <w:r>
              <w:rPr>
                <w:noProof/>
                <w:webHidden/>
              </w:rPr>
              <w:fldChar w:fldCharType="separate"/>
            </w:r>
            <w:r>
              <w:rPr>
                <w:noProof/>
                <w:webHidden/>
              </w:rPr>
              <w:t>13</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1" w:history="1">
            <w:r w:rsidRPr="003B155A">
              <w:rPr>
                <w:rStyle w:val="Hyperlink"/>
                <w:noProof/>
              </w:rPr>
              <w:t>Registrar Usuario</w:t>
            </w:r>
            <w:r>
              <w:rPr>
                <w:noProof/>
                <w:webHidden/>
              </w:rPr>
              <w:tab/>
            </w:r>
            <w:r>
              <w:rPr>
                <w:noProof/>
                <w:webHidden/>
              </w:rPr>
              <w:fldChar w:fldCharType="begin"/>
            </w:r>
            <w:r>
              <w:rPr>
                <w:noProof/>
                <w:webHidden/>
              </w:rPr>
              <w:instrText xml:space="preserve"> PAGEREF _Toc328444981 \h </w:instrText>
            </w:r>
            <w:r>
              <w:rPr>
                <w:noProof/>
                <w:webHidden/>
              </w:rPr>
            </w:r>
            <w:r>
              <w:rPr>
                <w:noProof/>
                <w:webHidden/>
              </w:rPr>
              <w:fldChar w:fldCharType="separate"/>
            </w:r>
            <w:r>
              <w:rPr>
                <w:noProof/>
                <w:webHidden/>
              </w:rPr>
              <w:t>14</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2" w:history="1">
            <w:r w:rsidRPr="003B155A">
              <w:rPr>
                <w:rStyle w:val="Hyperlink"/>
                <w:noProof/>
              </w:rPr>
              <w:t>Login</w:t>
            </w:r>
            <w:r>
              <w:rPr>
                <w:noProof/>
                <w:webHidden/>
              </w:rPr>
              <w:tab/>
            </w:r>
            <w:r>
              <w:rPr>
                <w:noProof/>
                <w:webHidden/>
              </w:rPr>
              <w:fldChar w:fldCharType="begin"/>
            </w:r>
            <w:r>
              <w:rPr>
                <w:noProof/>
                <w:webHidden/>
              </w:rPr>
              <w:instrText xml:space="preserve"> PAGEREF _Toc328444982 \h </w:instrText>
            </w:r>
            <w:r>
              <w:rPr>
                <w:noProof/>
                <w:webHidden/>
              </w:rPr>
            </w:r>
            <w:r>
              <w:rPr>
                <w:noProof/>
                <w:webHidden/>
              </w:rPr>
              <w:fldChar w:fldCharType="separate"/>
            </w:r>
            <w:r>
              <w:rPr>
                <w:noProof/>
                <w:webHidden/>
              </w:rPr>
              <w:t>15</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3" w:history="1">
            <w:r w:rsidRPr="003B155A">
              <w:rPr>
                <w:rStyle w:val="Hyperlink"/>
                <w:noProof/>
              </w:rPr>
              <w:t>Recuperar Contraseña</w:t>
            </w:r>
            <w:r>
              <w:rPr>
                <w:noProof/>
                <w:webHidden/>
              </w:rPr>
              <w:tab/>
            </w:r>
            <w:r>
              <w:rPr>
                <w:noProof/>
                <w:webHidden/>
              </w:rPr>
              <w:fldChar w:fldCharType="begin"/>
            </w:r>
            <w:r>
              <w:rPr>
                <w:noProof/>
                <w:webHidden/>
              </w:rPr>
              <w:instrText xml:space="preserve"> PAGEREF _Toc328444983 \h </w:instrText>
            </w:r>
            <w:r>
              <w:rPr>
                <w:noProof/>
                <w:webHidden/>
              </w:rPr>
            </w:r>
            <w:r>
              <w:rPr>
                <w:noProof/>
                <w:webHidden/>
              </w:rPr>
              <w:fldChar w:fldCharType="separate"/>
            </w:r>
            <w:r>
              <w:rPr>
                <w:noProof/>
                <w:webHidden/>
              </w:rPr>
              <w:t>16</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4" w:history="1">
            <w:r w:rsidRPr="003B155A">
              <w:rPr>
                <w:rStyle w:val="Hyperlink"/>
                <w:noProof/>
              </w:rPr>
              <w:t>Modificar Cuenta</w:t>
            </w:r>
            <w:r>
              <w:rPr>
                <w:noProof/>
                <w:webHidden/>
              </w:rPr>
              <w:tab/>
            </w:r>
            <w:r>
              <w:rPr>
                <w:noProof/>
                <w:webHidden/>
              </w:rPr>
              <w:fldChar w:fldCharType="begin"/>
            </w:r>
            <w:r>
              <w:rPr>
                <w:noProof/>
                <w:webHidden/>
              </w:rPr>
              <w:instrText xml:space="preserve"> PAGEREF _Toc328444984 \h </w:instrText>
            </w:r>
            <w:r>
              <w:rPr>
                <w:noProof/>
                <w:webHidden/>
              </w:rPr>
            </w:r>
            <w:r>
              <w:rPr>
                <w:noProof/>
                <w:webHidden/>
              </w:rPr>
              <w:fldChar w:fldCharType="separate"/>
            </w:r>
            <w:r>
              <w:rPr>
                <w:noProof/>
                <w:webHidden/>
              </w:rPr>
              <w:t>17</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5" w:history="1">
            <w:r w:rsidRPr="003B155A">
              <w:rPr>
                <w:rStyle w:val="Hyperlink"/>
                <w:noProof/>
              </w:rPr>
              <w:t>Crear Ejercicio (Iniciar, actualizar, acabar)</w:t>
            </w:r>
            <w:r>
              <w:rPr>
                <w:noProof/>
                <w:webHidden/>
              </w:rPr>
              <w:tab/>
            </w:r>
            <w:r>
              <w:rPr>
                <w:noProof/>
                <w:webHidden/>
              </w:rPr>
              <w:fldChar w:fldCharType="begin"/>
            </w:r>
            <w:r>
              <w:rPr>
                <w:noProof/>
                <w:webHidden/>
              </w:rPr>
              <w:instrText xml:space="preserve"> PAGEREF _Toc328444985 \h </w:instrText>
            </w:r>
            <w:r>
              <w:rPr>
                <w:noProof/>
                <w:webHidden/>
              </w:rPr>
            </w:r>
            <w:r>
              <w:rPr>
                <w:noProof/>
                <w:webHidden/>
              </w:rPr>
              <w:fldChar w:fldCharType="separate"/>
            </w:r>
            <w:r>
              <w:rPr>
                <w:noProof/>
                <w:webHidden/>
              </w:rPr>
              <w:t>18</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6" w:history="1">
            <w:r w:rsidRPr="003B155A">
              <w:rPr>
                <w:rStyle w:val="Hyperlink"/>
                <w:noProof/>
              </w:rPr>
              <w:t>Borrar Ejercicio</w:t>
            </w:r>
            <w:r>
              <w:rPr>
                <w:noProof/>
                <w:webHidden/>
              </w:rPr>
              <w:tab/>
            </w:r>
            <w:r>
              <w:rPr>
                <w:noProof/>
                <w:webHidden/>
              </w:rPr>
              <w:fldChar w:fldCharType="begin"/>
            </w:r>
            <w:r>
              <w:rPr>
                <w:noProof/>
                <w:webHidden/>
              </w:rPr>
              <w:instrText xml:space="preserve"> PAGEREF _Toc328444986 \h </w:instrText>
            </w:r>
            <w:r>
              <w:rPr>
                <w:noProof/>
                <w:webHidden/>
              </w:rPr>
            </w:r>
            <w:r>
              <w:rPr>
                <w:noProof/>
                <w:webHidden/>
              </w:rPr>
              <w:fldChar w:fldCharType="separate"/>
            </w:r>
            <w:r>
              <w:rPr>
                <w:noProof/>
                <w:webHidden/>
              </w:rPr>
              <w:t>21</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7" w:history="1">
            <w:r w:rsidRPr="003B155A">
              <w:rPr>
                <w:rStyle w:val="Hyperlink"/>
                <w:noProof/>
              </w:rPr>
              <w:t>Ver listado de estadísticas disponibles</w:t>
            </w:r>
            <w:r>
              <w:rPr>
                <w:noProof/>
                <w:webHidden/>
              </w:rPr>
              <w:tab/>
            </w:r>
            <w:r>
              <w:rPr>
                <w:noProof/>
                <w:webHidden/>
              </w:rPr>
              <w:fldChar w:fldCharType="begin"/>
            </w:r>
            <w:r>
              <w:rPr>
                <w:noProof/>
                <w:webHidden/>
              </w:rPr>
              <w:instrText xml:space="preserve"> PAGEREF _Toc328444987 \h </w:instrText>
            </w:r>
            <w:r>
              <w:rPr>
                <w:noProof/>
                <w:webHidden/>
              </w:rPr>
            </w:r>
            <w:r>
              <w:rPr>
                <w:noProof/>
                <w:webHidden/>
              </w:rPr>
              <w:fldChar w:fldCharType="separate"/>
            </w:r>
            <w:r>
              <w:rPr>
                <w:noProof/>
                <w:webHidden/>
              </w:rPr>
              <w:t>22</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8" w:history="1">
            <w:r w:rsidRPr="003B155A">
              <w:rPr>
                <w:rStyle w:val="Hyperlink"/>
                <w:noProof/>
              </w:rPr>
              <w:t>Consultar estadística</w:t>
            </w:r>
            <w:r>
              <w:rPr>
                <w:noProof/>
                <w:webHidden/>
              </w:rPr>
              <w:tab/>
            </w:r>
            <w:r>
              <w:rPr>
                <w:noProof/>
                <w:webHidden/>
              </w:rPr>
              <w:fldChar w:fldCharType="begin"/>
            </w:r>
            <w:r>
              <w:rPr>
                <w:noProof/>
                <w:webHidden/>
              </w:rPr>
              <w:instrText xml:space="preserve"> PAGEREF _Toc328444988 \h </w:instrText>
            </w:r>
            <w:r>
              <w:rPr>
                <w:noProof/>
                <w:webHidden/>
              </w:rPr>
            </w:r>
            <w:r>
              <w:rPr>
                <w:noProof/>
                <w:webHidden/>
              </w:rPr>
              <w:fldChar w:fldCharType="separate"/>
            </w:r>
            <w:r>
              <w:rPr>
                <w:noProof/>
                <w:webHidden/>
              </w:rPr>
              <w:t>23</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89" w:history="1">
            <w:r w:rsidRPr="003B155A">
              <w:rPr>
                <w:rStyle w:val="Hyperlink"/>
                <w:noProof/>
              </w:rPr>
              <w:t>Ver histórico de ejercicios</w:t>
            </w:r>
            <w:r>
              <w:rPr>
                <w:noProof/>
                <w:webHidden/>
              </w:rPr>
              <w:tab/>
            </w:r>
            <w:r>
              <w:rPr>
                <w:noProof/>
                <w:webHidden/>
              </w:rPr>
              <w:fldChar w:fldCharType="begin"/>
            </w:r>
            <w:r>
              <w:rPr>
                <w:noProof/>
                <w:webHidden/>
              </w:rPr>
              <w:instrText xml:space="preserve"> PAGEREF _Toc328444989 \h </w:instrText>
            </w:r>
            <w:r>
              <w:rPr>
                <w:noProof/>
                <w:webHidden/>
              </w:rPr>
            </w:r>
            <w:r>
              <w:rPr>
                <w:noProof/>
                <w:webHidden/>
              </w:rPr>
              <w:fldChar w:fldCharType="separate"/>
            </w:r>
            <w:r>
              <w:rPr>
                <w:noProof/>
                <w:webHidden/>
              </w:rPr>
              <w:t>24</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90" w:history="1">
            <w:r w:rsidRPr="003B155A">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_Toc328444990 \h </w:instrText>
            </w:r>
            <w:r>
              <w:rPr>
                <w:noProof/>
                <w:webHidden/>
              </w:rPr>
            </w:r>
            <w:r>
              <w:rPr>
                <w:noProof/>
                <w:webHidden/>
              </w:rPr>
              <w:fldChar w:fldCharType="separate"/>
            </w:r>
            <w:r>
              <w:rPr>
                <w:noProof/>
                <w:webHidden/>
              </w:rPr>
              <w:t>25</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91" w:history="1">
            <w:r w:rsidRPr="003B155A">
              <w:rPr>
                <w:rStyle w:val="Hyperlink"/>
                <w:noProof/>
              </w:rPr>
              <w:t>Logout</w:t>
            </w:r>
            <w:r>
              <w:rPr>
                <w:noProof/>
                <w:webHidden/>
              </w:rPr>
              <w:tab/>
            </w:r>
            <w:r>
              <w:rPr>
                <w:noProof/>
                <w:webHidden/>
              </w:rPr>
              <w:fldChar w:fldCharType="begin"/>
            </w:r>
            <w:r>
              <w:rPr>
                <w:noProof/>
                <w:webHidden/>
              </w:rPr>
              <w:instrText xml:space="preserve"> PAGEREF _Toc328444991 \h </w:instrText>
            </w:r>
            <w:r>
              <w:rPr>
                <w:noProof/>
                <w:webHidden/>
              </w:rPr>
            </w:r>
            <w:r>
              <w:rPr>
                <w:noProof/>
                <w:webHidden/>
              </w:rPr>
              <w:fldChar w:fldCharType="separate"/>
            </w:r>
            <w:r>
              <w:rPr>
                <w:noProof/>
                <w:webHidden/>
              </w:rPr>
              <w:t>26</w:t>
            </w:r>
            <w:r>
              <w:rPr>
                <w:noProof/>
                <w:webHidden/>
              </w:rPr>
              <w:fldChar w:fldCharType="end"/>
            </w:r>
          </w:hyperlink>
        </w:p>
        <w:p w:rsidR="00F57329" w:rsidRDefault="00F57329">
          <w:pPr>
            <w:pStyle w:val="TOC3"/>
            <w:tabs>
              <w:tab w:val="right" w:leader="dot" w:pos="9350"/>
            </w:tabs>
            <w:rPr>
              <w:rFonts w:eastAsiaTheme="minorEastAsia"/>
              <w:noProof/>
              <w:sz w:val="22"/>
            </w:rPr>
          </w:pPr>
          <w:hyperlink w:anchor="_Toc328444992" w:history="1">
            <w:r w:rsidRPr="003B155A">
              <w:rPr>
                <w:rStyle w:val="Hyperlink"/>
                <w:noProof/>
              </w:rPr>
              <w:t>Cancelar cuenta</w:t>
            </w:r>
            <w:r>
              <w:rPr>
                <w:noProof/>
                <w:webHidden/>
              </w:rPr>
              <w:tab/>
            </w:r>
            <w:r>
              <w:rPr>
                <w:noProof/>
                <w:webHidden/>
              </w:rPr>
              <w:fldChar w:fldCharType="begin"/>
            </w:r>
            <w:r>
              <w:rPr>
                <w:noProof/>
                <w:webHidden/>
              </w:rPr>
              <w:instrText xml:space="preserve"> PAGEREF _Toc328444992 \h </w:instrText>
            </w:r>
            <w:r>
              <w:rPr>
                <w:noProof/>
                <w:webHidden/>
              </w:rPr>
            </w:r>
            <w:r>
              <w:rPr>
                <w:noProof/>
                <w:webHidden/>
              </w:rPr>
              <w:fldChar w:fldCharType="separate"/>
            </w:r>
            <w:r>
              <w:rPr>
                <w:noProof/>
                <w:webHidden/>
              </w:rPr>
              <w:t>26</w:t>
            </w:r>
            <w:r>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4993" w:history="1">
            <w:r w:rsidRPr="003B155A">
              <w:rPr>
                <w:rStyle w:val="Hyperlink"/>
                <w:noProof/>
                <w:lang w:val="es-ES"/>
              </w:rPr>
              <w:t>Diseño arquitectónico</w:t>
            </w:r>
            <w:r>
              <w:rPr>
                <w:noProof/>
                <w:webHidden/>
              </w:rPr>
              <w:tab/>
            </w:r>
            <w:r>
              <w:rPr>
                <w:noProof/>
                <w:webHidden/>
              </w:rPr>
              <w:fldChar w:fldCharType="begin"/>
            </w:r>
            <w:r>
              <w:rPr>
                <w:noProof/>
                <w:webHidden/>
              </w:rPr>
              <w:instrText xml:space="preserve"> PAGEREF _Toc328444993 \h </w:instrText>
            </w:r>
            <w:r>
              <w:rPr>
                <w:noProof/>
                <w:webHidden/>
              </w:rPr>
            </w:r>
            <w:r>
              <w:rPr>
                <w:noProof/>
                <w:webHidden/>
              </w:rPr>
              <w:fldChar w:fldCharType="separate"/>
            </w:r>
            <w:r>
              <w:rPr>
                <w:noProof/>
                <w:webHidden/>
              </w:rPr>
              <w:t>27</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4" w:history="1">
            <w:r w:rsidRPr="003B155A">
              <w:rPr>
                <w:rStyle w:val="Hyperlink"/>
                <w:noProof/>
              </w:rPr>
              <w:t>Paquete: com.caloriecalc.beans</w:t>
            </w:r>
            <w:r>
              <w:rPr>
                <w:noProof/>
                <w:webHidden/>
              </w:rPr>
              <w:tab/>
            </w:r>
            <w:r>
              <w:rPr>
                <w:noProof/>
                <w:webHidden/>
              </w:rPr>
              <w:fldChar w:fldCharType="begin"/>
            </w:r>
            <w:r>
              <w:rPr>
                <w:noProof/>
                <w:webHidden/>
              </w:rPr>
              <w:instrText xml:space="preserve"> PAGEREF _Toc328444994 \h </w:instrText>
            </w:r>
            <w:r>
              <w:rPr>
                <w:noProof/>
                <w:webHidden/>
              </w:rPr>
            </w:r>
            <w:r>
              <w:rPr>
                <w:noProof/>
                <w:webHidden/>
              </w:rPr>
              <w:fldChar w:fldCharType="separate"/>
            </w:r>
            <w:r>
              <w:rPr>
                <w:noProof/>
                <w:webHidden/>
              </w:rPr>
              <w:t>29</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5" w:history="1">
            <w:r w:rsidRPr="003B155A">
              <w:rPr>
                <w:rStyle w:val="Hyperlink"/>
                <w:noProof/>
              </w:rPr>
              <w:t>Paquete: com.caloriecalc.content</w:t>
            </w:r>
            <w:r>
              <w:rPr>
                <w:noProof/>
                <w:webHidden/>
              </w:rPr>
              <w:tab/>
            </w:r>
            <w:r>
              <w:rPr>
                <w:noProof/>
                <w:webHidden/>
              </w:rPr>
              <w:fldChar w:fldCharType="begin"/>
            </w:r>
            <w:r>
              <w:rPr>
                <w:noProof/>
                <w:webHidden/>
              </w:rPr>
              <w:instrText xml:space="preserve"> PAGEREF _Toc328444995 \h </w:instrText>
            </w:r>
            <w:r>
              <w:rPr>
                <w:noProof/>
                <w:webHidden/>
              </w:rPr>
            </w:r>
            <w:r>
              <w:rPr>
                <w:noProof/>
                <w:webHidden/>
              </w:rPr>
              <w:fldChar w:fldCharType="separate"/>
            </w:r>
            <w:r>
              <w:rPr>
                <w:noProof/>
                <w:webHidden/>
              </w:rPr>
              <w:t>30</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6" w:history="1">
            <w:r w:rsidRPr="003B155A">
              <w:rPr>
                <w:rStyle w:val="Hyperlink"/>
                <w:noProof/>
              </w:rPr>
              <w:t>Paquete: com.caloriecalc.dao</w:t>
            </w:r>
            <w:r>
              <w:rPr>
                <w:noProof/>
                <w:webHidden/>
              </w:rPr>
              <w:tab/>
            </w:r>
            <w:r>
              <w:rPr>
                <w:noProof/>
                <w:webHidden/>
              </w:rPr>
              <w:fldChar w:fldCharType="begin"/>
            </w:r>
            <w:r>
              <w:rPr>
                <w:noProof/>
                <w:webHidden/>
              </w:rPr>
              <w:instrText xml:space="preserve"> PAGEREF _Toc328444996 \h </w:instrText>
            </w:r>
            <w:r>
              <w:rPr>
                <w:noProof/>
                <w:webHidden/>
              </w:rPr>
            </w:r>
            <w:r>
              <w:rPr>
                <w:noProof/>
                <w:webHidden/>
              </w:rPr>
              <w:fldChar w:fldCharType="separate"/>
            </w:r>
            <w:r>
              <w:rPr>
                <w:noProof/>
                <w:webHidden/>
              </w:rPr>
              <w:t>30</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7" w:history="1">
            <w:r w:rsidRPr="003B155A">
              <w:rPr>
                <w:rStyle w:val="Hyperlink"/>
                <w:noProof/>
              </w:rPr>
              <w:t>Paquete: com.caloriecalc.lao</w:t>
            </w:r>
            <w:r>
              <w:rPr>
                <w:noProof/>
                <w:webHidden/>
              </w:rPr>
              <w:tab/>
            </w:r>
            <w:r>
              <w:rPr>
                <w:noProof/>
                <w:webHidden/>
              </w:rPr>
              <w:fldChar w:fldCharType="begin"/>
            </w:r>
            <w:r>
              <w:rPr>
                <w:noProof/>
                <w:webHidden/>
              </w:rPr>
              <w:instrText xml:space="preserve"> PAGEREF _Toc328444997 \h </w:instrText>
            </w:r>
            <w:r>
              <w:rPr>
                <w:noProof/>
                <w:webHidden/>
              </w:rPr>
            </w:r>
            <w:r>
              <w:rPr>
                <w:noProof/>
                <w:webHidden/>
              </w:rPr>
              <w:fldChar w:fldCharType="separate"/>
            </w:r>
            <w:r>
              <w:rPr>
                <w:noProof/>
                <w:webHidden/>
              </w:rPr>
              <w:t>31</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8" w:history="1">
            <w:r w:rsidRPr="003B155A">
              <w:rPr>
                <w:rStyle w:val="Hyperlink"/>
                <w:noProof/>
              </w:rPr>
              <w:t>Paquete: com.caloriecalc.presentation</w:t>
            </w:r>
            <w:r>
              <w:rPr>
                <w:noProof/>
                <w:webHidden/>
              </w:rPr>
              <w:tab/>
            </w:r>
            <w:r>
              <w:rPr>
                <w:noProof/>
                <w:webHidden/>
              </w:rPr>
              <w:fldChar w:fldCharType="begin"/>
            </w:r>
            <w:r>
              <w:rPr>
                <w:noProof/>
                <w:webHidden/>
              </w:rPr>
              <w:instrText xml:space="preserve"> PAGEREF _Toc328444998 \h </w:instrText>
            </w:r>
            <w:r>
              <w:rPr>
                <w:noProof/>
                <w:webHidden/>
              </w:rPr>
            </w:r>
            <w:r>
              <w:rPr>
                <w:noProof/>
                <w:webHidden/>
              </w:rPr>
              <w:fldChar w:fldCharType="separate"/>
            </w:r>
            <w:r>
              <w:rPr>
                <w:noProof/>
                <w:webHidden/>
              </w:rPr>
              <w:t>31</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4999" w:history="1">
            <w:r w:rsidRPr="003B155A">
              <w:rPr>
                <w:rStyle w:val="Hyperlink"/>
                <w:noProof/>
              </w:rPr>
              <w:t>Paquete: com.caloriecalc.presentation.graphs</w:t>
            </w:r>
            <w:r>
              <w:rPr>
                <w:noProof/>
                <w:webHidden/>
              </w:rPr>
              <w:tab/>
            </w:r>
            <w:r>
              <w:rPr>
                <w:noProof/>
                <w:webHidden/>
              </w:rPr>
              <w:fldChar w:fldCharType="begin"/>
            </w:r>
            <w:r>
              <w:rPr>
                <w:noProof/>
                <w:webHidden/>
              </w:rPr>
              <w:instrText xml:space="preserve"> PAGEREF _Toc328444999 \h </w:instrText>
            </w:r>
            <w:r>
              <w:rPr>
                <w:noProof/>
                <w:webHidden/>
              </w:rPr>
            </w:r>
            <w:r>
              <w:rPr>
                <w:noProof/>
                <w:webHidden/>
              </w:rPr>
              <w:fldChar w:fldCharType="separate"/>
            </w:r>
            <w:r>
              <w:rPr>
                <w:noProof/>
                <w:webHidden/>
              </w:rPr>
              <w:t>32</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5000" w:history="1">
            <w:r w:rsidRPr="003B155A">
              <w:rPr>
                <w:rStyle w:val="Hyperlink"/>
                <w:noProof/>
              </w:rPr>
              <w:t>Paquete: com.caloriecalc.security</w:t>
            </w:r>
            <w:r>
              <w:rPr>
                <w:noProof/>
                <w:webHidden/>
              </w:rPr>
              <w:tab/>
            </w:r>
            <w:r>
              <w:rPr>
                <w:noProof/>
                <w:webHidden/>
              </w:rPr>
              <w:fldChar w:fldCharType="begin"/>
            </w:r>
            <w:r>
              <w:rPr>
                <w:noProof/>
                <w:webHidden/>
              </w:rPr>
              <w:instrText xml:space="preserve"> PAGEREF _Toc328445000 \h </w:instrText>
            </w:r>
            <w:r>
              <w:rPr>
                <w:noProof/>
                <w:webHidden/>
              </w:rPr>
            </w:r>
            <w:r>
              <w:rPr>
                <w:noProof/>
                <w:webHidden/>
              </w:rPr>
              <w:fldChar w:fldCharType="separate"/>
            </w:r>
            <w:r>
              <w:rPr>
                <w:noProof/>
                <w:webHidden/>
              </w:rPr>
              <w:t>32</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5001" w:history="1">
            <w:r w:rsidRPr="003B155A">
              <w:rPr>
                <w:rStyle w:val="Hyperlink"/>
                <w:noProof/>
              </w:rPr>
              <w:t>Paquete: com.caloriecalc.services</w:t>
            </w:r>
            <w:r>
              <w:rPr>
                <w:noProof/>
                <w:webHidden/>
              </w:rPr>
              <w:tab/>
            </w:r>
            <w:r>
              <w:rPr>
                <w:noProof/>
                <w:webHidden/>
              </w:rPr>
              <w:fldChar w:fldCharType="begin"/>
            </w:r>
            <w:r>
              <w:rPr>
                <w:noProof/>
                <w:webHidden/>
              </w:rPr>
              <w:instrText xml:space="preserve"> PAGEREF _Toc328445001 \h </w:instrText>
            </w:r>
            <w:r>
              <w:rPr>
                <w:noProof/>
                <w:webHidden/>
              </w:rPr>
            </w:r>
            <w:r>
              <w:rPr>
                <w:noProof/>
                <w:webHidden/>
              </w:rPr>
              <w:fldChar w:fldCharType="separate"/>
            </w:r>
            <w:r>
              <w:rPr>
                <w:noProof/>
                <w:webHidden/>
              </w:rPr>
              <w:t>33</w:t>
            </w:r>
            <w:r>
              <w:rPr>
                <w:noProof/>
                <w:webHidden/>
              </w:rPr>
              <w:fldChar w:fldCharType="end"/>
            </w:r>
          </w:hyperlink>
        </w:p>
        <w:p w:rsidR="00F57329" w:rsidRDefault="00F57329">
          <w:pPr>
            <w:pStyle w:val="TOC2"/>
            <w:tabs>
              <w:tab w:val="right" w:leader="dot" w:pos="9350"/>
            </w:tabs>
            <w:rPr>
              <w:rFonts w:eastAsiaTheme="minorEastAsia"/>
              <w:noProof/>
              <w:sz w:val="22"/>
            </w:rPr>
          </w:pPr>
          <w:hyperlink w:anchor="_Toc328445002" w:history="1">
            <w:r w:rsidRPr="003B155A">
              <w:rPr>
                <w:rStyle w:val="Hyperlink"/>
                <w:noProof/>
              </w:rPr>
              <w:t>Dependencias entre paquetes:</w:t>
            </w:r>
            <w:r>
              <w:rPr>
                <w:noProof/>
                <w:webHidden/>
              </w:rPr>
              <w:tab/>
            </w:r>
            <w:r>
              <w:rPr>
                <w:noProof/>
                <w:webHidden/>
              </w:rPr>
              <w:fldChar w:fldCharType="begin"/>
            </w:r>
            <w:r>
              <w:rPr>
                <w:noProof/>
                <w:webHidden/>
              </w:rPr>
              <w:instrText xml:space="preserve"> PAGEREF _Toc328445002 \h </w:instrText>
            </w:r>
            <w:r>
              <w:rPr>
                <w:noProof/>
                <w:webHidden/>
              </w:rPr>
            </w:r>
            <w:r>
              <w:rPr>
                <w:noProof/>
                <w:webHidden/>
              </w:rPr>
              <w:fldChar w:fldCharType="separate"/>
            </w:r>
            <w:r>
              <w:rPr>
                <w:noProof/>
                <w:webHidden/>
              </w:rPr>
              <w:t>33</w:t>
            </w:r>
            <w:r>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5003" w:history="1">
            <w:r w:rsidRPr="003B155A">
              <w:rPr>
                <w:rStyle w:val="Hyperlink"/>
                <w:i/>
                <w:iCs/>
                <w:noProof/>
                <w:lang w:val="es-ES"/>
              </w:rPr>
              <w:t>Diseño de la Interfaz</w:t>
            </w:r>
            <w:r>
              <w:rPr>
                <w:noProof/>
                <w:webHidden/>
              </w:rPr>
              <w:tab/>
            </w:r>
            <w:r>
              <w:rPr>
                <w:noProof/>
                <w:webHidden/>
              </w:rPr>
              <w:fldChar w:fldCharType="begin"/>
            </w:r>
            <w:r>
              <w:rPr>
                <w:noProof/>
                <w:webHidden/>
              </w:rPr>
              <w:instrText xml:space="preserve"> PAGEREF _Toc328445003 \h </w:instrText>
            </w:r>
            <w:r>
              <w:rPr>
                <w:noProof/>
                <w:webHidden/>
              </w:rPr>
            </w:r>
            <w:r>
              <w:rPr>
                <w:noProof/>
                <w:webHidden/>
              </w:rPr>
              <w:fldChar w:fldCharType="separate"/>
            </w:r>
            <w:r>
              <w:rPr>
                <w:noProof/>
                <w:webHidden/>
              </w:rPr>
              <w:t>35</w:t>
            </w:r>
            <w:r>
              <w:rPr>
                <w:noProof/>
                <w:webHidden/>
              </w:rPr>
              <w:fldChar w:fldCharType="end"/>
            </w:r>
          </w:hyperlink>
        </w:p>
        <w:p w:rsidR="00F57329" w:rsidRDefault="00F57329">
          <w:pPr>
            <w:pStyle w:val="TOC1"/>
            <w:tabs>
              <w:tab w:val="right" w:leader="dot" w:pos="9350"/>
            </w:tabs>
            <w:rPr>
              <w:rFonts w:eastAsiaTheme="minorEastAsia"/>
              <w:noProof/>
              <w:sz w:val="22"/>
            </w:rPr>
          </w:pPr>
          <w:hyperlink w:anchor="_Toc328445004" w:history="1">
            <w:r w:rsidRPr="003B155A">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_Toc328445004 \h </w:instrText>
            </w:r>
            <w:r>
              <w:rPr>
                <w:noProof/>
                <w:webHidden/>
              </w:rPr>
            </w:r>
            <w:r>
              <w:rPr>
                <w:noProof/>
                <w:webHidden/>
              </w:rPr>
              <w:fldChar w:fldCharType="separate"/>
            </w:r>
            <w:r>
              <w:rPr>
                <w:noProof/>
                <w:webHidden/>
              </w:rPr>
              <w:t>40</w:t>
            </w:r>
            <w:r>
              <w:rPr>
                <w:noProof/>
                <w:webHidden/>
              </w:rPr>
              <w:fldChar w:fldCharType="end"/>
            </w:r>
          </w:hyperlink>
        </w:p>
        <w:p w:rsidR="00F57329" w:rsidRDefault="00CF3495">
          <w:pPr>
            <w:rPr>
              <w:lang w:val="es-ES"/>
            </w:rPr>
          </w:pPr>
          <w:r w:rsidRPr="008F1606">
            <w:rPr>
              <w:lang w:val="es-ES"/>
            </w:rPr>
            <w:fldChar w:fldCharType="end"/>
          </w:r>
        </w:p>
      </w:sdtContent>
    </w:sdt>
    <w:p w:rsidR="00F57329" w:rsidRPr="008F1606" w:rsidRDefault="00F57329">
      <w:pPr>
        <w:rPr>
          <w:lang w:val="es-ES"/>
        </w:rPr>
      </w:pPr>
    </w:p>
    <w:p w:rsidR="00F57329" w:rsidRPr="00F57329" w:rsidRDefault="009C616E" w:rsidP="00F57329">
      <w:pPr>
        <w:pStyle w:val="Heading40"/>
      </w:pPr>
      <w:r w:rsidRPr="008F1606">
        <w:t xml:space="preserve">  </w:t>
      </w:r>
      <w:r w:rsidR="00F57329">
        <w:t>Índice de tablas</w:t>
      </w:r>
    </w:p>
    <w:p w:rsidR="00F57329" w:rsidRPr="00F57329" w:rsidRDefault="00F57329" w:rsidP="00F57329">
      <w:pPr>
        <w:pStyle w:val="TableofFigures"/>
        <w:tabs>
          <w:tab w:val="right" w:leader="dot" w:pos="9350"/>
        </w:tabs>
        <w:spacing w:line="360" w:lineRule="auto"/>
        <w:rPr>
          <w:rFonts w:eastAsiaTheme="minorEastAsia"/>
          <w:noProof/>
          <w:sz w:val="20"/>
        </w:rPr>
      </w:pPr>
      <w:r w:rsidRPr="00F57329">
        <w:rPr>
          <w:i/>
          <w:iCs/>
          <w:sz w:val="22"/>
          <w:lang w:val="es-ES"/>
        </w:rPr>
        <w:fldChar w:fldCharType="begin"/>
      </w:r>
      <w:r w:rsidRPr="00F57329">
        <w:rPr>
          <w:i/>
          <w:iCs/>
          <w:sz w:val="22"/>
          <w:lang w:val="es-ES"/>
        </w:rPr>
        <w:instrText xml:space="preserve"> TOC \h \z \c "Tabla" </w:instrText>
      </w:r>
      <w:r w:rsidRPr="00F57329">
        <w:rPr>
          <w:i/>
          <w:iCs/>
          <w:sz w:val="22"/>
          <w:lang w:val="es-ES"/>
        </w:rPr>
        <w:fldChar w:fldCharType="separate"/>
      </w:r>
      <w:hyperlink w:anchor="_Toc328445042" w:history="1">
        <w:r w:rsidRPr="00F57329">
          <w:rPr>
            <w:rStyle w:val="Hyperlink"/>
            <w:noProof/>
            <w:sz w:val="22"/>
            <w:lang w:val="es-ES"/>
          </w:rPr>
          <w:t>Tabla 1. Definición campos. Tabla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_Toc328445042 \h </w:instrText>
        </w:r>
        <w:r w:rsidRPr="00F57329">
          <w:rPr>
            <w:noProof/>
            <w:webHidden/>
            <w:sz w:val="22"/>
          </w:rPr>
        </w:r>
        <w:r w:rsidRPr="00F57329">
          <w:rPr>
            <w:noProof/>
            <w:webHidden/>
            <w:sz w:val="22"/>
          </w:rPr>
          <w:fldChar w:fldCharType="separate"/>
        </w:r>
        <w:r w:rsidRPr="00F57329">
          <w:rPr>
            <w:noProof/>
            <w:webHidden/>
            <w:sz w:val="22"/>
          </w:rPr>
          <w:t>12</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rFonts w:eastAsiaTheme="minorEastAsia"/>
          <w:noProof/>
          <w:sz w:val="20"/>
        </w:rPr>
      </w:pPr>
      <w:hyperlink w:anchor="_Toc328445043" w:history="1">
        <w:r w:rsidRPr="00F57329">
          <w:rPr>
            <w:rStyle w:val="Hyperlink"/>
            <w:noProof/>
            <w:sz w:val="22"/>
            <w:lang w:val="es-ES"/>
          </w:rPr>
          <w:t>Tabla 2. Definición campos. Tabla progreso</w:t>
        </w:r>
        <w:r w:rsidRPr="00F57329">
          <w:rPr>
            <w:noProof/>
            <w:webHidden/>
            <w:sz w:val="22"/>
          </w:rPr>
          <w:tab/>
        </w:r>
        <w:r w:rsidRPr="00F57329">
          <w:rPr>
            <w:noProof/>
            <w:webHidden/>
            <w:sz w:val="22"/>
          </w:rPr>
          <w:fldChar w:fldCharType="begin"/>
        </w:r>
        <w:r w:rsidRPr="00F57329">
          <w:rPr>
            <w:noProof/>
            <w:webHidden/>
            <w:sz w:val="22"/>
          </w:rPr>
          <w:instrText xml:space="preserve"> PAGEREF _Toc328445043 \h </w:instrText>
        </w:r>
        <w:r w:rsidRPr="00F57329">
          <w:rPr>
            <w:noProof/>
            <w:webHidden/>
            <w:sz w:val="22"/>
          </w:rPr>
        </w:r>
        <w:r w:rsidRPr="00F57329">
          <w:rPr>
            <w:noProof/>
            <w:webHidden/>
            <w:sz w:val="22"/>
          </w:rPr>
          <w:fldChar w:fldCharType="separate"/>
        </w:r>
        <w:r w:rsidRPr="00F57329">
          <w:rPr>
            <w:noProof/>
            <w:webHidden/>
            <w:sz w:val="22"/>
          </w:rPr>
          <w:t>13</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rFonts w:eastAsiaTheme="minorEastAsia"/>
          <w:noProof/>
          <w:sz w:val="20"/>
        </w:rPr>
      </w:pPr>
      <w:hyperlink w:anchor="_Toc328445044" w:history="1">
        <w:r w:rsidRPr="00F57329">
          <w:rPr>
            <w:rStyle w:val="Hyperlink"/>
            <w:noProof/>
            <w:sz w:val="22"/>
            <w:lang w:val="es-ES"/>
          </w:rPr>
          <w:t>Tabla 3. Resumen de paquetes y módulos que componen el sistema</w:t>
        </w:r>
        <w:r w:rsidRPr="00F57329">
          <w:rPr>
            <w:noProof/>
            <w:webHidden/>
            <w:sz w:val="22"/>
          </w:rPr>
          <w:tab/>
        </w:r>
        <w:r w:rsidRPr="00F57329">
          <w:rPr>
            <w:noProof/>
            <w:webHidden/>
            <w:sz w:val="22"/>
          </w:rPr>
          <w:fldChar w:fldCharType="begin"/>
        </w:r>
        <w:r w:rsidRPr="00F57329">
          <w:rPr>
            <w:noProof/>
            <w:webHidden/>
            <w:sz w:val="22"/>
          </w:rPr>
          <w:instrText xml:space="preserve"> PAGEREF _Toc328445044 \h </w:instrText>
        </w:r>
        <w:r w:rsidRPr="00F57329">
          <w:rPr>
            <w:noProof/>
            <w:webHidden/>
            <w:sz w:val="22"/>
          </w:rPr>
        </w:r>
        <w:r w:rsidRPr="00F57329">
          <w:rPr>
            <w:noProof/>
            <w:webHidden/>
            <w:sz w:val="22"/>
          </w:rPr>
          <w:fldChar w:fldCharType="separate"/>
        </w:r>
        <w:r w:rsidRPr="00F57329">
          <w:rPr>
            <w:noProof/>
            <w:webHidden/>
            <w:sz w:val="22"/>
          </w:rPr>
          <w:t>30</w:t>
        </w:r>
        <w:r w:rsidRPr="00F57329">
          <w:rPr>
            <w:noProof/>
            <w:webHidden/>
            <w:sz w:val="22"/>
          </w:rPr>
          <w:fldChar w:fldCharType="end"/>
        </w:r>
      </w:hyperlink>
    </w:p>
    <w:p w:rsidR="00F57329" w:rsidRPr="00F57329" w:rsidRDefault="00F57329" w:rsidP="00F57329">
      <w:pPr>
        <w:pStyle w:val="Heading40"/>
        <w:spacing w:line="360" w:lineRule="auto"/>
        <w:rPr>
          <w:noProof/>
          <w:sz w:val="28"/>
        </w:rPr>
      </w:pPr>
      <w:r w:rsidRPr="00F57329">
        <w:rPr>
          <w:sz w:val="28"/>
        </w:rPr>
        <w:fldChar w:fldCharType="end"/>
      </w:r>
      <w:r>
        <w:t>Índice de figuras</w:t>
      </w:r>
      <w:r w:rsidRPr="00F57329">
        <w:rPr>
          <w:sz w:val="28"/>
        </w:rPr>
        <w:fldChar w:fldCharType="begin"/>
      </w:r>
      <w:r w:rsidRPr="00F57329">
        <w:rPr>
          <w:sz w:val="28"/>
        </w:rPr>
        <w:instrText xml:space="preserve"> TOC \h \z \c "Figura" </w:instrText>
      </w:r>
      <w:r w:rsidRPr="00F57329">
        <w:rPr>
          <w:sz w:val="28"/>
        </w:rPr>
        <w:fldChar w:fldCharType="separate"/>
      </w:r>
    </w:p>
    <w:p w:rsidR="00F57329" w:rsidRPr="00F57329" w:rsidRDefault="00F57329" w:rsidP="00F57329">
      <w:pPr>
        <w:pStyle w:val="TableofFigures"/>
        <w:tabs>
          <w:tab w:val="right" w:leader="dot" w:pos="9350"/>
        </w:tabs>
        <w:spacing w:line="360" w:lineRule="auto"/>
        <w:rPr>
          <w:noProof/>
          <w:sz w:val="22"/>
        </w:rPr>
      </w:pPr>
      <w:hyperlink w:anchor="_Toc328445005" w:history="1">
        <w:r w:rsidRPr="00F57329">
          <w:rPr>
            <w:rStyle w:val="Hyperlink"/>
            <w:noProof/>
            <w:sz w:val="22"/>
            <w:lang w:val="es-ES"/>
          </w:rPr>
          <w:t>Figura 1. Diagrama entidad relación. Diagrama general</w:t>
        </w:r>
        <w:r w:rsidRPr="00F57329">
          <w:rPr>
            <w:noProof/>
            <w:webHidden/>
            <w:sz w:val="22"/>
          </w:rPr>
          <w:tab/>
        </w:r>
        <w:r w:rsidRPr="00F57329">
          <w:rPr>
            <w:noProof/>
            <w:webHidden/>
            <w:sz w:val="22"/>
          </w:rPr>
          <w:fldChar w:fldCharType="begin"/>
        </w:r>
        <w:r w:rsidRPr="00F57329">
          <w:rPr>
            <w:noProof/>
            <w:webHidden/>
            <w:sz w:val="22"/>
          </w:rPr>
          <w:instrText xml:space="preserve"> PAGEREF _Toc328445005 \h </w:instrText>
        </w:r>
        <w:r w:rsidRPr="00F57329">
          <w:rPr>
            <w:noProof/>
            <w:webHidden/>
            <w:sz w:val="22"/>
          </w:rPr>
        </w:r>
        <w:r w:rsidRPr="00F57329">
          <w:rPr>
            <w:noProof/>
            <w:webHidden/>
            <w:sz w:val="22"/>
          </w:rPr>
          <w:fldChar w:fldCharType="separate"/>
        </w:r>
        <w:r w:rsidRPr="00F57329">
          <w:rPr>
            <w:noProof/>
            <w:webHidden/>
            <w:sz w:val="22"/>
          </w:rPr>
          <w:t>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06" w:history="1">
        <w:r w:rsidRPr="00F57329">
          <w:rPr>
            <w:rStyle w:val="Hyperlink"/>
            <w:noProof/>
            <w:sz w:val="22"/>
            <w:lang w:val="es-ES"/>
          </w:rPr>
          <w:t>Figura 2. Diagrama entidad relación. Entidad Usuario</w:t>
        </w:r>
        <w:r w:rsidRPr="00F57329">
          <w:rPr>
            <w:noProof/>
            <w:webHidden/>
            <w:sz w:val="22"/>
          </w:rPr>
          <w:tab/>
        </w:r>
        <w:r w:rsidRPr="00F57329">
          <w:rPr>
            <w:noProof/>
            <w:webHidden/>
            <w:sz w:val="22"/>
          </w:rPr>
          <w:fldChar w:fldCharType="begin"/>
        </w:r>
        <w:r w:rsidRPr="00F57329">
          <w:rPr>
            <w:noProof/>
            <w:webHidden/>
            <w:sz w:val="22"/>
          </w:rPr>
          <w:instrText xml:space="preserve"> PAGEREF _Toc328445006 \h </w:instrText>
        </w:r>
        <w:r w:rsidRPr="00F57329">
          <w:rPr>
            <w:noProof/>
            <w:webHidden/>
            <w:sz w:val="22"/>
          </w:rPr>
        </w:r>
        <w:r w:rsidRPr="00F57329">
          <w:rPr>
            <w:noProof/>
            <w:webHidden/>
            <w:sz w:val="22"/>
          </w:rPr>
          <w:fldChar w:fldCharType="separate"/>
        </w:r>
        <w:r w:rsidRPr="00F57329">
          <w:rPr>
            <w:noProof/>
            <w:webHidden/>
            <w:sz w:val="22"/>
          </w:rPr>
          <w:t>10</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07" w:history="1">
        <w:r w:rsidRPr="00F57329">
          <w:rPr>
            <w:rStyle w:val="Hyperlink"/>
            <w:noProof/>
            <w:sz w:val="22"/>
            <w:lang w:val="es-ES"/>
          </w:rPr>
          <w:t>Figura 3. Diagrama de base de datos relacional</w:t>
        </w:r>
        <w:r w:rsidRPr="00F57329">
          <w:rPr>
            <w:noProof/>
            <w:webHidden/>
            <w:sz w:val="22"/>
          </w:rPr>
          <w:tab/>
        </w:r>
        <w:r w:rsidRPr="00F57329">
          <w:rPr>
            <w:noProof/>
            <w:webHidden/>
            <w:sz w:val="22"/>
          </w:rPr>
          <w:fldChar w:fldCharType="begin"/>
        </w:r>
        <w:r w:rsidRPr="00F57329">
          <w:rPr>
            <w:noProof/>
            <w:webHidden/>
            <w:sz w:val="22"/>
          </w:rPr>
          <w:instrText xml:space="preserve"> PAGEREF _Toc328445007 \h </w:instrText>
        </w:r>
        <w:r w:rsidRPr="00F57329">
          <w:rPr>
            <w:noProof/>
            <w:webHidden/>
            <w:sz w:val="22"/>
          </w:rPr>
        </w:r>
        <w:r w:rsidRPr="00F57329">
          <w:rPr>
            <w:noProof/>
            <w:webHidden/>
            <w:sz w:val="22"/>
          </w:rPr>
          <w:fldChar w:fldCharType="separate"/>
        </w:r>
        <w:r w:rsidRPr="00F57329">
          <w:rPr>
            <w:noProof/>
            <w:webHidden/>
            <w:sz w:val="22"/>
          </w:rPr>
          <w:t>11</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08" w:history="1">
        <w:r w:rsidRPr="00F57329">
          <w:rPr>
            <w:rStyle w:val="Hyperlink"/>
            <w:noProof/>
            <w:sz w:val="22"/>
            <w:lang w:val="es-ES"/>
          </w:rPr>
          <w:t>Figura 4. Objeto de tipo Usuario</w:t>
        </w:r>
        <w:r w:rsidRPr="00F57329">
          <w:rPr>
            <w:noProof/>
            <w:webHidden/>
            <w:sz w:val="22"/>
          </w:rPr>
          <w:tab/>
        </w:r>
        <w:r w:rsidRPr="00F57329">
          <w:rPr>
            <w:noProof/>
            <w:webHidden/>
            <w:sz w:val="22"/>
          </w:rPr>
          <w:fldChar w:fldCharType="begin"/>
        </w:r>
        <w:r w:rsidRPr="00F57329">
          <w:rPr>
            <w:noProof/>
            <w:webHidden/>
            <w:sz w:val="22"/>
          </w:rPr>
          <w:instrText xml:space="preserve"> PAGEREF _Toc328445008 \h </w:instrText>
        </w:r>
        <w:r w:rsidRPr="00F57329">
          <w:rPr>
            <w:noProof/>
            <w:webHidden/>
            <w:sz w:val="22"/>
          </w:rPr>
        </w:r>
        <w:r w:rsidRPr="00F57329">
          <w:rPr>
            <w:noProof/>
            <w:webHidden/>
            <w:sz w:val="22"/>
          </w:rPr>
          <w:fldChar w:fldCharType="separate"/>
        </w:r>
        <w:r w:rsidRPr="00F57329">
          <w:rPr>
            <w:noProof/>
            <w:webHidden/>
            <w:sz w:val="22"/>
          </w:rPr>
          <w:t>12</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09" w:history="1">
        <w:r w:rsidRPr="00F57329">
          <w:rPr>
            <w:rStyle w:val="Hyperlink"/>
            <w:noProof/>
            <w:sz w:val="22"/>
            <w:lang w:val="es-ES"/>
          </w:rPr>
          <w:t>Figura 5. HashMap Usuario</w:t>
        </w:r>
        <w:r w:rsidRPr="00F57329">
          <w:rPr>
            <w:noProof/>
            <w:webHidden/>
            <w:sz w:val="22"/>
          </w:rPr>
          <w:tab/>
        </w:r>
        <w:r w:rsidRPr="00F57329">
          <w:rPr>
            <w:noProof/>
            <w:webHidden/>
            <w:sz w:val="22"/>
          </w:rPr>
          <w:fldChar w:fldCharType="begin"/>
        </w:r>
        <w:r w:rsidRPr="00F57329">
          <w:rPr>
            <w:noProof/>
            <w:webHidden/>
            <w:sz w:val="22"/>
          </w:rPr>
          <w:instrText xml:space="preserve"> PAGEREF _Toc328445009 \h </w:instrText>
        </w:r>
        <w:r w:rsidRPr="00F57329">
          <w:rPr>
            <w:noProof/>
            <w:webHidden/>
            <w:sz w:val="22"/>
          </w:rPr>
        </w:r>
        <w:r w:rsidRPr="00F57329">
          <w:rPr>
            <w:noProof/>
            <w:webHidden/>
            <w:sz w:val="22"/>
          </w:rPr>
          <w:fldChar w:fldCharType="separate"/>
        </w:r>
        <w:r w:rsidRPr="00F57329">
          <w:rPr>
            <w:noProof/>
            <w:webHidden/>
            <w:sz w:val="22"/>
          </w:rPr>
          <w:t>13</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0" w:history="1">
        <w:r w:rsidRPr="00F57329">
          <w:rPr>
            <w:rStyle w:val="Hyperlink"/>
            <w:noProof/>
            <w:sz w:val="22"/>
            <w:lang w:val="es-ES"/>
          </w:rPr>
          <w:t>Figura 6. Diagrama de secuencias. Registrar Usuario</w:t>
        </w:r>
        <w:r w:rsidRPr="00F57329">
          <w:rPr>
            <w:noProof/>
            <w:webHidden/>
            <w:sz w:val="22"/>
          </w:rPr>
          <w:tab/>
        </w:r>
        <w:r w:rsidRPr="00F57329">
          <w:rPr>
            <w:noProof/>
            <w:webHidden/>
            <w:sz w:val="22"/>
          </w:rPr>
          <w:fldChar w:fldCharType="begin"/>
        </w:r>
        <w:r w:rsidRPr="00F57329">
          <w:rPr>
            <w:noProof/>
            <w:webHidden/>
            <w:sz w:val="22"/>
          </w:rPr>
          <w:instrText xml:space="preserve"> PAGEREF _Toc328445010 \h </w:instrText>
        </w:r>
        <w:r w:rsidRPr="00F57329">
          <w:rPr>
            <w:noProof/>
            <w:webHidden/>
            <w:sz w:val="22"/>
          </w:rPr>
        </w:r>
        <w:r w:rsidRPr="00F57329">
          <w:rPr>
            <w:noProof/>
            <w:webHidden/>
            <w:sz w:val="22"/>
          </w:rPr>
          <w:fldChar w:fldCharType="separate"/>
        </w:r>
        <w:r w:rsidRPr="00F57329">
          <w:rPr>
            <w:noProof/>
            <w:webHidden/>
            <w:sz w:val="22"/>
          </w:rPr>
          <w:t>15</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1" w:history="1">
        <w:r w:rsidRPr="00F57329">
          <w:rPr>
            <w:rStyle w:val="Hyperlink"/>
            <w:noProof/>
            <w:sz w:val="22"/>
            <w:lang w:val="es-ES"/>
          </w:rPr>
          <w:t>Figura 7. Diagrama de secuencia. Login - login fallido</w:t>
        </w:r>
        <w:r w:rsidRPr="00F57329">
          <w:rPr>
            <w:noProof/>
            <w:webHidden/>
            <w:sz w:val="22"/>
          </w:rPr>
          <w:tab/>
        </w:r>
        <w:r w:rsidRPr="00F57329">
          <w:rPr>
            <w:noProof/>
            <w:webHidden/>
            <w:sz w:val="22"/>
          </w:rPr>
          <w:fldChar w:fldCharType="begin"/>
        </w:r>
        <w:r w:rsidRPr="00F57329">
          <w:rPr>
            <w:noProof/>
            <w:webHidden/>
            <w:sz w:val="22"/>
          </w:rPr>
          <w:instrText xml:space="preserve"> PAGEREF _Toc328445011 \h </w:instrText>
        </w:r>
        <w:r w:rsidRPr="00F57329">
          <w:rPr>
            <w:noProof/>
            <w:webHidden/>
            <w:sz w:val="22"/>
          </w:rPr>
        </w:r>
        <w:r w:rsidRPr="00F57329">
          <w:rPr>
            <w:noProof/>
            <w:webHidden/>
            <w:sz w:val="22"/>
          </w:rPr>
          <w:fldChar w:fldCharType="separate"/>
        </w:r>
        <w:r w:rsidRPr="00F57329">
          <w:rPr>
            <w:noProof/>
            <w:webHidden/>
            <w:sz w:val="22"/>
          </w:rPr>
          <w:t>16</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2" w:history="1">
        <w:r w:rsidRPr="00F57329">
          <w:rPr>
            <w:rStyle w:val="Hyperlink"/>
            <w:noProof/>
            <w:sz w:val="22"/>
            <w:lang w:val="es-ES"/>
          </w:rPr>
          <w:t>Figura 8. Diagrama de secuencias. Recuperar Contraseña</w:t>
        </w:r>
        <w:r w:rsidRPr="00F57329">
          <w:rPr>
            <w:noProof/>
            <w:webHidden/>
            <w:sz w:val="22"/>
          </w:rPr>
          <w:tab/>
        </w:r>
        <w:r w:rsidRPr="00F57329">
          <w:rPr>
            <w:noProof/>
            <w:webHidden/>
            <w:sz w:val="22"/>
          </w:rPr>
          <w:fldChar w:fldCharType="begin"/>
        </w:r>
        <w:r w:rsidRPr="00F57329">
          <w:rPr>
            <w:noProof/>
            <w:webHidden/>
            <w:sz w:val="22"/>
          </w:rPr>
          <w:instrText xml:space="preserve"> PAGEREF _Toc328445012 \h </w:instrText>
        </w:r>
        <w:r w:rsidRPr="00F57329">
          <w:rPr>
            <w:noProof/>
            <w:webHidden/>
            <w:sz w:val="22"/>
          </w:rPr>
        </w:r>
        <w:r w:rsidRPr="00F57329">
          <w:rPr>
            <w:noProof/>
            <w:webHidden/>
            <w:sz w:val="22"/>
          </w:rPr>
          <w:fldChar w:fldCharType="separate"/>
        </w:r>
        <w:r w:rsidRPr="00F57329">
          <w:rPr>
            <w:noProof/>
            <w:webHidden/>
            <w:sz w:val="22"/>
          </w:rPr>
          <w:t>17</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3" w:history="1">
        <w:r w:rsidRPr="00F57329">
          <w:rPr>
            <w:rStyle w:val="Hyperlink"/>
            <w:noProof/>
            <w:sz w:val="22"/>
            <w:lang w:val="es-ES"/>
          </w:rPr>
          <w:t>Figura 9. Diagrama de secuencias. Modificar cuenta</w:t>
        </w:r>
        <w:r w:rsidRPr="00F57329">
          <w:rPr>
            <w:noProof/>
            <w:webHidden/>
            <w:sz w:val="22"/>
          </w:rPr>
          <w:tab/>
        </w:r>
        <w:r w:rsidRPr="00F57329">
          <w:rPr>
            <w:noProof/>
            <w:webHidden/>
            <w:sz w:val="22"/>
          </w:rPr>
          <w:fldChar w:fldCharType="begin"/>
        </w:r>
        <w:r w:rsidRPr="00F57329">
          <w:rPr>
            <w:noProof/>
            <w:webHidden/>
            <w:sz w:val="22"/>
          </w:rPr>
          <w:instrText xml:space="preserve"> PAGEREF _Toc328445013 \h </w:instrText>
        </w:r>
        <w:r w:rsidRPr="00F57329">
          <w:rPr>
            <w:noProof/>
            <w:webHidden/>
            <w:sz w:val="22"/>
          </w:rPr>
        </w:r>
        <w:r w:rsidRPr="00F57329">
          <w:rPr>
            <w:noProof/>
            <w:webHidden/>
            <w:sz w:val="22"/>
          </w:rPr>
          <w:fldChar w:fldCharType="separate"/>
        </w:r>
        <w:r w:rsidRPr="00F57329">
          <w:rPr>
            <w:noProof/>
            <w:webHidden/>
            <w:sz w:val="22"/>
          </w:rPr>
          <w:t>18</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4" w:history="1">
        <w:r w:rsidRPr="00F57329">
          <w:rPr>
            <w:rStyle w:val="Hyperlink"/>
            <w:noProof/>
            <w:sz w:val="22"/>
            <w:lang w:val="es-ES"/>
          </w:rPr>
          <w:t>Figura 10. Diagrama de secuencias. Crear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_Toc328445014 \h </w:instrText>
        </w:r>
        <w:r w:rsidRPr="00F57329">
          <w:rPr>
            <w:noProof/>
            <w:webHidden/>
            <w:sz w:val="22"/>
          </w:rPr>
        </w:r>
        <w:r w:rsidRPr="00F57329">
          <w:rPr>
            <w:noProof/>
            <w:webHidden/>
            <w:sz w:val="22"/>
          </w:rPr>
          <w:fldChar w:fldCharType="separate"/>
        </w:r>
        <w:r w:rsidRPr="00F57329">
          <w:rPr>
            <w:noProof/>
            <w:webHidden/>
            <w:sz w:val="22"/>
          </w:rPr>
          <w:t>19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5" w:history="1">
        <w:r w:rsidRPr="00F57329">
          <w:rPr>
            <w:rStyle w:val="Hyperlink"/>
            <w:noProof/>
            <w:sz w:val="22"/>
            <w:lang w:val="es-ES"/>
          </w:rPr>
          <w:t>Figura 11. Diagrama de secuencias. Actualizar ejercicio: Crear progreso asociado a un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_Toc328445015 \h </w:instrText>
        </w:r>
        <w:r w:rsidRPr="00F57329">
          <w:rPr>
            <w:noProof/>
            <w:webHidden/>
            <w:sz w:val="22"/>
          </w:rPr>
        </w:r>
        <w:r w:rsidRPr="00F57329">
          <w:rPr>
            <w:noProof/>
            <w:webHidden/>
            <w:sz w:val="22"/>
          </w:rPr>
          <w:fldChar w:fldCharType="separate"/>
        </w:r>
        <w:r w:rsidRPr="00F57329">
          <w:rPr>
            <w:noProof/>
            <w:webHidden/>
            <w:sz w:val="22"/>
          </w:rPr>
          <w:t>20</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6" w:history="1">
        <w:r w:rsidRPr="00F57329">
          <w:rPr>
            <w:rStyle w:val="Hyperlink"/>
            <w:noProof/>
            <w:sz w:val="22"/>
            <w:lang w:val="es-ES"/>
          </w:rPr>
          <w:t>Figura 12. Diagrama de secuencias. Finalizar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_Toc328445016 \h </w:instrText>
        </w:r>
        <w:r w:rsidRPr="00F57329">
          <w:rPr>
            <w:noProof/>
            <w:webHidden/>
            <w:sz w:val="22"/>
          </w:rPr>
        </w:r>
        <w:r w:rsidRPr="00F57329">
          <w:rPr>
            <w:noProof/>
            <w:webHidden/>
            <w:sz w:val="22"/>
          </w:rPr>
          <w:fldChar w:fldCharType="separate"/>
        </w:r>
        <w:r w:rsidRPr="00F57329">
          <w:rPr>
            <w:noProof/>
            <w:webHidden/>
            <w:sz w:val="22"/>
          </w:rPr>
          <w:t>21</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7" w:history="1">
        <w:r w:rsidRPr="00F57329">
          <w:rPr>
            <w:rStyle w:val="Hyperlink"/>
            <w:noProof/>
            <w:sz w:val="22"/>
            <w:lang w:val="es-ES"/>
          </w:rPr>
          <w:t>Figura 13. Diagrama de secuencias. Borrar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_Toc328445017 \h </w:instrText>
        </w:r>
        <w:r w:rsidRPr="00F57329">
          <w:rPr>
            <w:noProof/>
            <w:webHidden/>
            <w:sz w:val="22"/>
          </w:rPr>
        </w:r>
        <w:r w:rsidRPr="00F57329">
          <w:rPr>
            <w:noProof/>
            <w:webHidden/>
            <w:sz w:val="22"/>
          </w:rPr>
          <w:fldChar w:fldCharType="separate"/>
        </w:r>
        <w:r w:rsidRPr="00F57329">
          <w:rPr>
            <w:noProof/>
            <w:webHidden/>
            <w:sz w:val="22"/>
          </w:rPr>
          <w:t>22</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8" w:history="1">
        <w:r w:rsidRPr="00F57329">
          <w:rPr>
            <w:rStyle w:val="Hyperlink"/>
            <w:noProof/>
            <w:sz w:val="22"/>
            <w:lang w:val="es-ES"/>
          </w:rPr>
          <w:t>Figura 14. Diagrama de secuencias. Ver listado de estadísticas disponibles</w:t>
        </w:r>
        <w:r w:rsidRPr="00F57329">
          <w:rPr>
            <w:noProof/>
            <w:webHidden/>
            <w:sz w:val="22"/>
          </w:rPr>
          <w:tab/>
        </w:r>
        <w:r w:rsidRPr="00F57329">
          <w:rPr>
            <w:noProof/>
            <w:webHidden/>
            <w:sz w:val="22"/>
          </w:rPr>
          <w:fldChar w:fldCharType="begin"/>
        </w:r>
        <w:r w:rsidRPr="00F57329">
          <w:rPr>
            <w:noProof/>
            <w:webHidden/>
            <w:sz w:val="22"/>
          </w:rPr>
          <w:instrText xml:space="preserve"> PAGEREF _Toc328445018 \h </w:instrText>
        </w:r>
        <w:r w:rsidRPr="00F57329">
          <w:rPr>
            <w:noProof/>
            <w:webHidden/>
            <w:sz w:val="22"/>
          </w:rPr>
        </w:r>
        <w:r w:rsidRPr="00F57329">
          <w:rPr>
            <w:noProof/>
            <w:webHidden/>
            <w:sz w:val="22"/>
          </w:rPr>
          <w:fldChar w:fldCharType="separate"/>
        </w:r>
        <w:r w:rsidRPr="00F57329">
          <w:rPr>
            <w:noProof/>
            <w:webHidden/>
            <w:sz w:val="22"/>
          </w:rPr>
          <w:t>23</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19" w:history="1">
        <w:r w:rsidRPr="00F57329">
          <w:rPr>
            <w:rStyle w:val="Hyperlink"/>
            <w:noProof/>
            <w:sz w:val="22"/>
            <w:lang w:val="es-ES"/>
          </w:rPr>
          <w:t>Figura 15. Diagrama de secuencias. Consultar estadística</w:t>
        </w:r>
        <w:r w:rsidRPr="00F57329">
          <w:rPr>
            <w:noProof/>
            <w:webHidden/>
            <w:sz w:val="22"/>
          </w:rPr>
          <w:tab/>
        </w:r>
        <w:r w:rsidRPr="00F57329">
          <w:rPr>
            <w:noProof/>
            <w:webHidden/>
            <w:sz w:val="22"/>
          </w:rPr>
          <w:fldChar w:fldCharType="begin"/>
        </w:r>
        <w:r w:rsidRPr="00F57329">
          <w:rPr>
            <w:noProof/>
            <w:webHidden/>
            <w:sz w:val="22"/>
          </w:rPr>
          <w:instrText xml:space="preserve"> PAGEREF _Toc328445019 \h </w:instrText>
        </w:r>
        <w:r w:rsidRPr="00F57329">
          <w:rPr>
            <w:noProof/>
            <w:webHidden/>
            <w:sz w:val="22"/>
          </w:rPr>
        </w:r>
        <w:r w:rsidRPr="00F57329">
          <w:rPr>
            <w:noProof/>
            <w:webHidden/>
            <w:sz w:val="22"/>
          </w:rPr>
          <w:fldChar w:fldCharType="separate"/>
        </w:r>
        <w:r w:rsidRPr="00F57329">
          <w:rPr>
            <w:noProof/>
            <w:webHidden/>
            <w:sz w:val="22"/>
          </w:rPr>
          <w:t>24</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0" w:history="1">
        <w:r w:rsidRPr="00F57329">
          <w:rPr>
            <w:rStyle w:val="Hyperlink"/>
            <w:noProof/>
            <w:sz w:val="22"/>
            <w:lang w:val="es-ES"/>
          </w:rPr>
          <w:t>Figura 16. Diagrama de secuencias. Ver histórico ejercicios</w:t>
        </w:r>
        <w:r w:rsidRPr="00F57329">
          <w:rPr>
            <w:noProof/>
            <w:webHidden/>
            <w:sz w:val="22"/>
          </w:rPr>
          <w:tab/>
        </w:r>
        <w:r w:rsidRPr="00F57329">
          <w:rPr>
            <w:noProof/>
            <w:webHidden/>
            <w:sz w:val="22"/>
          </w:rPr>
          <w:fldChar w:fldCharType="begin"/>
        </w:r>
        <w:r w:rsidRPr="00F57329">
          <w:rPr>
            <w:noProof/>
            <w:webHidden/>
            <w:sz w:val="22"/>
          </w:rPr>
          <w:instrText xml:space="preserve"> PAGEREF _Toc328445020 \h </w:instrText>
        </w:r>
        <w:r w:rsidRPr="00F57329">
          <w:rPr>
            <w:noProof/>
            <w:webHidden/>
            <w:sz w:val="22"/>
          </w:rPr>
        </w:r>
        <w:r w:rsidRPr="00F57329">
          <w:rPr>
            <w:noProof/>
            <w:webHidden/>
            <w:sz w:val="22"/>
          </w:rPr>
          <w:fldChar w:fldCharType="separate"/>
        </w:r>
        <w:r w:rsidRPr="00F57329">
          <w:rPr>
            <w:noProof/>
            <w:webHidden/>
            <w:sz w:val="22"/>
          </w:rPr>
          <w:t>25</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1" w:history="1">
        <w:r w:rsidRPr="00F57329">
          <w:rPr>
            <w:rStyle w:val="Hyperlink"/>
            <w:noProof/>
            <w:sz w:val="22"/>
            <w:lang w:val="es-ES"/>
          </w:rPr>
          <w:t>Figura 17. Diagrama de secuencias. Consulta recorrido y mejores marcas asociadas a un ejercicio</w:t>
        </w:r>
        <w:r w:rsidRPr="00F57329">
          <w:rPr>
            <w:noProof/>
            <w:webHidden/>
            <w:sz w:val="22"/>
          </w:rPr>
          <w:tab/>
        </w:r>
        <w:r w:rsidRPr="00F57329">
          <w:rPr>
            <w:noProof/>
            <w:webHidden/>
            <w:sz w:val="22"/>
          </w:rPr>
          <w:fldChar w:fldCharType="begin"/>
        </w:r>
        <w:r w:rsidRPr="00F57329">
          <w:rPr>
            <w:noProof/>
            <w:webHidden/>
            <w:sz w:val="22"/>
          </w:rPr>
          <w:instrText xml:space="preserve"> PAGEREF _Toc328445021 \h </w:instrText>
        </w:r>
        <w:r w:rsidRPr="00F57329">
          <w:rPr>
            <w:noProof/>
            <w:webHidden/>
            <w:sz w:val="22"/>
          </w:rPr>
        </w:r>
        <w:r w:rsidRPr="00F57329">
          <w:rPr>
            <w:noProof/>
            <w:webHidden/>
            <w:sz w:val="22"/>
          </w:rPr>
          <w:fldChar w:fldCharType="separate"/>
        </w:r>
        <w:r w:rsidRPr="00F57329">
          <w:rPr>
            <w:noProof/>
            <w:webHidden/>
            <w:sz w:val="22"/>
          </w:rPr>
          <w:t>26</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2" w:history="1">
        <w:r w:rsidRPr="00F57329">
          <w:rPr>
            <w:rStyle w:val="Hyperlink"/>
            <w:noProof/>
            <w:sz w:val="22"/>
            <w:lang w:val="es-ES"/>
          </w:rPr>
          <w:t>Figura 18. Paquete com.caloriecalc.beans. Diagrama de clases</w:t>
        </w:r>
        <w:r w:rsidRPr="00F57329">
          <w:rPr>
            <w:noProof/>
            <w:webHidden/>
            <w:sz w:val="22"/>
          </w:rPr>
          <w:tab/>
        </w:r>
        <w:r w:rsidRPr="00F57329">
          <w:rPr>
            <w:noProof/>
            <w:webHidden/>
            <w:sz w:val="22"/>
          </w:rPr>
          <w:fldChar w:fldCharType="begin"/>
        </w:r>
        <w:r w:rsidRPr="00F57329">
          <w:rPr>
            <w:noProof/>
            <w:webHidden/>
            <w:sz w:val="22"/>
          </w:rPr>
          <w:instrText xml:space="preserve"> PAGEREF _Toc328445022 \h </w:instrText>
        </w:r>
        <w:r w:rsidRPr="00F57329">
          <w:rPr>
            <w:noProof/>
            <w:webHidden/>
            <w:sz w:val="22"/>
          </w:rPr>
        </w:r>
        <w:r w:rsidRPr="00F57329">
          <w:rPr>
            <w:noProof/>
            <w:webHidden/>
            <w:sz w:val="22"/>
          </w:rPr>
          <w:fldChar w:fldCharType="separate"/>
        </w:r>
        <w:r w:rsidRPr="00F57329">
          <w:rPr>
            <w:noProof/>
            <w:webHidden/>
            <w:sz w:val="22"/>
          </w:rPr>
          <w:t>30</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3" w:history="1">
        <w:r w:rsidRPr="00F57329">
          <w:rPr>
            <w:rStyle w:val="Hyperlink"/>
            <w:noProof/>
            <w:sz w:val="22"/>
            <w:lang w:val="es-ES"/>
          </w:rPr>
          <w:t>Figura 19. Paquete com.caloriecalc.dao. Diagrama de clases.</w:t>
        </w:r>
        <w:r w:rsidRPr="00F57329">
          <w:rPr>
            <w:noProof/>
            <w:webHidden/>
            <w:sz w:val="22"/>
          </w:rPr>
          <w:tab/>
        </w:r>
        <w:r w:rsidRPr="00F57329">
          <w:rPr>
            <w:noProof/>
            <w:webHidden/>
            <w:sz w:val="22"/>
          </w:rPr>
          <w:fldChar w:fldCharType="begin"/>
        </w:r>
        <w:r w:rsidRPr="00F57329">
          <w:rPr>
            <w:noProof/>
            <w:webHidden/>
            <w:sz w:val="22"/>
          </w:rPr>
          <w:instrText xml:space="preserve"> PAGEREF _Toc328445023 \h </w:instrText>
        </w:r>
        <w:r w:rsidRPr="00F57329">
          <w:rPr>
            <w:noProof/>
            <w:webHidden/>
            <w:sz w:val="22"/>
          </w:rPr>
        </w:r>
        <w:r w:rsidRPr="00F57329">
          <w:rPr>
            <w:noProof/>
            <w:webHidden/>
            <w:sz w:val="22"/>
          </w:rPr>
          <w:fldChar w:fldCharType="separate"/>
        </w:r>
        <w:r w:rsidRPr="00F57329">
          <w:rPr>
            <w:noProof/>
            <w:webHidden/>
            <w:sz w:val="22"/>
          </w:rPr>
          <w:t>31</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4" w:history="1">
        <w:r w:rsidRPr="00F57329">
          <w:rPr>
            <w:rStyle w:val="Hyperlink"/>
            <w:noProof/>
            <w:sz w:val="22"/>
            <w:lang w:val="es-ES"/>
          </w:rPr>
          <w:t>Figura 20. Paquete com.caloriecalc.lao. Diagrama de clases</w:t>
        </w:r>
        <w:r w:rsidRPr="00F57329">
          <w:rPr>
            <w:noProof/>
            <w:webHidden/>
            <w:sz w:val="22"/>
          </w:rPr>
          <w:tab/>
        </w:r>
        <w:r w:rsidRPr="00F57329">
          <w:rPr>
            <w:noProof/>
            <w:webHidden/>
            <w:sz w:val="22"/>
          </w:rPr>
          <w:fldChar w:fldCharType="begin"/>
        </w:r>
        <w:r w:rsidRPr="00F57329">
          <w:rPr>
            <w:noProof/>
            <w:webHidden/>
            <w:sz w:val="22"/>
          </w:rPr>
          <w:instrText xml:space="preserve"> PAGEREF _Toc328445024 \h </w:instrText>
        </w:r>
        <w:r w:rsidRPr="00F57329">
          <w:rPr>
            <w:noProof/>
            <w:webHidden/>
            <w:sz w:val="22"/>
          </w:rPr>
        </w:r>
        <w:r w:rsidRPr="00F57329">
          <w:rPr>
            <w:noProof/>
            <w:webHidden/>
            <w:sz w:val="22"/>
          </w:rPr>
          <w:fldChar w:fldCharType="separate"/>
        </w:r>
        <w:r w:rsidRPr="00F57329">
          <w:rPr>
            <w:noProof/>
            <w:webHidden/>
            <w:sz w:val="22"/>
          </w:rPr>
          <w:t>32</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5" w:history="1">
        <w:r w:rsidRPr="00F57329">
          <w:rPr>
            <w:rStyle w:val="Hyperlink"/>
            <w:noProof/>
            <w:sz w:val="22"/>
            <w:lang w:val="es-ES"/>
          </w:rPr>
          <w:t>Figura 21. Paquete com.caloriecalc.presentation.graphs. Diagrama de clases</w:t>
        </w:r>
        <w:r w:rsidRPr="00F57329">
          <w:rPr>
            <w:noProof/>
            <w:webHidden/>
            <w:sz w:val="22"/>
          </w:rPr>
          <w:tab/>
        </w:r>
        <w:r w:rsidRPr="00F57329">
          <w:rPr>
            <w:noProof/>
            <w:webHidden/>
            <w:sz w:val="22"/>
          </w:rPr>
          <w:fldChar w:fldCharType="begin"/>
        </w:r>
        <w:r w:rsidRPr="00F57329">
          <w:rPr>
            <w:noProof/>
            <w:webHidden/>
            <w:sz w:val="22"/>
          </w:rPr>
          <w:instrText xml:space="preserve"> PAGEREF _Toc328445025 \h </w:instrText>
        </w:r>
        <w:r w:rsidRPr="00F57329">
          <w:rPr>
            <w:noProof/>
            <w:webHidden/>
            <w:sz w:val="22"/>
          </w:rPr>
        </w:r>
        <w:r w:rsidRPr="00F57329">
          <w:rPr>
            <w:noProof/>
            <w:webHidden/>
            <w:sz w:val="22"/>
          </w:rPr>
          <w:fldChar w:fldCharType="separate"/>
        </w:r>
        <w:r w:rsidRPr="00F57329">
          <w:rPr>
            <w:noProof/>
            <w:webHidden/>
            <w:sz w:val="22"/>
          </w:rPr>
          <w:t>33</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6" w:history="1">
        <w:r w:rsidRPr="00F57329">
          <w:rPr>
            <w:rStyle w:val="Hyperlink"/>
            <w:noProof/>
            <w:sz w:val="22"/>
            <w:lang w:val="es-ES"/>
          </w:rPr>
          <w:t>Figura 22. Dependencias entre paquetes</w:t>
        </w:r>
        <w:r w:rsidRPr="00F57329">
          <w:rPr>
            <w:noProof/>
            <w:webHidden/>
            <w:sz w:val="22"/>
          </w:rPr>
          <w:tab/>
        </w:r>
        <w:r w:rsidRPr="00F57329">
          <w:rPr>
            <w:noProof/>
            <w:webHidden/>
            <w:sz w:val="22"/>
          </w:rPr>
          <w:fldChar w:fldCharType="begin"/>
        </w:r>
        <w:r w:rsidRPr="00F57329">
          <w:rPr>
            <w:noProof/>
            <w:webHidden/>
            <w:sz w:val="22"/>
          </w:rPr>
          <w:instrText xml:space="preserve"> PAGEREF _Toc328445026 \h </w:instrText>
        </w:r>
        <w:r w:rsidRPr="00F57329">
          <w:rPr>
            <w:noProof/>
            <w:webHidden/>
            <w:sz w:val="22"/>
          </w:rPr>
        </w:r>
        <w:r w:rsidRPr="00F57329">
          <w:rPr>
            <w:noProof/>
            <w:webHidden/>
            <w:sz w:val="22"/>
          </w:rPr>
          <w:fldChar w:fldCharType="separate"/>
        </w:r>
        <w:r w:rsidRPr="00F57329">
          <w:rPr>
            <w:noProof/>
            <w:webHidden/>
            <w:sz w:val="22"/>
          </w:rPr>
          <w:t>34</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r:id="rId9" w:anchor="_Toc328445027" w:history="1">
        <w:r w:rsidRPr="00F57329">
          <w:rPr>
            <w:rStyle w:val="Hyperlink"/>
            <w:noProof/>
            <w:sz w:val="22"/>
            <w:lang w:val="es-ES"/>
          </w:rPr>
          <w:t>Figura 23. Vistas disponibles en el paquete res</w:t>
        </w:r>
        <w:r w:rsidRPr="00F57329">
          <w:rPr>
            <w:noProof/>
            <w:webHidden/>
            <w:sz w:val="22"/>
          </w:rPr>
          <w:tab/>
        </w:r>
        <w:r w:rsidRPr="00F57329">
          <w:rPr>
            <w:noProof/>
            <w:webHidden/>
            <w:sz w:val="22"/>
          </w:rPr>
          <w:fldChar w:fldCharType="begin"/>
        </w:r>
        <w:r w:rsidRPr="00F57329">
          <w:rPr>
            <w:noProof/>
            <w:webHidden/>
            <w:sz w:val="22"/>
          </w:rPr>
          <w:instrText xml:space="preserve"> PAGEREF _Toc328445027 \h </w:instrText>
        </w:r>
        <w:r w:rsidRPr="00F57329">
          <w:rPr>
            <w:noProof/>
            <w:webHidden/>
            <w:sz w:val="22"/>
          </w:rPr>
        </w:r>
        <w:r w:rsidRPr="00F57329">
          <w:rPr>
            <w:noProof/>
            <w:webHidden/>
            <w:sz w:val="22"/>
          </w:rPr>
          <w:fldChar w:fldCharType="separate"/>
        </w:r>
        <w:r w:rsidRPr="00F57329">
          <w:rPr>
            <w:noProof/>
            <w:webHidden/>
            <w:sz w:val="22"/>
          </w:rPr>
          <w:t>36</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8" w:history="1">
        <w:r w:rsidRPr="00F57329">
          <w:rPr>
            <w:rStyle w:val="Hyperlink"/>
            <w:noProof/>
            <w:sz w:val="22"/>
            <w:lang w:val="es-ES"/>
          </w:rPr>
          <w:t>Figura 24. eula</w:t>
        </w:r>
        <w:r w:rsidRPr="00F57329">
          <w:rPr>
            <w:noProof/>
            <w:webHidden/>
            <w:sz w:val="22"/>
          </w:rPr>
          <w:tab/>
        </w:r>
        <w:r w:rsidRPr="00F57329">
          <w:rPr>
            <w:noProof/>
            <w:webHidden/>
            <w:sz w:val="22"/>
          </w:rPr>
          <w:fldChar w:fldCharType="begin"/>
        </w:r>
        <w:r w:rsidRPr="00F57329">
          <w:rPr>
            <w:noProof/>
            <w:webHidden/>
            <w:sz w:val="22"/>
          </w:rPr>
          <w:instrText xml:space="preserve"> PAGEREF _Toc328445028 \h </w:instrText>
        </w:r>
        <w:r w:rsidRPr="00F57329">
          <w:rPr>
            <w:noProof/>
            <w:webHidden/>
            <w:sz w:val="22"/>
          </w:rPr>
        </w:r>
        <w:r w:rsidRPr="00F57329">
          <w:rPr>
            <w:noProof/>
            <w:webHidden/>
            <w:sz w:val="22"/>
          </w:rPr>
          <w:fldChar w:fldCharType="separate"/>
        </w:r>
        <w:r w:rsidRPr="00F57329">
          <w:rPr>
            <w:noProof/>
            <w:webHidden/>
            <w:sz w:val="22"/>
          </w:rPr>
          <w:t>37</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29" w:history="1">
        <w:r w:rsidRPr="00F57329">
          <w:rPr>
            <w:rStyle w:val="Hyperlink"/>
            <w:noProof/>
            <w:sz w:val="22"/>
            <w:lang w:val="es-ES"/>
          </w:rPr>
          <w:t>Figura 25. Formulario de registro</w:t>
        </w:r>
        <w:r w:rsidRPr="00F57329">
          <w:rPr>
            <w:noProof/>
            <w:webHidden/>
            <w:sz w:val="22"/>
          </w:rPr>
          <w:tab/>
        </w:r>
        <w:r w:rsidRPr="00F57329">
          <w:rPr>
            <w:noProof/>
            <w:webHidden/>
            <w:sz w:val="22"/>
          </w:rPr>
          <w:fldChar w:fldCharType="begin"/>
        </w:r>
        <w:r w:rsidRPr="00F57329">
          <w:rPr>
            <w:noProof/>
            <w:webHidden/>
            <w:sz w:val="22"/>
          </w:rPr>
          <w:instrText xml:space="preserve"> PAGEREF _Toc328445029 \h </w:instrText>
        </w:r>
        <w:r w:rsidRPr="00F57329">
          <w:rPr>
            <w:noProof/>
            <w:webHidden/>
            <w:sz w:val="22"/>
          </w:rPr>
        </w:r>
        <w:r w:rsidRPr="00F57329">
          <w:rPr>
            <w:noProof/>
            <w:webHidden/>
            <w:sz w:val="22"/>
          </w:rPr>
          <w:fldChar w:fldCharType="separate"/>
        </w:r>
        <w:r w:rsidRPr="00F57329">
          <w:rPr>
            <w:noProof/>
            <w:webHidden/>
            <w:sz w:val="22"/>
          </w:rPr>
          <w:t>37</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0" w:history="1">
        <w:r w:rsidRPr="00F57329">
          <w:rPr>
            <w:rStyle w:val="Hyperlink"/>
            <w:noProof/>
            <w:sz w:val="22"/>
            <w:lang w:val="es-ES"/>
          </w:rPr>
          <w:t>Figura 26. Pantalla de login</w:t>
        </w:r>
        <w:r w:rsidRPr="00F57329">
          <w:rPr>
            <w:noProof/>
            <w:webHidden/>
            <w:sz w:val="22"/>
          </w:rPr>
          <w:tab/>
        </w:r>
        <w:r w:rsidRPr="00F57329">
          <w:rPr>
            <w:noProof/>
            <w:webHidden/>
            <w:sz w:val="22"/>
          </w:rPr>
          <w:fldChar w:fldCharType="begin"/>
        </w:r>
        <w:r w:rsidRPr="00F57329">
          <w:rPr>
            <w:noProof/>
            <w:webHidden/>
            <w:sz w:val="22"/>
          </w:rPr>
          <w:instrText xml:space="preserve"> PAGEREF _Toc328445030 \h </w:instrText>
        </w:r>
        <w:r w:rsidRPr="00F57329">
          <w:rPr>
            <w:noProof/>
            <w:webHidden/>
            <w:sz w:val="22"/>
          </w:rPr>
        </w:r>
        <w:r w:rsidRPr="00F57329">
          <w:rPr>
            <w:noProof/>
            <w:webHidden/>
            <w:sz w:val="22"/>
          </w:rPr>
          <w:fldChar w:fldCharType="separate"/>
        </w:r>
        <w:r w:rsidRPr="00F57329">
          <w:rPr>
            <w:noProof/>
            <w:webHidden/>
            <w:sz w:val="22"/>
          </w:rPr>
          <w:t>37</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1" w:history="1">
        <w:r w:rsidRPr="00F57329">
          <w:rPr>
            <w:rStyle w:val="Hyperlink"/>
            <w:noProof/>
            <w:sz w:val="22"/>
            <w:lang w:val="es-ES"/>
          </w:rPr>
          <w:t>Figura 27. Pantalla Recuperar password 1</w:t>
        </w:r>
        <w:r w:rsidRPr="00F57329">
          <w:rPr>
            <w:noProof/>
            <w:webHidden/>
            <w:sz w:val="22"/>
          </w:rPr>
          <w:tab/>
        </w:r>
        <w:r w:rsidRPr="00F57329">
          <w:rPr>
            <w:noProof/>
            <w:webHidden/>
            <w:sz w:val="22"/>
          </w:rPr>
          <w:fldChar w:fldCharType="begin"/>
        </w:r>
        <w:r w:rsidRPr="00F57329">
          <w:rPr>
            <w:noProof/>
            <w:webHidden/>
            <w:sz w:val="22"/>
          </w:rPr>
          <w:instrText xml:space="preserve"> PAGEREF _Toc328445031 \h </w:instrText>
        </w:r>
        <w:r w:rsidRPr="00F57329">
          <w:rPr>
            <w:noProof/>
            <w:webHidden/>
            <w:sz w:val="22"/>
          </w:rPr>
        </w:r>
        <w:r w:rsidRPr="00F57329">
          <w:rPr>
            <w:noProof/>
            <w:webHidden/>
            <w:sz w:val="22"/>
          </w:rPr>
          <w:fldChar w:fldCharType="separate"/>
        </w:r>
        <w:r w:rsidRPr="00F57329">
          <w:rPr>
            <w:noProof/>
            <w:webHidden/>
            <w:sz w:val="22"/>
          </w:rPr>
          <w:t>37</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2" w:history="1">
        <w:r w:rsidRPr="00F57329">
          <w:rPr>
            <w:rStyle w:val="Hyperlink"/>
            <w:noProof/>
            <w:sz w:val="22"/>
            <w:lang w:val="es-ES"/>
          </w:rPr>
          <w:t>Figura 28. Pantalla Recuperar password 2</w:t>
        </w:r>
        <w:r w:rsidRPr="00F57329">
          <w:rPr>
            <w:noProof/>
            <w:webHidden/>
            <w:sz w:val="22"/>
          </w:rPr>
          <w:tab/>
        </w:r>
        <w:r w:rsidRPr="00F57329">
          <w:rPr>
            <w:noProof/>
            <w:webHidden/>
            <w:sz w:val="22"/>
          </w:rPr>
          <w:fldChar w:fldCharType="begin"/>
        </w:r>
        <w:r w:rsidRPr="00F57329">
          <w:rPr>
            <w:noProof/>
            <w:webHidden/>
            <w:sz w:val="22"/>
          </w:rPr>
          <w:instrText xml:space="preserve"> PAGEREF _Toc328445032 \h </w:instrText>
        </w:r>
        <w:r w:rsidRPr="00F57329">
          <w:rPr>
            <w:noProof/>
            <w:webHidden/>
            <w:sz w:val="22"/>
          </w:rPr>
        </w:r>
        <w:r w:rsidRPr="00F57329">
          <w:rPr>
            <w:noProof/>
            <w:webHidden/>
            <w:sz w:val="22"/>
          </w:rPr>
          <w:fldChar w:fldCharType="separate"/>
        </w:r>
        <w:r w:rsidRPr="00F57329">
          <w:rPr>
            <w:noProof/>
            <w:webHidden/>
            <w:sz w:val="22"/>
          </w:rPr>
          <w:t>38</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3" w:history="1">
        <w:r w:rsidRPr="00F57329">
          <w:rPr>
            <w:rStyle w:val="Hyperlink"/>
            <w:noProof/>
            <w:sz w:val="22"/>
            <w:lang w:val="es-ES"/>
          </w:rPr>
          <w:t>Figura 29. Menú principal de la aplicación</w:t>
        </w:r>
        <w:r w:rsidRPr="00F57329">
          <w:rPr>
            <w:noProof/>
            <w:webHidden/>
            <w:sz w:val="22"/>
          </w:rPr>
          <w:tab/>
        </w:r>
        <w:r w:rsidRPr="00F57329">
          <w:rPr>
            <w:noProof/>
            <w:webHidden/>
            <w:sz w:val="22"/>
          </w:rPr>
          <w:fldChar w:fldCharType="begin"/>
        </w:r>
        <w:r w:rsidRPr="00F57329">
          <w:rPr>
            <w:noProof/>
            <w:webHidden/>
            <w:sz w:val="22"/>
          </w:rPr>
          <w:instrText xml:space="preserve"> PAGEREF _Toc328445033 \h </w:instrText>
        </w:r>
        <w:r w:rsidRPr="00F57329">
          <w:rPr>
            <w:noProof/>
            <w:webHidden/>
            <w:sz w:val="22"/>
          </w:rPr>
        </w:r>
        <w:r w:rsidRPr="00F57329">
          <w:rPr>
            <w:noProof/>
            <w:webHidden/>
            <w:sz w:val="22"/>
          </w:rPr>
          <w:fldChar w:fldCharType="separate"/>
        </w:r>
        <w:r w:rsidRPr="00F57329">
          <w:rPr>
            <w:noProof/>
            <w:webHidden/>
            <w:sz w:val="22"/>
          </w:rPr>
          <w:t>38</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4" w:history="1">
        <w:r w:rsidRPr="00F57329">
          <w:rPr>
            <w:rStyle w:val="Hyperlink"/>
            <w:noProof/>
            <w:sz w:val="22"/>
            <w:lang w:val="es-ES"/>
          </w:rPr>
          <w:t>Figura 30. Pantalla de selección de estadísticas</w:t>
        </w:r>
        <w:r w:rsidRPr="00F57329">
          <w:rPr>
            <w:noProof/>
            <w:webHidden/>
            <w:sz w:val="22"/>
          </w:rPr>
          <w:tab/>
        </w:r>
        <w:r w:rsidRPr="00F57329">
          <w:rPr>
            <w:noProof/>
            <w:webHidden/>
            <w:sz w:val="22"/>
          </w:rPr>
          <w:fldChar w:fldCharType="begin"/>
        </w:r>
        <w:r w:rsidRPr="00F57329">
          <w:rPr>
            <w:noProof/>
            <w:webHidden/>
            <w:sz w:val="22"/>
          </w:rPr>
          <w:instrText xml:space="preserve"> PAGEREF _Toc328445034 \h </w:instrText>
        </w:r>
        <w:r w:rsidRPr="00F57329">
          <w:rPr>
            <w:noProof/>
            <w:webHidden/>
            <w:sz w:val="22"/>
          </w:rPr>
        </w:r>
        <w:r w:rsidRPr="00F57329">
          <w:rPr>
            <w:noProof/>
            <w:webHidden/>
            <w:sz w:val="22"/>
          </w:rPr>
          <w:fldChar w:fldCharType="separate"/>
        </w:r>
        <w:r w:rsidRPr="00F57329">
          <w:rPr>
            <w:noProof/>
            <w:webHidden/>
            <w:sz w:val="22"/>
          </w:rPr>
          <w:t>38</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5" w:history="1">
        <w:r w:rsidRPr="00F57329">
          <w:rPr>
            <w:rStyle w:val="Hyperlink"/>
            <w:noProof/>
            <w:sz w:val="22"/>
            <w:lang w:val="es-ES"/>
          </w:rPr>
          <w:t>Figura 31. Pantalla ejercicio en curso</w:t>
        </w:r>
        <w:r w:rsidRPr="00F57329">
          <w:rPr>
            <w:noProof/>
            <w:webHidden/>
            <w:sz w:val="22"/>
          </w:rPr>
          <w:tab/>
        </w:r>
        <w:r w:rsidRPr="00F57329">
          <w:rPr>
            <w:noProof/>
            <w:webHidden/>
            <w:sz w:val="22"/>
          </w:rPr>
          <w:fldChar w:fldCharType="begin"/>
        </w:r>
        <w:r w:rsidRPr="00F57329">
          <w:rPr>
            <w:noProof/>
            <w:webHidden/>
            <w:sz w:val="22"/>
          </w:rPr>
          <w:instrText xml:space="preserve"> PAGEREF _Toc328445035 \h </w:instrText>
        </w:r>
        <w:r w:rsidRPr="00F57329">
          <w:rPr>
            <w:noProof/>
            <w:webHidden/>
            <w:sz w:val="22"/>
          </w:rPr>
        </w:r>
        <w:r w:rsidRPr="00F57329">
          <w:rPr>
            <w:noProof/>
            <w:webHidden/>
            <w:sz w:val="22"/>
          </w:rPr>
          <w:fldChar w:fldCharType="separate"/>
        </w:r>
        <w:r w:rsidRPr="00F57329">
          <w:rPr>
            <w:noProof/>
            <w:webHidden/>
            <w:sz w:val="22"/>
          </w:rPr>
          <w:t>38</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6" w:history="1">
        <w:r w:rsidRPr="00F57329">
          <w:rPr>
            <w:rStyle w:val="Hyperlink"/>
            <w:noProof/>
            <w:sz w:val="22"/>
            <w:lang w:val="es-ES"/>
          </w:rPr>
          <w:t>Figura 32. Pantalla histórico de ejercicios</w:t>
        </w:r>
        <w:r w:rsidRPr="00F57329">
          <w:rPr>
            <w:noProof/>
            <w:webHidden/>
            <w:sz w:val="22"/>
          </w:rPr>
          <w:tab/>
        </w:r>
        <w:r w:rsidRPr="00F57329">
          <w:rPr>
            <w:noProof/>
            <w:webHidden/>
            <w:sz w:val="22"/>
          </w:rPr>
          <w:fldChar w:fldCharType="begin"/>
        </w:r>
        <w:r w:rsidRPr="00F57329">
          <w:rPr>
            <w:noProof/>
            <w:webHidden/>
            <w:sz w:val="22"/>
          </w:rPr>
          <w:instrText xml:space="preserve"> PAGEREF _Toc328445036 \h </w:instrText>
        </w:r>
        <w:r w:rsidRPr="00F57329">
          <w:rPr>
            <w:noProof/>
            <w:webHidden/>
            <w:sz w:val="22"/>
          </w:rPr>
        </w:r>
        <w:r w:rsidRPr="00F57329">
          <w:rPr>
            <w:noProof/>
            <w:webHidden/>
            <w:sz w:val="22"/>
          </w:rPr>
          <w:fldChar w:fldCharType="separate"/>
        </w:r>
        <w:r w:rsidRPr="00F57329">
          <w:rPr>
            <w:noProof/>
            <w:webHidden/>
            <w:sz w:val="22"/>
          </w:rPr>
          <w:t>39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7" w:history="1">
        <w:r w:rsidRPr="00F57329">
          <w:rPr>
            <w:rStyle w:val="Hyperlink"/>
            <w:noProof/>
            <w:sz w:val="22"/>
            <w:lang w:val="es-ES"/>
          </w:rPr>
          <w:t>Figura 33. Pantalla revisión de recorrido</w:t>
        </w:r>
        <w:r w:rsidRPr="00F57329">
          <w:rPr>
            <w:noProof/>
            <w:webHidden/>
            <w:sz w:val="22"/>
          </w:rPr>
          <w:tab/>
        </w:r>
        <w:r w:rsidRPr="00F57329">
          <w:rPr>
            <w:noProof/>
            <w:webHidden/>
            <w:sz w:val="22"/>
          </w:rPr>
          <w:fldChar w:fldCharType="begin"/>
        </w:r>
        <w:r w:rsidRPr="00F57329">
          <w:rPr>
            <w:noProof/>
            <w:webHidden/>
            <w:sz w:val="22"/>
          </w:rPr>
          <w:instrText xml:space="preserve"> PAGEREF _Toc328445037 \h </w:instrText>
        </w:r>
        <w:r w:rsidRPr="00F57329">
          <w:rPr>
            <w:noProof/>
            <w:webHidden/>
            <w:sz w:val="22"/>
          </w:rPr>
        </w:r>
        <w:r w:rsidRPr="00F57329">
          <w:rPr>
            <w:noProof/>
            <w:webHidden/>
            <w:sz w:val="22"/>
          </w:rPr>
          <w:fldChar w:fldCharType="separate"/>
        </w:r>
        <w:r w:rsidRPr="00F57329">
          <w:rPr>
            <w:noProof/>
            <w:webHidden/>
            <w:sz w:val="22"/>
          </w:rPr>
          <w:t>39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8" w:history="1">
        <w:r w:rsidRPr="00F57329">
          <w:rPr>
            <w:rStyle w:val="Hyperlink"/>
            <w:noProof/>
            <w:sz w:val="22"/>
            <w:lang w:val="es-ES"/>
          </w:rPr>
          <w:t>Figura 34. Estadística Ejercicio vs. tipo</w:t>
        </w:r>
        <w:r w:rsidRPr="00F57329">
          <w:rPr>
            <w:noProof/>
            <w:webHidden/>
            <w:sz w:val="22"/>
          </w:rPr>
          <w:tab/>
        </w:r>
        <w:r w:rsidRPr="00F57329">
          <w:rPr>
            <w:noProof/>
            <w:webHidden/>
            <w:sz w:val="22"/>
          </w:rPr>
          <w:fldChar w:fldCharType="begin"/>
        </w:r>
        <w:r w:rsidRPr="00F57329">
          <w:rPr>
            <w:noProof/>
            <w:webHidden/>
            <w:sz w:val="22"/>
          </w:rPr>
          <w:instrText xml:space="preserve"> PAGEREF _Toc328445038 \h </w:instrText>
        </w:r>
        <w:r w:rsidRPr="00F57329">
          <w:rPr>
            <w:noProof/>
            <w:webHidden/>
            <w:sz w:val="22"/>
          </w:rPr>
        </w:r>
        <w:r w:rsidRPr="00F57329">
          <w:rPr>
            <w:noProof/>
            <w:webHidden/>
            <w:sz w:val="22"/>
          </w:rPr>
          <w:fldChar w:fldCharType="separate"/>
        </w:r>
        <w:r w:rsidRPr="00F57329">
          <w:rPr>
            <w:noProof/>
            <w:webHidden/>
            <w:sz w:val="22"/>
          </w:rPr>
          <w:t>39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39" w:history="1">
        <w:r w:rsidRPr="00F57329">
          <w:rPr>
            <w:rStyle w:val="Hyperlink"/>
            <w:noProof/>
            <w:sz w:val="22"/>
            <w:lang w:val="es-ES"/>
          </w:rPr>
          <w:t>Figura 35. Estadística Peso vs. Fecha</w:t>
        </w:r>
        <w:r w:rsidRPr="00F57329">
          <w:rPr>
            <w:noProof/>
            <w:webHidden/>
            <w:sz w:val="22"/>
          </w:rPr>
          <w:tab/>
        </w:r>
        <w:r w:rsidRPr="00F57329">
          <w:rPr>
            <w:noProof/>
            <w:webHidden/>
            <w:sz w:val="22"/>
          </w:rPr>
          <w:fldChar w:fldCharType="begin"/>
        </w:r>
        <w:r w:rsidRPr="00F57329">
          <w:rPr>
            <w:noProof/>
            <w:webHidden/>
            <w:sz w:val="22"/>
          </w:rPr>
          <w:instrText xml:space="preserve"> PAGEREF _Toc328445039 \h </w:instrText>
        </w:r>
        <w:r w:rsidRPr="00F57329">
          <w:rPr>
            <w:noProof/>
            <w:webHidden/>
            <w:sz w:val="22"/>
          </w:rPr>
        </w:r>
        <w:r w:rsidRPr="00F57329">
          <w:rPr>
            <w:noProof/>
            <w:webHidden/>
            <w:sz w:val="22"/>
          </w:rPr>
          <w:fldChar w:fldCharType="separate"/>
        </w:r>
        <w:r w:rsidRPr="00F57329">
          <w:rPr>
            <w:noProof/>
            <w:webHidden/>
            <w:sz w:val="22"/>
          </w:rPr>
          <w:t>39</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40" w:history="1">
        <w:r w:rsidRPr="00F57329">
          <w:rPr>
            <w:rStyle w:val="Hyperlink"/>
            <w:noProof/>
            <w:sz w:val="22"/>
            <w:lang w:val="es-ES"/>
          </w:rPr>
          <w:t>Figura 36. Estadística pesos saludables</w:t>
        </w:r>
        <w:r w:rsidRPr="00F57329">
          <w:rPr>
            <w:noProof/>
            <w:webHidden/>
            <w:sz w:val="22"/>
          </w:rPr>
          <w:tab/>
        </w:r>
        <w:r w:rsidRPr="00F57329">
          <w:rPr>
            <w:noProof/>
            <w:webHidden/>
            <w:sz w:val="22"/>
          </w:rPr>
          <w:fldChar w:fldCharType="begin"/>
        </w:r>
        <w:r w:rsidRPr="00F57329">
          <w:rPr>
            <w:noProof/>
            <w:webHidden/>
            <w:sz w:val="22"/>
          </w:rPr>
          <w:instrText xml:space="preserve"> PAGEREF _Toc328445040 \h </w:instrText>
        </w:r>
        <w:r w:rsidRPr="00F57329">
          <w:rPr>
            <w:noProof/>
            <w:webHidden/>
            <w:sz w:val="22"/>
          </w:rPr>
        </w:r>
        <w:r w:rsidRPr="00F57329">
          <w:rPr>
            <w:noProof/>
            <w:webHidden/>
            <w:sz w:val="22"/>
          </w:rPr>
          <w:fldChar w:fldCharType="separate"/>
        </w:r>
        <w:r w:rsidRPr="00F57329">
          <w:rPr>
            <w:noProof/>
            <w:webHidden/>
            <w:sz w:val="22"/>
          </w:rPr>
          <w:t>40</w:t>
        </w:r>
        <w:r w:rsidRPr="00F57329">
          <w:rPr>
            <w:noProof/>
            <w:webHidden/>
            <w:sz w:val="22"/>
          </w:rPr>
          <w:fldChar w:fldCharType="end"/>
        </w:r>
      </w:hyperlink>
    </w:p>
    <w:p w:rsidR="00F57329" w:rsidRPr="00F57329" w:rsidRDefault="00F57329" w:rsidP="00F57329">
      <w:pPr>
        <w:pStyle w:val="TableofFigures"/>
        <w:tabs>
          <w:tab w:val="right" w:leader="dot" w:pos="9350"/>
        </w:tabs>
        <w:spacing w:line="360" w:lineRule="auto"/>
        <w:rPr>
          <w:noProof/>
          <w:sz w:val="22"/>
        </w:rPr>
      </w:pPr>
      <w:hyperlink w:anchor="_Toc328445041" w:history="1">
        <w:r w:rsidRPr="00F57329">
          <w:rPr>
            <w:rStyle w:val="Hyperlink"/>
            <w:noProof/>
            <w:sz w:val="22"/>
            <w:lang w:val="es-ES"/>
          </w:rPr>
          <w:t>Figura 37. Estadística Calorías por tipo</w:t>
        </w:r>
        <w:r w:rsidRPr="00F57329">
          <w:rPr>
            <w:noProof/>
            <w:webHidden/>
            <w:sz w:val="22"/>
          </w:rPr>
          <w:tab/>
        </w:r>
        <w:r w:rsidRPr="00F57329">
          <w:rPr>
            <w:noProof/>
            <w:webHidden/>
            <w:sz w:val="22"/>
          </w:rPr>
          <w:fldChar w:fldCharType="begin"/>
        </w:r>
        <w:r w:rsidRPr="00F57329">
          <w:rPr>
            <w:noProof/>
            <w:webHidden/>
            <w:sz w:val="22"/>
          </w:rPr>
          <w:instrText xml:space="preserve"> PAGEREF _Toc328445041 \h </w:instrText>
        </w:r>
        <w:r w:rsidRPr="00F57329">
          <w:rPr>
            <w:noProof/>
            <w:webHidden/>
            <w:sz w:val="22"/>
          </w:rPr>
        </w:r>
        <w:r w:rsidRPr="00F57329">
          <w:rPr>
            <w:noProof/>
            <w:webHidden/>
            <w:sz w:val="22"/>
          </w:rPr>
          <w:fldChar w:fldCharType="separate"/>
        </w:r>
        <w:r w:rsidRPr="00F57329">
          <w:rPr>
            <w:noProof/>
            <w:webHidden/>
            <w:sz w:val="22"/>
          </w:rPr>
          <w:t>40</w:t>
        </w:r>
        <w:r w:rsidRPr="00F57329">
          <w:rPr>
            <w:noProof/>
            <w:webHidden/>
            <w:sz w:val="22"/>
          </w:rPr>
          <w:fldChar w:fldCharType="end"/>
        </w:r>
      </w:hyperlink>
    </w:p>
    <w:p w:rsidR="009C616E" w:rsidRPr="008F1606" w:rsidRDefault="00F57329" w:rsidP="00F57329">
      <w:pPr>
        <w:spacing w:line="360" w:lineRule="auto"/>
        <w:rPr>
          <w:i/>
          <w:iCs/>
          <w:lang w:val="es-ES"/>
        </w:rPr>
      </w:pPr>
      <w:r w:rsidRPr="00F57329">
        <w:rPr>
          <w:i/>
          <w:iCs/>
          <w:sz w:val="22"/>
          <w:lang w:val="es-ES"/>
        </w:rPr>
        <w:fldChar w:fldCharType="end"/>
      </w:r>
    </w:p>
    <w:p w:rsidR="00053A90" w:rsidRPr="008F1606" w:rsidRDefault="00053A90" w:rsidP="00053A90">
      <w:pPr>
        <w:pStyle w:val="Heading1"/>
        <w:rPr>
          <w:i/>
          <w:iCs/>
          <w:lang w:val="es-ES"/>
        </w:rPr>
      </w:pPr>
      <w:bookmarkStart w:id="0" w:name="_Toc305969432"/>
      <w:bookmarkStart w:id="1" w:name="_Toc328444975"/>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444976"/>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444977"/>
      <w:r w:rsidRPr="008F1606">
        <w:rPr>
          <w:i/>
          <w:iCs/>
          <w:lang w:val="es-ES"/>
        </w:rPr>
        <w:lastRenderedPageBreak/>
        <w:t>Diseño de datos</w:t>
      </w:r>
      <w:bookmarkEnd w:id="4"/>
      <w:bookmarkEnd w:id="5"/>
    </w:p>
    <w:p w:rsidR="00053A90" w:rsidRDefault="00053A90" w:rsidP="006370D9">
      <w:pPr>
        <w:pStyle w:val="Cuerpo"/>
      </w:pPr>
    </w:p>
    <w:p w:rsidR="006370D9" w:rsidRDefault="006370D9" w:rsidP="006370D9">
      <w:pPr>
        <w:pStyle w:val="Cuerpo"/>
      </w:pPr>
      <w:r>
        <w:t xml:space="preserve">Tal como se explicaba en el anexo II del presente proyecto, existen unos requisitos de la información que </w:t>
      </w:r>
      <w:r w:rsidR="001A09E6">
        <w:t xml:space="preserve">se </w:t>
      </w:r>
      <w:r>
        <w:t>debe</w:t>
      </w:r>
      <w:r w:rsidR="001A09E6">
        <w:t>n</w:t>
      </w:r>
      <w:r>
        <w:t xml:space="preserve"> persistir en el sistema. Durante esta fase se estudian las opciones y se justifican las decisiones tomadas a la hora de definir la especificación de diseño que describirá el sistema.</w:t>
      </w:r>
    </w:p>
    <w:p w:rsidR="008D5552" w:rsidRDefault="008D5552" w:rsidP="006370D9">
      <w:pPr>
        <w:pStyle w:val="Cuerpo"/>
      </w:pPr>
      <w:r>
        <w:t>El siguiente diagrama entidad relación, nos presenta la idea básica a considerar a la hora de abordar estas decisiones.</w:t>
      </w:r>
      <w:r w:rsidR="00D95FFA">
        <w:t xml:space="preserve"> Del ejercicio interesa mantener:</w:t>
      </w:r>
    </w:p>
    <w:p w:rsidR="000423D5" w:rsidRDefault="000423D5" w:rsidP="00363430">
      <w:pPr>
        <w:pStyle w:val="Cuerpo"/>
        <w:keepNext/>
        <w:ind w:firstLine="0"/>
      </w:pPr>
      <w:r>
        <w:rPr>
          <w:noProof/>
          <w:lang w:val="en-US"/>
        </w:rPr>
        <w:drawing>
          <wp:inline distT="0" distB="0" distL="0" distR="0">
            <wp:extent cx="6315650" cy="2958860"/>
            <wp:effectExtent l="19050" t="0" r="8950" b="0"/>
            <wp:docPr id="46" name="Picture 45"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0" cstate="print"/>
                    <a:stretch>
                      <a:fillRect/>
                    </a:stretch>
                  </pic:blipFill>
                  <pic:spPr>
                    <a:xfrm>
                      <a:off x="0" y="0"/>
                      <a:ext cx="6322555" cy="2962095"/>
                    </a:xfrm>
                    <a:prstGeom prst="rect">
                      <a:avLst/>
                    </a:prstGeom>
                  </pic:spPr>
                </pic:pic>
              </a:graphicData>
            </a:graphic>
          </wp:inline>
        </w:drawing>
      </w:r>
    </w:p>
    <w:p w:rsidR="007A2979" w:rsidRDefault="000423D5" w:rsidP="000423D5">
      <w:pPr>
        <w:pStyle w:val="Caption"/>
        <w:jc w:val="center"/>
        <w:rPr>
          <w:lang w:val="es-ES"/>
        </w:rPr>
      </w:pPr>
      <w:bookmarkStart w:id="6" w:name="_Toc328445005"/>
      <w:r w:rsidRPr="000423D5">
        <w:rPr>
          <w:lang w:val="es-ES"/>
        </w:rPr>
        <w:t xml:space="preserve">Figura </w:t>
      </w:r>
      <w:r w:rsidRPr="000423D5">
        <w:rPr>
          <w:lang w:val="es-ES"/>
        </w:rPr>
        <w:fldChar w:fldCharType="begin"/>
      </w:r>
      <w:r w:rsidRPr="000423D5">
        <w:rPr>
          <w:lang w:val="es-ES"/>
        </w:rPr>
        <w:instrText xml:space="preserve"> SEQ Figura \* ARABIC </w:instrText>
      </w:r>
      <w:r w:rsidRPr="000423D5">
        <w:rPr>
          <w:lang w:val="es-ES"/>
        </w:rPr>
        <w:fldChar w:fldCharType="separate"/>
      </w:r>
      <w:r w:rsidR="00E10567">
        <w:rPr>
          <w:noProof/>
          <w:lang w:val="es-ES"/>
        </w:rPr>
        <w:t>1</w:t>
      </w:r>
      <w:r w:rsidRPr="000423D5">
        <w:rPr>
          <w:lang w:val="es-ES"/>
        </w:rPr>
        <w:fldChar w:fldCharType="end"/>
      </w:r>
      <w:r w:rsidRPr="000423D5">
        <w:rPr>
          <w:lang w:val="es-ES"/>
        </w:rPr>
        <w:t>. Diagrama entidad relación</w:t>
      </w:r>
      <w:r w:rsidR="00DE2FB2">
        <w:rPr>
          <w:lang w:val="es-ES"/>
        </w:rPr>
        <w:t>. Diagrama general</w:t>
      </w:r>
      <w:bookmarkEnd w:id="6"/>
    </w:p>
    <w:p w:rsidR="004F39AB" w:rsidRDefault="004F39AB">
      <w:pPr>
        <w:rPr>
          <w:lang w:val="es-ES"/>
        </w:rPr>
      </w:pPr>
    </w:p>
    <w:p w:rsidR="00D95FFA" w:rsidRPr="004F39AB" w:rsidRDefault="004F39AB" w:rsidP="004F39AB">
      <w:pPr>
        <w:pStyle w:val="Cuerpo"/>
      </w:pPr>
      <w:r w:rsidRPr="004F39AB">
        <w:t>Respecto a est</w:t>
      </w:r>
      <w:r>
        <w:t>os datos, cabe destacar que la tabla “tipo”</w:t>
      </w:r>
      <w:r w:rsidR="00EA04F9">
        <w:t xml:space="preserve"> </w:t>
      </w:r>
      <w:r>
        <w:t xml:space="preserve"> se convertirá a un campo simple numérico que identifique un tipo de ejercicio con id</w:t>
      </w:r>
      <w:r w:rsidR="00EA04F9">
        <w:t xml:space="preserve"> en lugar de una tabla separada tal como </w:t>
      </w:r>
      <w:r w:rsidR="00EA04F9">
        <w:lastRenderedPageBreak/>
        <w:t>ilustra la imagen</w:t>
      </w:r>
      <w:r>
        <w:t xml:space="preserve">. Los valores aceptados serán validados a nivel código ya que definimos el tipo de ejercicio como un </w:t>
      </w:r>
      <w:r w:rsidR="00EA04F9">
        <w:t xml:space="preserve">tipo enumerado.  </w:t>
      </w:r>
    </w:p>
    <w:p w:rsidR="00D95FFA" w:rsidRDefault="00D95FFA" w:rsidP="00D95FFA">
      <w:pPr>
        <w:pStyle w:val="Cuerpo"/>
      </w:pPr>
      <w:r>
        <w:t>Por otra parte contamos con único usuario del sistema, por lo que si bien, sus datos deben persistirse, no se justifica la creación de una tabla de BBDD para su persistencia. Del usuario interesa guardar:</w:t>
      </w:r>
    </w:p>
    <w:p w:rsidR="00D95FFA" w:rsidRDefault="00D95FFA" w:rsidP="00D95FFA">
      <w:pPr>
        <w:pStyle w:val="Cuerpo"/>
        <w:keepNext/>
        <w:jc w:val="center"/>
      </w:pPr>
      <w:r>
        <w:rPr>
          <w:noProof/>
          <w:lang w:val="en-US"/>
        </w:rPr>
        <w:drawing>
          <wp:inline distT="0" distB="0" distL="0" distR="0">
            <wp:extent cx="3778259" cy="2516866"/>
            <wp:effectExtent l="19050" t="0" r="0" b="0"/>
            <wp:docPr id="47" name="Picture 46" descr="E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usuario.JPG"/>
                    <pic:cNvPicPr/>
                  </pic:nvPicPr>
                  <pic:blipFill>
                    <a:blip r:embed="rId11" cstate="print"/>
                    <a:stretch>
                      <a:fillRect/>
                    </a:stretch>
                  </pic:blipFill>
                  <pic:spPr>
                    <a:xfrm>
                      <a:off x="0" y="0"/>
                      <a:ext cx="3780338" cy="2518251"/>
                    </a:xfrm>
                    <a:prstGeom prst="rect">
                      <a:avLst/>
                    </a:prstGeom>
                  </pic:spPr>
                </pic:pic>
              </a:graphicData>
            </a:graphic>
          </wp:inline>
        </w:drawing>
      </w:r>
    </w:p>
    <w:p w:rsidR="00D95FFA" w:rsidRPr="00D95FFA" w:rsidRDefault="00D95FFA" w:rsidP="00D95FFA">
      <w:pPr>
        <w:pStyle w:val="Caption"/>
        <w:jc w:val="center"/>
        <w:rPr>
          <w:lang w:val="es-ES"/>
        </w:rPr>
      </w:pPr>
      <w:bookmarkStart w:id="7" w:name="_Toc328445006"/>
      <w:r w:rsidRPr="00D95FFA">
        <w:rPr>
          <w:lang w:val="es-ES"/>
        </w:rPr>
        <w:t xml:space="preserve">Figura </w:t>
      </w:r>
      <w:r w:rsidRPr="00D95FFA">
        <w:rPr>
          <w:lang w:val="es-ES"/>
        </w:rPr>
        <w:fldChar w:fldCharType="begin"/>
      </w:r>
      <w:r w:rsidRPr="00D95FFA">
        <w:rPr>
          <w:lang w:val="es-ES"/>
        </w:rPr>
        <w:instrText xml:space="preserve"> SEQ Figura \* ARABIC </w:instrText>
      </w:r>
      <w:r w:rsidRPr="00D95FFA">
        <w:rPr>
          <w:lang w:val="es-ES"/>
        </w:rPr>
        <w:fldChar w:fldCharType="separate"/>
      </w:r>
      <w:r w:rsidR="00E10567">
        <w:rPr>
          <w:noProof/>
          <w:lang w:val="es-ES"/>
        </w:rPr>
        <w:t>2</w:t>
      </w:r>
      <w:r w:rsidRPr="00D95FFA">
        <w:rPr>
          <w:lang w:val="es-ES"/>
        </w:rPr>
        <w:fldChar w:fldCharType="end"/>
      </w:r>
      <w:r w:rsidRPr="00D95FFA">
        <w:rPr>
          <w:lang w:val="es-ES"/>
        </w:rPr>
        <w:t>. Diagrama entidad relación. Entidad Usuario</w:t>
      </w:r>
      <w:bookmarkEnd w:id="7"/>
    </w:p>
    <w:p w:rsidR="004F39AB" w:rsidRDefault="004F39AB">
      <w:pPr>
        <w:rPr>
          <w:lang w:val="es-ES"/>
        </w:rPr>
      </w:pPr>
      <w:bookmarkStart w:id="8" w:name="_Toc305969436"/>
    </w:p>
    <w:p w:rsidR="00AE1765" w:rsidRPr="004F39AB" w:rsidRDefault="004F39AB" w:rsidP="004F39AB">
      <w:pPr>
        <w:pStyle w:val="Cuerpo"/>
        <w:rPr>
          <w:rFonts w:asciiTheme="majorHAnsi" w:eastAsiaTheme="majorEastAsia" w:hAnsiTheme="majorHAnsi" w:cstheme="majorBidi"/>
          <w:b/>
          <w:bCs/>
          <w:iCs/>
          <w:color w:val="000000" w:themeColor="text1"/>
          <w:sz w:val="28"/>
          <w:szCs w:val="26"/>
        </w:rPr>
      </w:pPr>
      <w:r>
        <w:t>Por este motivo s</w:t>
      </w:r>
      <w:r w:rsidRPr="004F39AB">
        <w:t>e decide guardar</w:t>
      </w:r>
      <w:r>
        <w:t xml:space="preserve"> los datos de usuario en un fichero de texto fácilmente accesible por la aplicación. El peso del usuario, siendo el único campo sensible a variar a medida que se realicen ejercicios, se registrará en base de datos como un campo más de la tabla ejercicios. De esta manera será posible generar la estadística peso versus fecha.</w:t>
      </w:r>
      <w:r w:rsidR="00AE1765" w:rsidRPr="004F39AB">
        <w:br w:type="page"/>
      </w:r>
    </w:p>
    <w:p w:rsidR="00053A90" w:rsidRDefault="00053A90" w:rsidP="00A02A36">
      <w:pPr>
        <w:pStyle w:val="Heading2"/>
      </w:pPr>
      <w:bookmarkStart w:id="9" w:name="_Toc328444978"/>
      <w:r w:rsidRPr="008F1606">
        <w:lastRenderedPageBreak/>
        <w:t>Diseño de la base de datos</w:t>
      </w:r>
      <w:bookmarkEnd w:id="8"/>
      <w:bookmarkEnd w:id="9"/>
    </w:p>
    <w:p w:rsidR="00AF0995" w:rsidRDefault="00AF0995" w:rsidP="00AF0995">
      <w:pPr>
        <w:pStyle w:val="Cuerpo"/>
      </w:pPr>
      <w:r>
        <w:t>Con las consideraci</w:t>
      </w:r>
      <w:r w:rsidR="007644B9">
        <w:t>o</w:t>
      </w:r>
      <w:r>
        <w:t>n</w:t>
      </w:r>
      <w:r w:rsidR="007644B9">
        <w:t>es</w:t>
      </w:r>
      <w:r>
        <w:t xml:space="preserve"> explicadas en el apartado anterior nos queda un esquema de base de datos tal como se ilustra en la siguiente figura.</w:t>
      </w:r>
    </w:p>
    <w:p w:rsidR="00DF7001" w:rsidRDefault="00DF7001" w:rsidP="00DF7001">
      <w:pPr>
        <w:pStyle w:val="Cuerpo"/>
        <w:keepNext/>
        <w:jc w:val="center"/>
      </w:pPr>
      <w:r>
        <w:rPr>
          <w:noProof/>
          <w:lang w:val="en-US"/>
        </w:rPr>
        <w:drawing>
          <wp:inline distT="0" distB="0" distL="0" distR="0">
            <wp:extent cx="4362450" cy="2143125"/>
            <wp:effectExtent l="19050" t="0" r="0" b="0"/>
            <wp:docPr id="48" name="Picture 47" descr="b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JPG"/>
                    <pic:cNvPicPr/>
                  </pic:nvPicPr>
                  <pic:blipFill>
                    <a:blip r:embed="rId12" cstate="print"/>
                    <a:stretch>
                      <a:fillRect/>
                    </a:stretch>
                  </pic:blipFill>
                  <pic:spPr>
                    <a:xfrm>
                      <a:off x="0" y="0"/>
                      <a:ext cx="4362450" cy="2143125"/>
                    </a:xfrm>
                    <a:prstGeom prst="rect">
                      <a:avLst/>
                    </a:prstGeom>
                  </pic:spPr>
                </pic:pic>
              </a:graphicData>
            </a:graphic>
          </wp:inline>
        </w:drawing>
      </w:r>
    </w:p>
    <w:p w:rsidR="006C5BE8" w:rsidRDefault="00DF7001" w:rsidP="006C5BE8">
      <w:pPr>
        <w:pStyle w:val="Caption"/>
        <w:jc w:val="center"/>
        <w:rPr>
          <w:lang w:val="es-ES"/>
        </w:rPr>
      </w:pPr>
      <w:bookmarkStart w:id="10" w:name="_Toc328445007"/>
      <w:r w:rsidRPr="00DF7001">
        <w:rPr>
          <w:lang w:val="es-ES"/>
        </w:rPr>
        <w:t xml:space="preserve">Figura </w:t>
      </w:r>
      <w:r w:rsidRPr="00DF7001">
        <w:rPr>
          <w:lang w:val="es-ES"/>
        </w:rPr>
        <w:fldChar w:fldCharType="begin"/>
      </w:r>
      <w:r w:rsidRPr="00DF7001">
        <w:rPr>
          <w:lang w:val="es-ES"/>
        </w:rPr>
        <w:instrText xml:space="preserve"> SEQ Figura \* ARABIC </w:instrText>
      </w:r>
      <w:r w:rsidRPr="00DF7001">
        <w:rPr>
          <w:lang w:val="es-ES"/>
        </w:rPr>
        <w:fldChar w:fldCharType="separate"/>
      </w:r>
      <w:r w:rsidR="00E10567">
        <w:rPr>
          <w:noProof/>
          <w:lang w:val="es-ES"/>
        </w:rPr>
        <w:t>3</w:t>
      </w:r>
      <w:r w:rsidRPr="00DF7001">
        <w:rPr>
          <w:lang w:val="es-ES"/>
        </w:rPr>
        <w:fldChar w:fldCharType="end"/>
      </w:r>
      <w:r w:rsidRPr="00DF7001">
        <w:rPr>
          <w:lang w:val="es-ES"/>
        </w:rPr>
        <w:t>. Diagrama de base de datos relacional</w:t>
      </w:r>
      <w:bookmarkEnd w:id="10"/>
    </w:p>
    <w:p w:rsidR="006C5BE8" w:rsidRDefault="006C5BE8" w:rsidP="006C5BE8">
      <w:pPr>
        <w:rPr>
          <w:lang w:val="es-ES"/>
        </w:rPr>
      </w:pPr>
    </w:p>
    <w:p w:rsidR="006C5BE8" w:rsidRDefault="006C5BE8" w:rsidP="006C5BE8">
      <w:pPr>
        <w:rPr>
          <w:lang w:val="es-ES"/>
        </w:rPr>
      </w:pPr>
      <w:r>
        <w:rPr>
          <w:lang w:val="es-ES"/>
        </w:rPr>
        <w:t>La definición de cada una de las tablas se pasa a describir a continuación:</w:t>
      </w:r>
    </w:p>
    <w:p w:rsidR="00BF6E37" w:rsidRDefault="00BF6E37" w:rsidP="006C5BE8">
      <w:pPr>
        <w:rPr>
          <w:lang w:val="es-ES"/>
        </w:rPr>
      </w:pPr>
      <w:r>
        <w:rPr>
          <w:lang w:val="es-ES"/>
        </w:rPr>
        <w:t>Para la tabla ejercicio:</w:t>
      </w:r>
    </w:p>
    <w:p w:rsidR="00BF6E37" w:rsidRDefault="00BF6E37" w:rsidP="00BF6E37">
      <w:pPr>
        <w:keepNext/>
        <w:jc w:val="center"/>
      </w:pPr>
      <w:r>
        <w:rPr>
          <w:noProof/>
        </w:rPr>
        <w:drawing>
          <wp:inline distT="0" distB="0" distL="0" distR="0">
            <wp:extent cx="5943600" cy="1364615"/>
            <wp:effectExtent l="19050" t="0" r="0" b="0"/>
            <wp:docPr id="49" name="Picture 48" desc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JPG"/>
                    <pic:cNvPicPr/>
                  </pic:nvPicPr>
                  <pic:blipFill>
                    <a:blip r:embed="rId13" cstate="print"/>
                    <a:stretch>
                      <a:fillRect/>
                    </a:stretch>
                  </pic:blipFill>
                  <pic:spPr>
                    <a:xfrm>
                      <a:off x="0" y="0"/>
                      <a:ext cx="5943600" cy="1364615"/>
                    </a:xfrm>
                    <a:prstGeom prst="rect">
                      <a:avLst/>
                    </a:prstGeom>
                  </pic:spPr>
                </pic:pic>
              </a:graphicData>
            </a:graphic>
          </wp:inline>
        </w:drawing>
      </w:r>
    </w:p>
    <w:p w:rsidR="006C5BE8" w:rsidRDefault="00BF6E37" w:rsidP="00BF6E37">
      <w:pPr>
        <w:pStyle w:val="Caption"/>
        <w:jc w:val="center"/>
        <w:rPr>
          <w:lang w:val="es-ES"/>
        </w:rPr>
      </w:pPr>
      <w:bookmarkStart w:id="11" w:name="_Toc328445042"/>
      <w:r w:rsidRPr="00BF6E37">
        <w:rPr>
          <w:lang w:val="es-ES"/>
        </w:rPr>
        <w:t xml:space="preserve">Tabla </w:t>
      </w:r>
      <w:r w:rsidRPr="00BF6E37">
        <w:rPr>
          <w:lang w:val="es-ES"/>
        </w:rPr>
        <w:fldChar w:fldCharType="begin"/>
      </w:r>
      <w:r w:rsidRPr="00BF6E37">
        <w:rPr>
          <w:lang w:val="es-ES"/>
        </w:rPr>
        <w:instrText xml:space="preserve"> SEQ Tabla \* ARABIC </w:instrText>
      </w:r>
      <w:r w:rsidRPr="00BF6E37">
        <w:rPr>
          <w:lang w:val="es-ES"/>
        </w:rPr>
        <w:fldChar w:fldCharType="separate"/>
      </w:r>
      <w:r w:rsidR="00E10567">
        <w:rPr>
          <w:noProof/>
          <w:lang w:val="es-ES"/>
        </w:rPr>
        <w:t>1</w:t>
      </w:r>
      <w:r w:rsidRPr="00BF6E37">
        <w:rPr>
          <w:lang w:val="es-ES"/>
        </w:rPr>
        <w:fldChar w:fldCharType="end"/>
      </w:r>
      <w:r w:rsidRPr="00BF6E37">
        <w:rPr>
          <w:lang w:val="es-ES"/>
        </w:rPr>
        <w:t>. Definición campos. Tabla ejercicio</w:t>
      </w:r>
      <w:bookmarkEnd w:id="11"/>
    </w:p>
    <w:p w:rsidR="00BF6E37" w:rsidRDefault="00BF6E37">
      <w:pPr>
        <w:rPr>
          <w:lang w:val="es-ES"/>
        </w:rPr>
      </w:pPr>
      <w:r>
        <w:rPr>
          <w:lang w:val="es-ES"/>
        </w:rPr>
        <w:br w:type="page"/>
      </w:r>
    </w:p>
    <w:p w:rsidR="00BF6E37" w:rsidRDefault="00BF6E37" w:rsidP="00BF6E37">
      <w:pPr>
        <w:rPr>
          <w:lang w:val="es-ES"/>
        </w:rPr>
      </w:pPr>
      <w:r>
        <w:rPr>
          <w:lang w:val="es-ES"/>
        </w:rPr>
        <w:lastRenderedPageBreak/>
        <w:t>Para la tabla del progreso:</w:t>
      </w:r>
    </w:p>
    <w:p w:rsidR="00710985" w:rsidRDefault="00710985" w:rsidP="00710985">
      <w:pPr>
        <w:keepNext/>
      </w:pPr>
      <w:r>
        <w:rPr>
          <w:noProof/>
        </w:rPr>
        <w:drawing>
          <wp:inline distT="0" distB="0" distL="0" distR="0">
            <wp:extent cx="5943600" cy="1564640"/>
            <wp:effectExtent l="19050" t="0" r="0" b="0"/>
            <wp:docPr id="50" name="Picture 49" descr="pro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o.JPG"/>
                    <pic:cNvPicPr/>
                  </pic:nvPicPr>
                  <pic:blipFill>
                    <a:blip r:embed="rId14" cstate="print"/>
                    <a:stretch>
                      <a:fillRect/>
                    </a:stretch>
                  </pic:blipFill>
                  <pic:spPr>
                    <a:xfrm>
                      <a:off x="0" y="0"/>
                      <a:ext cx="5943600" cy="1564640"/>
                    </a:xfrm>
                    <a:prstGeom prst="rect">
                      <a:avLst/>
                    </a:prstGeom>
                  </pic:spPr>
                </pic:pic>
              </a:graphicData>
            </a:graphic>
          </wp:inline>
        </w:drawing>
      </w:r>
    </w:p>
    <w:p w:rsidR="00BF6E37" w:rsidRDefault="00710985" w:rsidP="008D4A0E">
      <w:pPr>
        <w:pStyle w:val="Caption"/>
        <w:jc w:val="center"/>
        <w:rPr>
          <w:lang w:val="es-ES"/>
        </w:rPr>
      </w:pPr>
      <w:bookmarkStart w:id="12" w:name="_Toc328445043"/>
      <w:r w:rsidRPr="00710985">
        <w:rPr>
          <w:lang w:val="es-ES"/>
        </w:rPr>
        <w:t xml:space="preserve">Tabla </w:t>
      </w:r>
      <w:r w:rsidRPr="00710985">
        <w:rPr>
          <w:lang w:val="es-ES"/>
        </w:rPr>
        <w:fldChar w:fldCharType="begin"/>
      </w:r>
      <w:r w:rsidRPr="00710985">
        <w:rPr>
          <w:lang w:val="es-ES"/>
        </w:rPr>
        <w:instrText xml:space="preserve"> SEQ Tabla \* ARABIC </w:instrText>
      </w:r>
      <w:r w:rsidRPr="00710985">
        <w:rPr>
          <w:lang w:val="es-ES"/>
        </w:rPr>
        <w:fldChar w:fldCharType="separate"/>
      </w:r>
      <w:r w:rsidR="00E10567">
        <w:rPr>
          <w:noProof/>
          <w:lang w:val="es-ES"/>
        </w:rPr>
        <w:t>2</w:t>
      </w:r>
      <w:r w:rsidRPr="00710985">
        <w:rPr>
          <w:lang w:val="es-ES"/>
        </w:rPr>
        <w:fldChar w:fldCharType="end"/>
      </w:r>
      <w:r w:rsidRPr="00710985">
        <w:rPr>
          <w:lang w:val="es-ES"/>
        </w:rPr>
        <w:t>.</w:t>
      </w:r>
      <w:r w:rsidR="008D4A0E" w:rsidRPr="008D4A0E">
        <w:rPr>
          <w:lang w:val="es-ES"/>
        </w:rPr>
        <w:t xml:space="preserve"> </w:t>
      </w:r>
      <w:r w:rsidR="008D4A0E" w:rsidRPr="00BF6E37">
        <w:rPr>
          <w:lang w:val="es-ES"/>
        </w:rPr>
        <w:t>De</w:t>
      </w:r>
      <w:r w:rsidR="008D4A0E">
        <w:rPr>
          <w:lang w:val="es-ES"/>
        </w:rPr>
        <w:t>finición campos. Tabla progreso</w:t>
      </w:r>
      <w:bookmarkEnd w:id="12"/>
    </w:p>
    <w:p w:rsidR="00BB702E" w:rsidRDefault="00BB702E" w:rsidP="00BB702E">
      <w:pPr>
        <w:rPr>
          <w:lang w:val="es-ES"/>
        </w:rPr>
      </w:pPr>
    </w:p>
    <w:p w:rsidR="00BB702E" w:rsidRDefault="00BB702E" w:rsidP="00BB702E">
      <w:pPr>
        <w:pStyle w:val="Cuerpo"/>
      </w:pPr>
      <w:r>
        <w:t>Para el caso del usuario, se persisten los datos en un mapa hash de tipos primitivos, de manera que tenemos una entidad definida por los campos enumerados a continuación.</w:t>
      </w:r>
    </w:p>
    <w:p w:rsidR="00BB702E" w:rsidRDefault="00BB702E" w:rsidP="00BB702E">
      <w:pPr>
        <w:pStyle w:val="Cuerpo"/>
        <w:keepNext/>
        <w:jc w:val="center"/>
      </w:pPr>
      <w:r>
        <w:rPr>
          <w:noProof/>
          <w:lang w:val="en-US"/>
        </w:rPr>
        <w:drawing>
          <wp:inline distT="0" distB="0" distL="0" distR="0">
            <wp:extent cx="1647825" cy="2105025"/>
            <wp:effectExtent l="19050" t="0" r="9525" b="0"/>
            <wp:docPr id="51" name="Picture 50" desc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5" cstate="print"/>
                    <a:stretch>
                      <a:fillRect/>
                    </a:stretch>
                  </pic:blipFill>
                  <pic:spPr>
                    <a:xfrm>
                      <a:off x="0" y="0"/>
                      <a:ext cx="1647825" cy="2105025"/>
                    </a:xfrm>
                    <a:prstGeom prst="rect">
                      <a:avLst/>
                    </a:prstGeom>
                  </pic:spPr>
                </pic:pic>
              </a:graphicData>
            </a:graphic>
          </wp:inline>
        </w:drawing>
      </w:r>
    </w:p>
    <w:p w:rsidR="00BB702E" w:rsidRPr="00BB702E" w:rsidRDefault="00BB702E" w:rsidP="00BB702E">
      <w:pPr>
        <w:pStyle w:val="Caption"/>
        <w:jc w:val="center"/>
        <w:rPr>
          <w:lang w:val="es-ES"/>
        </w:rPr>
      </w:pPr>
      <w:bookmarkStart w:id="13" w:name="_Toc328445008"/>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E10567">
        <w:rPr>
          <w:noProof/>
          <w:lang w:val="es-ES"/>
        </w:rPr>
        <w:t>4</w:t>
      </w:r>
      <w:r w:rsidRPr="00BB702E">
        <w:rPr>
          <w:lang w:val="es-ES"/>
        </w:rPr>
        <w:fldChar w:fldCharType="end"/>
      </w:r>
      <w:r w:rsidRPr="00BB702E">
        <w:rPr>
          <w:lang w:val="es-ES"/>
        </w:rPr>
        <w:t>. Objeto de tipo Usuario</w:t>
      </w:r>
      <w:bookmarkEnd w:id="13"/>
    </w:p>
    <w:p w:rsidR="00BB702E" w:rsidRDefault="00BB702E" w:rsidP="00BB702E">
      <w:pPr>
        <w:pStyle w:val="Cuerpo"/>
      </w:pPr>
    </w:p>
    <w:p w:rsidR="00BB702E" w:rsidRDefault="00BB702E">
      <w:pPr>
        <w:rPr>
          <w:lang w:val="es-ES"/>
        </w:rPr>
      </w:pPr>
      <w:r>
        <w:br w:type="page"/>
      </w:r>
    </w:p>
    <w:p w:rsidR="00BB702E" w:rsidRDefault="00BB702E" w:rsidP="00BB702E">
      <w:pPr>
        <w:pStyle w:val="Cuerpo"/>
      </w:pPr>
      <w:r>
        <w:lastRenderedPageBreak/>
        <w:t>El objeto se almacenará en formato .</w:t>
      </w:r>
      <w:proofErr w:type="spellStart"/>
      <w:r>
        <w:t>xml</w:t>
      </w:r>
      <w:proofErr w:type="spellEnd"/>
      <w:r>
        <w:t xml:space="preserve"> tal como se muestra en la siguiente ilustración:</w:t>
      </w:r>
    </w:p>
    <w:p w:rsidR="00BB702E" w:rsidRDefault="00BB702E" w:rsidP="00BB702E">
      <w:pPr>
        <w:pStyle w:val="Cuerpo"/>
        <w:keepNext/>
        <w:jc w:val="center"/>
      </w:pPr>
      <w:r>
        <w:rPr>
          <w:noProof/>
          <w:lang w:val="en-US"/>
        </w:rPr>
        <w:drawing>
          <wp:inline distT="0" distB="0" distL="0" distR="0">
            <wp:extent cx="5674384" cy="2053087"/>
            <wp:effectExtent l="19050" t="19050" r="21566" b="23363"/>
            <wp:docPr id="52" name="Picture 51" descr="usuario-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xml.JPG"/>
                    <pic:cNvPicPr/>
                  </pic:nvPicPr>
                  <pic:blipFill>
                    <a:blip r:embed="rId16" cstate="print"/>
                    <a:srcRect b="3644"/>
                    <a:stretch>
                      <a:fillRect/>
                    </a:stretch>
                  </pic:blipFill>
                  <pic:spPr>
                    <a:xfrm>
                      <a:off x="0" y="0"/>
                      <a:ext cx="5674384" cy="2053087"/>
                    </a:xfrm>
                    <a:prstGeom prst="rect">
                      <a:avLst/>
                    </a:prstGeom>
                    <a:ln>
                      <a:solidFill>
                        <a:schemeClr val="tx1"/>
                      </a:solidFill>
                    </a:ln>
                  </pic:spPr>
                </pic:pic>
              </a:graphicData>
            </a:graphic>
          </wp:inline>
        </w:drawing>
      </w:r>
    </w:p>
    <w:p w:rsidR="00BB702E" w:rsidRDefault="00BB702E" w:rsidP="00BB702E">
      <w:pPr>
        <w:pStyle w:val="Caption"/>
        <w:jc w:val="center"/>
        <w:rPr>
          <w:lang w:val="es-ES"/>
        </w:rPr>
      </w:pPr>
      <w:bookmarkStart w:id="14" w:name="_Toc328445009"/>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E10567">
        <w:rPr>
          <w:noProof/>
          <w:lang w:val="es-ES"/>
        </w:rPr>
        <w:t>5</w:t>
      </w:r>
      <w:r w:rsidRPr="00BB702E">
        <w:rPr>
          <w:lang w:val="es-ES"/>
        </w:rPr>
        <w:fldChar w:fldCharType="end"/>
      </w:r>
      <w:r w:rsidRPr="00BB702E">
        <w:rPr>
          <w:lang w:val="es-ES"/>
        </w:rPr>
        <w:t xml:space="preserve">. </w:t>
      </w:r>
      <w:proofErr w:type="spellStart"/>
      <w:r w:rsidRPr="00BB702E">
        <w:rPr>
          <w:lang w:val="es-ES"/>
        </w:rPr>
        <w:t>HashMap</w:t>
      </w:r>
      <w:proofErr w:type="spellEnd"/>
      <w:r w:rsidRPr="00BB702E">
        <w:rPr>
          <w:lang w:val="es-ES"/>
        </w:rPr>
        <w:t xml:space="preserve"> Usuario</w:t>
      </w:r>
      <w:bookmarkEnd w:id="14"/>
    </w:p>
    <w:p w:rsidR="00B14FF8" w:rsidRDefault="00B14FF8" w:rsidP="00B14FF8">
      <w:pPr>
        <w:pStyle w:val="Cuerpo"/>
      </w:pPr>
      <w:r>
        <w:t xml:space="preserve">Donde podemos observar que solo se están utilizando tipos primitivos: </w:t>
      </w:r>
      <w:proofErr w:type="spellStart"/>
      <w:r>
        <w:t>string</w:t>
      </w:r>
      <w:proofErr w:type="spellEnd"/>
      <w:r>
        <w:t xml:space="preserve">, </w:t>
      </w:r>
      <w:proofErr w:type="spellStart"/>
      <w:r>
        <w:t>boolean</w:t>
      </w:r>
      <w:proofErr w:type="spellEnd"/>
      <w:r>
        <w:t xml:space="preserve"> o </w:t>
      </w:r>
      <w:proofErr w:type="spellStart"/>
      <w:r>
        <w:t>integer</w:t>
      </w:r>
      <w:proofErr w:type="spellEnd"/>
      <w:r>
        <w:t xml:space="preserve">.  También cabe destacar que los campos privados se guardan encriptados en MD5. </w:t>
      </w:r>
    </w:p>
    <w:p w:rsidR="00B14FF8" w:rsidRPr="00B14FF8" w:rsidRDefault="00B14FF8" w:rsidP="00B14FF8">
      <w:pPr>
        <w:pStyle w:val="Cuerpo"/>
      </w:pPr>
      <w:r>
        <w:t>Para realizar cálculos se realizan una serie de transformaciones sobre estos datos antes de su utilización.</w:t>
      </w:r>
    </w:p>
    <w:p w:rsidR="00BB702E" w:rsidRPr="00BB702E" w:rsidRDefault="00BB702E" w:rsidP="00BB702E">
      <w:pPr>
        <w:pStyle w:val="Cuerpo"/>
      </w:pPr>
    </w:p>
    <w:p w:rsidR="00053A90" w:rsidRPr="008F1606" w:rsidRDefault="00053A90" w:rsidP="00053A90">
      <w:pPr>
        <w:pStyle w:val="Heading1"/>
        <w:rPr>
          <w:i/>
          <w:iCs/>
          <w:lang w:val="es-ES"/>
        </w:rPr>
      </w:pPr>
      <w:bookmarkStart w:id="15" w:name="_Toc305969439"/>
      <w:bookmarkStart w:id="16" w:name="_Toc328444979"/>
      <w:r w:rsidRPr="008F1606">
        <w:rPr>
          <w:i/>
          <w:iCs/>
          <w:lang w:val="es-ES"/>
        </w:rPr>
        <w:lastRenderedPageBreak/>
        <w:t>Diseño procedimental</w:t>
      </w:r>
      <w:bookmarkEnd w:id="15"/>
      <w:bookmarkEnd w:id="16"/>
    </w:p>
    <w:p w:rsidR="00D37867" w:rsidRDefault="00D37867" w:rsidP="00D23025">
      <w:pPr>
        <w:pStyle w:val="Heading2"/>
      </w:pPr>
      <w:bookmarkStart w:id="17" w:name="_Toc305969440"/>
    </w:p>
    <w:p w:rsidR="00264DED" w:rsidRPr="00264DED" w:rsidRDefault="00053A90" w:rsidP="00D37867">
      <w:pPr>
        <w:pStyle w:val="Heading2"/>
      </w:pPr>
      <w:bookmarkStart w:id="18" w:name="_Toc328444980"/>
      <w:r w:rsidRPr="008F1606">
        <w:t>Diagrama</w:t>
      </w:r>
      <w:r w:rsidR="00F85119">
        <w:t>s</w:t>
      </w:r>
      <w:r w:rsidRPr="008F1606">
        <w:t xml:space="preserve"> de secuencia</w:t>
      </w:r>
      <w:bookmarkEnd w:id="17"/>
      <w:bookmarkEnd w:id="18"/>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9" w:name="_Toc328444981"/>
      <w:r>
        <w:lastRenderedPageBreak/>
        <w:t>Registrar Usuario</w:t>
      </w:r>
      <w:bookmarkEnd w:id="19"/>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17"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bookmarkStart w:id="20" w:name="_Toc328445010"/>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E10567">
        <w:rPr>
          <w:noProof/>
          <w:lang w:val="es-ES"/>
        </w:rPr>
        <w:t>6</w:t>
      </w:r>
      <w:r w:rsidRPr="00D23025">
        <w:rPr>
          <w:lang w:val="es-ES"/>
        </w:rPr>
        <w:fldChar w:fldCharType="end"/>
      </w:r>
      <w:r w:rsidRPr="00D23025">
        <w:rPr>
          <w:lang w:val="es-ES"/>
        </w:rPr>
        <w:t>. Diagrama de secuencias. Registrar Usuario</w:t>
      </w:r>
      <w:bookmarkEnd w:id="20"/>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21" w:name="_Toc328444982"/>
      <w:r>
        <w:lastRenderedPageBreak/>
        <w:t>Login</w:t>
      </w:r>
      <w:bookmarkEnd w:id="21"/>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8"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bookmarkStart w:id="22" w:name="_Toc328445011"/>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E10567">
        <w:rPr>
          <w:noProof/>
          <w:lang w:val="es-ES"/>
        </w:rPr>
        <w:t>7</w:t>
      </w:r>
      <w:r w:rsidRPr="004A6499">
        <w:rPr>
          <w:lang w:val="es-ES"/>
        </w:rPr>
        <w:fldChar w:fldCharType="end"/>
      </w:r>
      <w:r w:rsidRPr="004A6499">
        <w:rPr>
          <w:lang w:val="es-ES"/>
        </w:rPr>
        <w:t>. Diagrama de secuencia. Login - login fallido</w:t>
      </w:r>
      <w:bookmarkEnd w:id="22"/>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D37867">
      <w:pPr>
        <w:pStyle w:val="Heading30"/>
        <w:ind w:left="0"/>
      </w:pPr>
      <w:bookmarkStart w:id="23" w:name="_Toc328444983"/>
      <w:r>
        <w:lastRenderedPageBreak/>
        <w:t>Recuperar Contraseña</w:t>
      </w:r>
      <w:bookmarkEnd w:id="23"/>
    </w:p>
    <w:p w:rsidR="00FF0E05" w:rsidRDefault="00FF0E05" w:rsidP="00FF0E05">
      <w:pPr>
        <w:pStyle w:val="Cuerpo"/>
        <w:keepNext/>
        <w:jc w:val="center"/>
      </w:pPr>
      <w:r>
        <w:rPr>
          <w:noProof/>
          <w:lang w:val="en-US"/>
        </w:rPr>
        <w:drawing>
          <wp:inline distT="0" distB="0" distL="0" distR="0">
            <wp:extent cx="5928720" cy="6409426"/>
            <wp:effectExtent l="19050" t="0" r="0"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9" cstate="print"/>
                    <a:stretch>
                      <a:fillRect/>
                    </a:stretch>
                  </pic:blipFill>
                  <pic:spPr>
                    <a:xfrm>
                      <a:off x="0" y="0"/>
                      <a:ext cx="5928558" cy="6409251"/>
                    </a:xfrm>
                    <a:prstGeom prst="rect">
                      <a:avLst/>
                    </a:prstGeom>
                  </pic:spPr>
                </pic:pic>
              </a:graphicData>
            </a:graphic>
          </wp:inline>
        </w:drawing>
      </w:r>
    </w:p>
    <w:p w:rsidR="000E4583" w:rsidRPr="00FF0E05" w:rsidRDefault="00FF0E05" w:rsidP="00FF0E05">
      <w:pPr>
        <w:pStyle w:val="Caption"/>
        <w:jc w:val="center"/>
        <w:rPr>
          <w:lang w:val="es-ES"/>
        </w:rPr>
      </w:pPr>
      <w:bookmarkStart w:id="24" w:name="_Toc328445012"/>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E10567">
        <w:rPr>
          <w:noProof/>
          <w:lang w:val="es-ES"/>
        </w:rPr>
        <w:t>8</w:t>
      </w:r>
      <w:r w:rsidRPr="00FF0E05">
        <w:rPr>
          <w:lang w:val="es-ES"/>
        </w:rPr>
        <w:fldChar w:fldCharType="end"/>
      </w:r>
      <w:r w:rsidRPr="00FF0E05">
        <w:rPr>
          <w:lang w:val="es-ES"/>
        </w:rPr>
        <w:t>. Diagrama de secuencias. Recuperar Contraseña</w:t>
      </w:r>
      <w:bookmarkEnd w:id="24"/>
    </w:p>
    <w:p w:rsidR="00F057C2" w:rsidRDefault="00F867A6" w:rsidP="00FC7EF4">
      <w:pPr>
        <w:pStyle w:val="Heading30"/>
      </w:pPr>
      <w:bookmarkStart w:id="25" w:name="_Toc328444984"/>
      <w:r>
        <w:lastRenderedPageBreak/>
        <w:t>Modificar Cuenta</w:t>
      </w:r>
      <w:bookmarkEnd w:id="25"/>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20"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bookmarkStart w:id="26" w:name="_Toc328445013"/>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E10567">
        <w:rPr>
          <w:noProof/>
          <w:lang w:val="es-ES"/>
        </w:rPr>
        <w:t>9</w:t>
      </w:r>
      <w:r w:rsidRPr="009509A9">
        <w:rPr>
          <w:lang w:val="es-ES"/>
        </w:rPr>
        <w:fldChar w:fldCharType="end"/>
      </w:r>
      <w:r w:rsidRPr="009509A9">
        <w:rPr>
          <w:lang w:val="es-ES"/>
        </w:rPr>
        <w:t>. Diagrama de secuencias. Modificar cuenta</w:t>
      </w:r>
      <w:bookmarkEnd w:id="26"/>
    </w:p>
    <w:p w:rsidR="009509A9" w:rsidRDefault="009509A9">
      <w:pPr>
        <w:rPr>
          <w:rFonts w:asciiTheme="majorHAnsi" w:eastAsiaTheme="majorEastAsia" w:hAnsiTheme="majorHAnsi" w:cstheme="majorBidi"/>
          <w:b/>
          <w:bCs/>
          <w:color w:val="000000" w:themeColor="text1"/>
          <w:lang w:val="es-ES"/>
        </w:rPr>
      </w:pPr>
      <w:r>
        <w:br w:type="page"/>
      </w:r>
    </w:p>
    <w:p w:rsidR="00124B47" w:rsidRPr="00124B47" w:rsidRDefault="00F867A6" w:rsidP="00D37867">
      <w:pPr>
        <w:pStyle w:val="Heading30"/>
        <w:ind w:left="0"/>
      </w:pPr>
      <w:bookmarkStart w:id="27" w:name="_Toc328444985"/>
      <w:r>
        <w:lastRenderedPageBreak/>
        <w:t>Crear Ejercicio (Iniciar, actualizar, acabar)</w:t>
      </w:r>
      <w:bookmarkEnd w:id="27"/>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21"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bookmarkStart w:id="28" w:name="_Toc328445014"/>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E10567">
        <w:rPr>
          <w:noProof/>
          <w:lang w:val="es-ES"/>
        </w:rPr>
        <w:t>10</w:t>
      </w:r>
      <w:r w:rsidRPr="00884803">
        <w:rPr>
          <w:lang w:val="es-ES"/>
        </w:rPr>
        <w:fldChar w:fldCharType="end"/>
      </w:r>
      <w:r w:rsidRPr="00884803">
        <w:rPr>
          <w:lang w:val="es-ES"/>
        </w:rPr>
        <w:t>. Diagrama de secuencias. Crear Ejercicio</w:t>
      </w:r>
      <w:bookmarkEnd w:id="28"/>
    </w:p>
    <w:p w:rsidR="006B0762" w:rsidRDefault="00EE2683" w:rsidP="00D37867">
      <w:pPr>
        <w:pStyle w:val="Cuerpo"/>
      </w:pPr>
      <w:r>
        <w:t xml:space="preserve">Una vez creado el ejercicio y mientras este dure, la aplicación estará recibiendo actualizaciones con los cambios en la localización del usuario. Cada notificación recibida creara </w:t>
      </w:r>
      <w:r>
        <w:lastRenderedPageBreak/>
        <w:t xml:space="preserve">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r w:rsidR="006B0762">
        <w:rPr>
          <w:noProof/>
          <w:lang w:val="en-US"/>
        </w:rPr>
        <w:drawing>
          <wp:inline distT="0" distB="0" distL="0" distR="0">
            <wp:extent cx="5493229" cy="4599196"/>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22" cstate="print"/>
                    <a:stretch>
                      <a:fillRect/>
                    </a:stretch>
                  </pic:blipFill>
                  <pic:spPr>
                    <a:xfrm>
                      <a:off x="0" y="0"/>
                      <a:ext cx="5495665" cy="4601235"/>
                    </a:xfrm>
                    <a:prstGeom prst="rect">
                      <a:avLst/>
                    </a:prstGeom>
                  </pic:spPr>
                </pic:pic>
              </a:graphicData>
            </a:graphic>
          </wp:inline>
        </w:drawing>
      </w:r>
    </w:p>
    <w:p w:rsidR="006B0762" w:rsidRDefault="006B0762" w:rsidP="006B0762">
      <w:pPr>
        <w:pStyle w:val="Caption"/>
        <w:jc w:val="center"/>
        <w:rPr>
          <w:lang w:val="es-ES"/>
        </w:rPr>
      </w:pPr>
      <w:bookmarkStart w:id="29" w:name="_Toc328445015"/>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E10567">
        <w:rPr>
          <w:noProof/>
          <w:lang w:val="es-ES"/>
        </w:rPr>
        <w:t>11</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bookmarkEnd w:id="29"/>
    </w:p>
    <w:p w:rsidR="007F40F4" w:rsidRDefault="007F40F4" w:rsidP="007F40F4">
      <w:pPr>
        <w:rPr>
          <w:lang w:val="es-ES"/>
        </w:rPr>
      </w:pPr>
    </w:p>
    <w:p w:rsidR="007F40F4" w:rsidRPr="007F40F4" w:rsidRDefault="007F40F4" w:rsidP="007F40F4">
      <w:pPr>
        <w:pStyle w:val="Cuerpo"/>
      </w:pPr>
      <w:r>
        <w:lastRenderedPageBreak/>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23"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bookmarkStart w:id="30" w:name="_Toc328445016"/>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E10567">
        <w:rPr>
          <w:noProof/>
          <w:lang w:val="es-ES"/>
        </w:rPr>
        <w:t>12</w:t>
      </w:r>
      <w:r w:rsidRPr="005310BD">
        <w:rPr>
          <w:lang w:val="es-ES"/>
        </w:rPr>
        <w:fldChar w:fldCharType="end"/>
      </w:r>
      <w:r w:rsidRPr="005310BD">
        <w:rPr>
          <w:lang w:val="es-ES"/>
        </w:rPr>
        <w:t>. Diagrama de secuencias. Finalizar ejercicio</w:t>
      </w:r>
      <w:bookmarkEnd w:id="30"/>
    </w:p>
    <w:p w:rsidR="00F867A6" w:rsidRDefault="00D23025" w:rsidP="006B0762">
      <w:pPr>
        <w:pStyle w:val="Heading30"/>
        <w:ind w:left="0"/>
        <w:jc w:val="center"/>
      </w:pPr>
      <w:r>
        <w:br w:type="column"/>
      </w:r>
      <w:bookmarkStart w:id="31" w:name="_Toc328444986"/>
      <w:r w:rsidR="00F867A6">
        <w:lastRenderedPageBreak/>
        <w:t>Borrar Ejercicio</w:t>
      </w:r>
      <w:bookmarkEnd w:id="31"/>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24"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bookmarkStart w:id="32" w:name="_Toc328445017"/>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E10567">
        <w:rPr>
          <w:noProof/>
          <w:lang w:val="es-ES"/>
        </w:rPr>
        <w:t>13</w:t>
      </w:r>
      <w:r w:rsidRPr="00D23025">
        <w:rPr>
          <w:lang w:val="es-ES"/>
        </w:rPr>
        <w:fldChar w:fldCharType="end"/>
      </w:r>
      <w:r w:rsidRPr="00D23025">
        <w:rPr>
          <w:lang w:val="es-ES"/>
        </w:rPr>
        <w:t>. Diagrama de secuencias. Borrar Ejercicio</w:t>
      </w:r>
      <w:bookmarkEnd w:id="32"/>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33" w:name="_Toc328444987"/>
      <w:r>
        <w:lastRenderedPageBreak/>
        <w:t>Ver listado de estadísticas disponibles</w:t>
      </w:r>
      <w:bookmarkEnd w:id="33"/>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25"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bookmarkStart w:id="34" w:name="_Toc328445018"/>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E10567">
        <w:rPr>
          <w:noProof/>
          <w:lang w:val="es-ES"/>
        </w:rPr>
        <w:t>14</w:t>
      </w:r>
      <w:r w:rsidRPr="00C35716">
        <w:rPr>
          <w:lang w:val="es-ES"/>
        </w:rPr>
        <w:fldChar w:fldCharType="end"/>
      </w:r>
      <w:r w:rsidRPr="00C35716">
        <w:rPr>
          <w:lang w:val="es-ES"/>
        </w:rPr>
        <w:t>. Diagrama de secuencias. Ver listado de estadísticas disponibles</w:t>
      </w:r>
      <w:bookmarkEnd w:id="34"/>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35" w:name="_Toc328444988"/>
      <w:r>
        <w:lastRenderedPageBreak/>
        <w:t>Consultar estadística</w:t>
      </w:r>
      <w:bookmarkEnd w:id="35"/>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26"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bookmarkStart w:id="36" w:name="_Toc328445019"/>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E10567">
        <w:rPr>
          <w:noProof/>
          <w:lang w:val="es-ES"/>
        </w:rPr>
        <w:t>15</w:t>
      </w:r>
      <w:r w:rsidRPr="00694279">
        <w:rPr>
          <w:lang w:val="es-ES"/>
        </w:rPr>
        <w:fldChar w:fldCharType="end"/>
      </w:r>
      <w:r w:rsidRPr="00694279">
        <w:rPr>
          <w:lang w:val="es-ES"/>
        </w:rPr>
        <w:t>. Diagrama de secuencias. Consultar estadística</w:t>
      </w:r>
      <w:bookmarkEnd w:id="36"/>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37" w:name="_Toc328444989"/>
      <w:r>
        <w:lastRenderedPageBreak/>
        <w:t>Ver histórico de ejercicios</w:t>
      </w:r>
      <w:bookmarkEnd w:id="37"/>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27"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bookmarkStart w:id="38" w:name="_Toc328445020"/>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E10567">
        <w:rPr>
          <w:noProof/>
          <w:lang w:val="es-ES"/>
        </w:rPr>
        <w:t>16</w:t>
      </w:r>
      <w:r w:rsidRPr="005B708A">
        <w:rPr>
          <w:lang w:val="es-ES"/>
        </w:rPr>
        <w:fldChar w:fldCharType="end"/>
      </w:r>
      <w:r w:rsidRPr="005B708A">
        <w:rPr>
          <w:lang w:val="es-ES"/>
        </w:rPr>
        <w:t>. Diagrama de secuencias. Ver histórico ejercicios</w:t>
      </w:r>
      <w:bookmarkEnd w:id="38"/>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39" w:name="_Toc328444990"/>
      <w:r>
        <w:lastRenderedPageBreak/>
        <w:t>Ver recorrido asociado a un ejercicio</w:t>
      </w:r>
      <w:r w:rsidR="0065202A">
        <w:t xml:space="preserve"> y mejores marcas</w:t>
      </w:r>
      <w:bookmarkEnd w:id="39"/>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8"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bookmarkStart w:id="40" w:name="_Toc328445021"/>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E10567">
        <w:rPr>
          <w:noProof/>
          <w:lang w:val="es-ES"/>
        </w:rPr>
        <w:t>17</w:t>
      </w:r>
      <w:r w:rsidRPr="0065202A">
        <w:rPr>
          <w:lang w:val="es-ES"/>
        </w:rPr>
        <w:fldChar w:fldCharType="end"/>
      </w:r>
      <w:r w:rsidRPr="0065202A">
        <w:rPr>
          <w:lang w:val="es-ES"/>
        </w:rPr>
        <w:t>. Diagrama de secuencias. Consulta recorrido y mejores marcas asociadas a un ejercicio</w:t>
      </w:r>
      <w:bookmarkEnd w:id="40"/>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41" w:name="_Toc328444991"/>
      <w:r>
        <w:lastRenderedPageBreak/>
        <w:t>Logout</w:t>
      </w:r>
      <w:bookmarkEnd w:id="41"/>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42" w:name="_Toc328444992"/>
      <w:r>
        <w:t>Cancelar cuenta</w:t>
      </w:r>
      <w:bookmarkEnd w:id="42"/>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43" w:name="_Toc305969443"/>
      <w:bookmarkStart w:id="44" w:name="_Toc328444993"/>
      <w:r w:rsidRPr="000F130E">
        <w:rPr>
          <w:lang w:val="es-ES"/>
        </w:rPr>
        <w:lastRenderedPageBreak/>
        <w:t>Diseño arquitectónico</w:t>
      </w:r>
      <w:bookmarkEnd w:id="43"/>
      <w:bookmarkEnd w:id="44"/>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45"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3A6987">
            <w:pPr>
              <w:pStyle w:val="Cuerpo"/>
              <w:spacing w:line="240" w:lineRule="auto"/>
              <w:cnfStyle w:val="000000100000"/>
            </w:pPr>
            <w:r>
              <w:t>Serie</w:t>
            </w:r>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3A6987">
            <w:pPr>
              <w:pStyle w:val="Cuerpo"/>
              <w:spacing w:line="240" w:lineRule="auto"/>
              <w:cnfStyle w:val="000000000000"/>
            </w:pPr>
            <w:proofErr w:type="spellStart"/>
            <w:r>
              <w:t>Eula</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t>StatsSelectingActivity</w:t>
            </w:r>
            <w:proofErr w:type="spellEnd"/>
          </w:p>
          <w:p w:rsidR="00CC7624" w:rsidRDefault="00CC7624" w:rsidP="008E1FA7">
            <w:pPr>
              <w:pStyle w:val="Cuerpo"/>
              <w:spacing w:line="240" w:lineRule="auto"/>
              <w:cnfStyle w:val="000000100000"/>
            </w:pPr>
            <w:proofErr w:type="spellStart"/>
            <w:r>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t>UserRegistrationActivity</w:t>
            </w:r>
            <w:proofErr w:type="spellEnd"/>
          </w:p>
          <w:p w:rsidR="00CC7624" w:rsidRDefault="00CC7624" w:rsidP="008E1FA7">
            <w:pPr>
              <w:pStyle w:val="Cuerpo"/>
              <w:spacing w:line="240" w:lineRule="auto"/>
              <w:cnfStyle w:val="000000100000"/>
            </w:pPr>
            <w:proofErr w:type="spellStart"/>
            <w:r>
              <w:lastRenderedPageBreak/>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bookmarkStart w:id="46" w:name="_Toc328445044"/>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E10567">
        <w:rPr>
          <w:noProof/>
          <w:lang w:val="es-ES"/>
        </w:rPr>
        <w:t>3</w:t>
      </w:r>
      <w:r w:rsidRPr="00C16CDA">
        <w:rPr>
          <w:lang w:val="es-ES"/>
        </w:rPr>
        <w:fldChar w:fldCharType="end"/>
      </w:r>
      <w:r w:rsidRPr="00C16CDA">
        <w:rPr>
          <w:lang w:val="es-ES"/>
        </w:rPr>
        <w:t>. Resumen de paquetes y módulos que componen</w:t>
      </w:r>
      <w:r>
        <w:rPr>
          <w:lang w:val="es-ES"/>
        </w:rPr>
        <w:t xml:space="preserve"> el sistema</w:t>
      </w:r>
      <w:bookmarkEnd w:id="46"/>
    </w:p>
    <w:p w:rsidR="007549ED" w:rsidRDefault="007549ED" w:rsidP="008E1FA7">
      <w:pPr>
        <w:rPr>
          <w:lang w:val="es-ES"/>
        </w:rPr>
      </w:pP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E07EA3" w:rsidRDefault="00E07EA3">
      <w:pPr>
        <w:rPr>
          <w:rFonts w:asciiTheme="majorHAnsi" w:eastAsiaTheme="majorEastAsia" w:hAnsiTheme="majorHAnsi" w:cstheme="majorBidi"/>
          <w:b/>
          <w:bCs/>
          <w:iCs/>
          <w:color w:val="000000" w:themeColor="text1"/>
          <w:sz w:val="28"/>
          <w:szCs w:val="26"/>
          <w:lang w:val="es-ES"/>
        </w:rPr>
      </w:pPr>
      <w:r>
        <w:br w:type="page"/>
      </w:r>
    </w:p>
    <w:p w:rsidR="00053A90" w:rsidRDefault="00053A90" w:rsidP="00A02A36">
      <w:pPr>
        <w:pStyle w:val="Heading2"/>
      </w:pPr>
      <w:bookmarkStart w:id="47" w:name="_Toc328444994"/>
      <w:r w:rsidRPr="008F1606">
        <w:lastRenderedPageBreak/>
        <w:t xml:space="preserve">Paquete: </w:t>
      </w:r>
      <w:bookmarkEnd w:id="45"/>
      <w:proofErr w:type="spellStart"/>
      <w:r w:rsidR="00A02A36">
        <w:t>com.caloriecalc.beans</w:t>
      </w:r>
      <w:bookmarkEnd w:id="47"/>
      <w:proofErr w:type="spellEnd"/>
    </w:p>
    <w:p w:rsidR="00536073" w:rsidRDefault="003262A5" w:rsidP="003262A5">
      <w:pPr>
        <w:pStyle w:val="Cuerpo"/>
      </w:pPr>
      <w:r>
        <w:t xml:space="preserve">Dentro de este paquete se localizan todos los </w:t>
      </w:r>
      <w:proofErr w:type="spellStart"/>
      <w:r>
        <w:t>beans</w:t>
      </w:r>
      <w:proofErr w:type="spellEnd"/>
      <w:r>
        <w:t xml:space="preserve"> internos del sistema utilizados para comunicarse entre la capa de datos y la capa de lógica</w:t>
      </w:r>
      <w:r w:rsidR="00536073">
        <w:t>, también serán utilizados para comunicarse entre la capa de lógica y la de presentación</w:t>
      </w:r>
      <w:r>
        <w:t xml:space="preserve">. </w:t>
      </w:r>
    </w:p>
    <w:p w:rsidR="003262A5" w:rsidRDefault="003262A5" w:rsidP="003262A5">
      <w:pPr>
        <w:pStyle w:val="Cuerpo"/>
      </w:pPr>
      <w:r>
        <w:t xml:space="preserve">Estos </w:t>
      </w:r>
      <w:proofErr w:type="spellStart"/>
      <w:r>
        <w:t>beans</w:t>
      </w:r>
      <w:proofErr w:type="spellEnd"/>
      <w:r>
        <w:t xml:space="preserve"> solo incluyen métodos </w:t>
      </w:r>
      <w:proofErr w:type="spellStart"/>
      <w:r>
        <w:t>getters</w:t>
      </w:r>
      <w:proofErr w:type="spellEnd"/>
      <w:r>
        <w:t xml:space="preserve"> y </w:t>
      </w:r>
      <w:proofErr w:type="spellStart"/>
      <w:r>
        <w:t>setters</w:t>
      </w:r>
      <w:proofErr w:type="spellEnd"/>
      <w:r>
        <w:t xml:space="preserve"> además de los at</w:t>
      </w:r>
      <w:r w:rsidR="00E07EA3">
        <w:t>ributos que definen los objetos en el esquema de base datos.</w:t>
      </w:r>
      <w:r w:rsidR="007549ED">
        <w:t xml:space="preserve"> La clase serie se utiliza para alimentar las gráficas con datos representativos.</w:t>
      </w:r>
    </w:p>
    <w:p w:rsidR="003262A5" w:rsidRDefault="003262A5" w:rsidP="003262A5">
      <w:pPr>
        <w:pStyle w:val="Cuerpo"/>
      </w:pPr>
      <w:r>
        <w:t xml:space="preserve">Los </w:t>
      </w:r>
      <w:proofErr w:type="spellStart"/>
      <w:r>
        <w:t>beans</w:t>
      </w:r>
      <w:proofErr w:type="spellEnd"/>
      <w:r>
        <w:t xml:space="preserve"> definidos dentro de este paquete son:</w:t>
      </w:r>
    </w:p>
    <w:p w:rsidR="003262A5" w:rsidRDefault="003262A5" w:rsidP="003262A5">
      <w:pPr>
        <w:pStyle w:val="Cuerpo"/>
        <w:numPr>
          <w:ilvl w:val="0"/>
          <w:numId w:val="15"/>
        </w:numPr>
      </w:pPr>
      <w:r>
        <w:t>Ejercicio</w:t>
      </w:r>
    </w:p>
    <w:p w:rsidR="00E07EA3" w:rsidRDefault="003262A5" w:rsidP="00A02A36">
      <w:pPr>
        <w:pStyle w:val="Cuerpo"/>
        <w:numPr>
          <w:ilvl w:val="0"/>
          <w:numId w:val="15"/>
        </w:numPr>
      </w:pPr>
      <w:r>
        <w:t>Progreso</w:t>
      </w:r>
      <w:bookmarkStart w:id="48" w:name="_Toc305969445"/>
    </w:p>
    <w:p w:rsidR="00E07EA3" w:rsidRDefault="00E07EA3" w:rsidP="00A02A36">
      <w:pPr>
        <w:pStyle w:val="Cuerpo"/>
        <w:numPr>
          <w:ilvl w:val="0"/>
          <w:numId w:val="15"/>
        </w:numPr>
      </w:pPr>
      <w:r>
        <w:t>Serie</w:t>
      </w:r>
    </w:p>
    <w:p w:rsidR="00E07EA3" w:rsidRDefault="00E07EA3" w:rsidP="00E07EA3">
      <w:pPr>
        <w:pStyle w:val="Cuerpo"/>
        <w:ind w:left="360" w:firstLine="0"/>
      </w:pPr>
      <w:r>
        <w:t xml:space="preserve">Se  cuenta como mínimo con las siguientes clases con sus </w:t>
      </w:r>
      <w:proofErr w:type="spellStart"/>
      <w:r>
        <w:t>getters</w:t>
      </w:r>
      <w:proofErr w:type="spellEnd"/>
      <w:r>
        <w:t xml:space="preserve"> y </w:t>
      </w:r>
      <w:proofErr w:type="spellStart"/>
      <w:r>
        <w:t>setters</w:t>
      </w:r>
      <w:proofErr w:type="spellEnd"/>
      <w:r>
        <w:t>:</w:t>
      </w:r>
    </w:p>
    <w:p w:rsidR="00E07EA3" w:rsidRDefault="00E07EA3" w:rsidP="00E07EA3">
      <w:pPr>
        <w:pStyle w:val="Cuerpo"/>
        <w:keepNext/>
        <w:ind w:left="360" w:firstLine="0"/>
        <w:jc w:val="center"/>
      </w:pPr>
      <w:r>
        <w:rPr>
          <w:noProof/>
          <w:lang w:val="en-US"/>
        </w:rPr>
        <w:drawing>
          <wp:inline distT="0" distB="0" distL="0" distR="0">
            <wp:extent cx="4943475" cy="2476500"/>
            <wp:effectExtent l="19050" t="19050" r="28575" b="19050"/>
            <wp:docPr id="55" name="Picture 54" descr="b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ns.JPG"/>
                    <pic:cNvPicPr/>
                  </pic:nvPicPr>
                  <pic:blipFill>
                    <a:blip r:embed="rId29" cstate="print"/>
                    <a:stretch>
                      <a:fillRect/>
                    </a:stretch>
                  </pic:blipFill>
                  <pic:spPr>
                    <a:xfrm>
                      <a:off x="0" y="0"/>
                      <a:ext cx="4943475" cy="2476500"/>
                    </a:xfrm>
                    <a:prstGeom prst="rect">
                      <a:avLst/>
                    </a:prstGeom>
                    <a:ln>
                      <a:solidFill>
                        <a:schemeClr val="tx1"/>
                      </a:solidFill>
                    </a:ln>
                  </pic:spPr>
                </pic:pic>
              </a:graphicData>
            </a:graphic>
          </wp:inline>
        </w:drawing>
      </w:r>
    </w:p>
    <w:p w:rsidR="00E07EA3" w:rsidRPr="00536073" w:rsidRDefault="00E07EA3" w:rsidP="00536073">
      <w:pPr>
        <w:pStyle w:val="Caption"/>
        <w:jc w:val="center"/>
        <w:rPr>
          <w:lang w:val="es-ES"/>
        </w:rPr>
      </w:pPr>
      <w:bookmarkStart w:id="49" w:name="_Toc328445022"/>
      <w:r w:rsidRPr="00E07EA3">
        <w:rPr>
          <w:lang w:val="es-ES"/>
        </w:rPr>
        <w:t xml:space="preserve">Figura </w:t>
      </w:r>
      <w:r w:rsidRPr="00E07EA3">
        <w:rPr>
          <w:lang w:val="es-ES"/>
        </w:rPr>
        <w:fldChar w:fldCharType="begin"/>
      </w:r>
      <w:r w:rsidRPr="00E07EA3">
        <w:rPr>
          <w:lang w:val="es-ES"/>
        </w:rPr>
        <w:instrText xml:space="preserve"> SEQ Figura \* ARABIC </w:instrText>
      </w:r>
      <w:r w:rsidRPr="00E07EA3">
        <w:rPr>
          <w:lang w:val="es-ES"/>
        </w:rPr>
        <w:fldChar w:fldCharType="separate"/>
      </w:r>
      <w:r w:rsidR="00E10567">
        <w:rPr>
          <w:noProof/>
          <w:lang w:val="es-ES"/>
        </w:rPr>
        <w:t>18</w:t>
      </w:r>
      <w:r w:rsidRPr="00E07EA3">
        <w:rPr>
          <w:lang w:val="es-ES"/>
        </w:rPr>
        <w:fldChar w:fldCharType="end"/>
      </w:r>
      <w:r w:rsidRPr="00E07EA3">
        <w:rPr>
          <w:lang w:val="es-ES"/>
        </w:rPr>
        <w:t xml:space="preserve">. Paquete </w:t>
      </w:r>
      <w:proofErr w:type="spellStart"/>
      <w:r w:rsidRPr="00E07EA3">
        <w:rPr>
          <w:lang w:val="es-ES"/>
        </w:rPr>
        <w:t>com.caloriecalc.beans</w:t>
      </w:r>
      <w:proofErr w:type="spellEnd"/>
      <w:r w:rsidRPr="00E07EA3">
        <w:rPr>
          <w:lang w:val="es-ES"/>
        </w:rPr>
        <w:t>. Diagrama de clases</w:t>
      </w:r>
      <w:bookmarkEnd w:id="49"/>
    </w:p>
    <w:p w:rsidR="00053A90" w:rsidRDefault="00053A90" w:rsidP="00A02A36">
      <w:pPr>
        <w:pStyle w:val="Heading2"/>
      </w:pPr>
      <w:bookmarkStart w:id="50" w:name="_Toc328444995"/>
      <w:r w:rsidRPr="00A02A36">
        <w:lastRenderedPageBreak/>
        <w:t xml:space="preserve">Paquete: </w:t>
      </w:r>
      <w:bookmarkEnd w:id="48"/>
      <w:proofErr w:type="spellStart"/>
      <w:r w:rsidR="00A02A36" w:rsidRPr="00A02A36">
        <w:t>com.caloriecalc.content</w:t>
      </w:r>
      <w:bookmarkEnd w:id="50"/>
      <w:proofErr w:type="spellEnd"/>
    </w:p>
    <w:p w:rsidR="00E77464" w:rsidRPr="00734389" w:rsidRDefault="003262A5" w:rsidP="00734389">
      <w:pPr>
        <w:pStyle w:val="Cuerpo"/>
      </w:pPr>
      <w:r>
        <w:t xml:space="preserve">Dentro de este paquete se incluyen las clases relacionadas con el tratamiento de contenido tales como clase </w:t>
      </w:r>
      <w:proofErr w:type="spellStart"/>
      <w:r>
        <w:t>Eula</w:t>
      </w:r>
      <w:proofErr w:type="spellEnd"/>
      <w:r>
        <w:t xml:space="preserve"> utilizada para enseñar el </w:t>
      </w:r>
      <w:proofErr w:type="spellStart"/>
      <w:r>
        <w:t>End</w:t>
      </w:r>
      <w:proofErr w:type="spellEnd"/>
      <w:r>
        <w:t xml:space="preserve"> </w:t>
      </w:r>
      <w:proofErr w:type="spellStart"/>
      <w:r>
        <w:t>User</w:t>
      </w:r>
      <w:proofErr w:type="spellEnd"/>
      <w:r>
        <w:t xml:space="preserve"> </w:t>
      </w:r>
      <w:proofErr w:type="spellStart"/>
      <w:r>
        <w:t>Licence</w:t>
      </w:r>
      <w:proofErr w:type="spellEnd"/>
      <w:r>
        <w:t xml:space="preserve"> </w:t>
      </w:r>
      <w:proofErr w:type="spellStart"/>
      <w:r>
        <w:t>Agreement</w:t>
      </w:r>
      <w:proofErr w:type="spellEnd"/>
      <w:r>
        <w:t xml:space="preserve"> la primera vez que se ejecuta la aplicación.</w:t>
      </w:r>
    </w:p>
    <w:p w:rsidR="00A02A36" w:rsidRDefault="00A02A36" w:rsidP="00A02A36">
      <w:pPr>
        <w:pStyle w:val="Heading2"/>
      </w:pPr>
      <w:bookmarkStart w:id="51" w:name="_Toc328444996"/>
      <w:r>
        <w:t xml:space="preserve">Paquete: </w:t>
      </w:r>
      <w:proofErr w:type="spellStart"/>
      <w:r>
        <w:t>com.caloriecalc.dao</w:t>
      </w:r>
      <w:bookmarkEnd w:id="51"/>
      <w:proofErr w:type="spellEnd"/>
    </w:p>
    <w:p w:rsidR="003262A5" w:rsidRDefault="003262A5" w:rsidP="003262A5">
      <w:pPr>
        <w:pStyle w:val="Cuerpo"/>
      </w:pPr>
      <w:r w:rsidRPr="003262A5">
        <w:t>Contiene las clases que actuarán en la gestión con las bases de datos</w:t>
      </w:r>
      <w:r w:rsidR="00C97B30">
        <w:t xml:space="preserve">, esta interfaz corresponde a la capa de datos del sistema. La clase </w:t>
      </w:r>
      <w:proofErr w:type="spellStart"/>
      <w:r w:rsidR="00C97B30">
        <w:t>DataBaseHelper</w:t>
      </w:r>
      <w:proofErr w:type="spellEnd"/>
      <w:r w:rsidR="00C97B30">
        <w:t xml:space="preserve"> se encarga de abrir y cerrar la conexión con la base de datos, su creación y todos los métodos genéricos. Dentro de este paquete</w:t>
      </w:r>
      <w:r w:rsidRPr="003262A5">
        <w:t xml:space="preserve"> </w:t>
      </w:r>
      <w:r w:rsidR="00C97B30">
        <w:t>también se encuentra una clase por cada tabla presente en el sistema, Ejercicio y Progreso</w:t>
      </w:r>
      <w:r w:rsidR="000B5087">
        <w:t>, ambas</w:t>
      </w:r>
      <w:r w:rsidR="00C97B30">
        <w:t xml:space="preserve"> extienden de </w:t>
      </w:r>
      <w:proofErr w:type="spellStart"/>
      <w:r w:rsidR="00C97B30">
        <w:t>DataBaseHelper</w:t>
      </w:r>
      <w:proofErr w:type="spellEnd"/>
      <w:r w:rsidR="00C97B30">
        <w:t>.</w:t>
      </w:r>
      <w:r w:rsidR="00E77464">
        <w:t xml:space="preserve"> Tal como se describe en el siguiente esquema:</w:t>
      </w:r>
    </w:p>
    <w:p w:rsidR="00E77464" w:rsidRDefault="00E77464" w:rsidP="00E77464">
      <w:pPr>
        <w:pStyle w:val="Cuerpo"/>
        <w:keepNext/>
        <w:jc w:val="center"/>
      </w:pPr>
      <w:r>
        <w:rPr>
          <w:noProof/>
          <w:lang w:val="en-US"/>
        </w:rPr>
        <w:drawing>
          <wp:inline distT="0" distB="0" distL="0" distR="0">
            <wp:extent cx="5762445" cy="3597215"/>
            <wp:effectExtent l="19050" t="19050" r="9705" b="2228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3019"/>
                    <a:stretch>
                      <a:fillRect/>
                    </a:stretch>
                  </pic:blipFill>
                  <pic:spPr bwMode="auto">
                    <a:xfrm>
                      <a:off x="0" y="0"/>
                      <a:ext cx="5762445" cy="3597215"/>
                    </a:xfrm>
                    <a:prstGeom prst="rect">
                      <a:avLst/>
                    </a:prstGeom>
                    <a:noFill/>
                    <a:ln w="9525">
                      <a:solidFill>
                        <a:schemeClr val="tx1"/>
                      </a:solidFill>
                      <a:miter lim="800000"/>
                      <a:headEnd/>
                      <a:tailEnd/>
                    </a:ln>
                  </pic:spPr>
                </pic:pic>
              </a:graphicData>
            </a:graphic>
          </wp:inline>
        </w:drawing>
      </w:r>
    </w:p>
    <w:p w:rsidR="00E77464" w:rsidRPr="00734389" w:rsidRDefault="00E77464" w:rsidP="00734389">
      <w:pPr>
        <w:pStyle w:val="Caption"/>
        <w:jc w:val="center"/>
        <w:rPr>
          <w:lang w:val="es-ES"/>
        </w:rPr>
      </w:pPr>
      <w:bookmarkStart w:id="52" w:name="_Toc328445023"/>
      <w:r w:rsidRPr="00E77464">
        <w:rPr>
          <w:lang w:val="es-ES"/>
        </w:rPr>
        <w:t xml:space="preserve">Figura </w:t>
      </w:r>
      <w:r w:rsidRPr="00E77464">
        <w:rPr>
          <w:lang w:val="es-ES"/>
        </w:rPr>
        <w:fldChar w:fldCharType="begin"/>
      </w:r>
      <w:r w:rsidRPr="00E77464">
        <w:rPr>
          <w:lang w:val="es-ES"/>
        </w:rPr>
        <w:instrText xml:space="preserve"> SEQ Figura \* ARABIC </w:instrText>
      </w:r>
      <w:r w:rsidRPr="00E77464">
        <w:rPr>
          <w:lang w:val="es-ES"/>
        </w:rPr>
        <w:fldChar w:fldCharType="separate"/>
      </w:r>
      <w:r w:rsidR="00E10567">
        <w:rPr>
          <w:noProof/>
          <w:lang w:val="es-ES"/>
        </w:rPr>
        <w:t>19</w:t>
      </w:r>
      <w:r w:rsidRPr="00E77464">
        <w:rPr>
          <w:lang w:val="es-ES"/>
        </w:rPr>
        <w:fldChar w:fldCharType="end"/>
      </w:r>
      <w:r w:rsidRPr="00E77464">
        <w:rPr>
          <w:lang w:val="es-ES"/>
        </w:rPr>
        <w:t xml:space="preserve">. Paquete </w:t>
      </w:r>
      <w:proofErr w:type="spellStart"/>
      <w:r w:rsidRPr="00E77464">
        <w:rPr>
          <w:lang w:val="es-ES"/>
        </w:rPr>
        <w:t>com.caloriecalc.dao</w:t>
      </w:r>
      <w:proofErr w:type="spellEnd"/>
      <w:r w:rsidRPr="00E77464">
        <w:rPr>
          <w:lang w:val="es-ES"/>
        </w:rPr>
        <w:t>. Diagrama de clases.</w:t>
      </w:r>
      <w:bookmarkEnd w:id="52"/>
    </w:p>
    <w:p w:rsidR="00A02A36" w:rsidRDefault="00A02A36" w:rsidP="00A02A36">
      <w:pPr>
        <w:pStyle w:val="Heading2"/>
      </w:pPr>
      <w:bookmarkStart w:id="53" w:name="_Toc328444997"/>
      <w:r>
        <w:lastRenderedPageBreak/>
        <w:t xml:space="preserve">Paquete: </w:t>
      </w:r>
      <w:proofErr w:type="spellStart"/>
      <w:r>
        <w:t>com.caloriecalc.lao</w:t>
      </w:r>
      <w:bookmarkEnd w:id="53"/>
      <w:proofErr w:type="spellEnd"/>
    </w:p>
    <w:p w:rsidR="00703437" w:rsidRDefault="00703437" w:rsidP="00703437">
      <w:pPr>
        <w:pStyle w:val="Cuerpo"/>
      </w:pPr>
      <w:r>
        <w:t>Dentro de este paquete se encapsula la lógica de negocio del sistema. Esta capa se corresponde con la capa de lógica de la arquitectura de tres capas.</w:t>
      </w:r>
    </w:p>
    <w:p w:rsidR="00E77464" w:rsidRDefault="00E77464" w:rsidP="00703437">
      <w:pPr>
        <w:pStyle w:val="Cuerpo"/>
      </w:pPr>
      <w:r>
        <w:t xml:space="preserve">Como mínimo este paquete deberá contar con una clase que corresponda a cada tipo de </w:t>
      </w:r>
      <w:proofErr w:type="spellStart"/>
      <w:r>
        <w:t>dao</w:t>
      </w:r>
      <w:proofErr w:type="spellEnd"/>
      <w:r>
        <w:t xml:space="preserve">. Un objeto de lógica puede necesitar de más de un tipo de objeto de datos. Por ejemplo el </w:t>
      </w:r>
      <w:proofErr w:type="spellStart"/>
      <w:r>
        <w:t>LaoEjercicio</w:t>
      </w:r>
      <w:proofErr w:type="spellEnd"/>
      <w:r>
        <w:t xml:space="preserve"> utiliza un objeto de tipo </w:t>
      </w:r>
      <w:proofErr w:type="spellStart"/>
      <w:r>
        <w:t>DaoEjercicio</w:t>
      </w:r>
      <w:proofErr w:type="spellEnd"/>
      <w:r>
        <w:t xml:space="preserve">, mientras que un objeto de tipo </w:t>
      </w:r>
      <w:proofErr w:type="spellStart"/>
      <w:r>
        <w:t>LaoProgreso</w:t>
      </w:r>
      <w:proofErr w:type="spellEnd"/>
      <w:r>
        <w:t xml:space="preserve"> necesita tanto un </w:t>
      </w:r>
      <w:proofErr w:type="spellStart"/>
      <w:r>
        <w:t>DaoProgreso</w:t>
      </w:r>
      <w:proofErr w:type="spellEnd"/>
      <w:r>
        <w:t xml:space="preserve"> como un </w:t>
      </w:r>
      <w:proofErr w:type="spellStart"/>
      <w:r>
        <w:t>DaoEjercicio</w:t>
      </w:r>
      <w:proofErr w:type="spellEnd"/>
      <w:r>
        <w:t xml:space="preserve">. </w:t>
      </w:r>
    </w:p>
    <w:p w:rsidR="002D6FCF" w:rsidRDefault="002D6FCF" w:rsidP="002D6FCF">
      <w:pPr>
        <w:pStyle w:val="Cuerpo"/>
        <w:keepNext/>
        <w:jc w:val="center"/>
      </w:pPr>
      <w:r>
        <w:rPr>
          <w:noProof/>
          <w:lang w:val="en-US"/>
        </w:rPr>
        <w:drawing>
          <wp:inline distT="0" distB="0" distL="0" distR="0">
            <wp:extent cx="5943600" cy="1466850"/>
            <wp:effectExtent l="19050" t="19050" r="19050" b="19050"/>
            <wp:docPr id="54" name="Picture 53" descr="l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o.JPG"/>
                    <pic:cNvPicPr/>
                  </pic:nvPicPr>
                  <pic:blipFill>
                    <a:blip r:embed="rId31" cstate="print"/>
                    <a:stretch>
                      <a:fillRect/>
                    </a:stretch>
                  </pic:blipFill>
                  <pic:spPr>
                    <a:xfrm>
                      <a:off x="0" y="0"/>
                      <a:ext cx="5943600" cy="1466850"/>
                    </a:xfrm>
                    <a:prstGeom prst="rect">
                      <a:avLst/>
                    </a:prstGeom>
                    <a:ln>
                      <a:solidFill>
                        <a:schemeClr val="tx1"/>
                      </a:solidFill>
                    </a:ln>
                  </pic:spPr>
                </pic:pic>
              </a:graphicData>
            </a:graphic>
          </wp:inline>
        </w:drawing>
      </w:r>
    </w:p>
    <w:p w:rsidR="00E77464" w:rsidRDefault="002D6FCF" w:rsidP="002D6FCF">
      <w:pPr>
        <w:pStyle w:val="Caption"/>
        <w:jc w:val="center"/>
        <w:rPr>
          <w:lang w:val="es-ES"/>
        </w:rPr>
      </w:pPr>
      <w:bookmarkStart w:id="54" w:name="_Toc328445024"/>
      <w:r w:rsidRPr="002D6FCF">
        <w:rPr>
          <w:lang w:val="es-ES"/>
        </w:rPr>
        <w:t xml:space="preserve">Figura </w:t>
      </w:r>
      <w:r w:rsidRPr="002D6FCF">
        <w:rPr>
          <w:lang w:val="es-ES"/>
        </w:rPr>
        <w:fldChar w:fldCharType="begin"/>
      </w:r>
      <w:r w:rsidRPr="002D6FCF">
        <w:rPr>
          <w:lang w:val="es-ES"/>
        </w:rPr>
        <w:instrText xml:space="preserve"> SEQ Figura \* ARABIC </w:instrText>
      </w:r>
      <w:r w:rsidRPr="002D6FCF">
        <w:rPr>
          <w:lang w:val="es-ES"/>
        </w:rPr>
        <w:fldChar w:fldCharType="separate"/>
      </w:r>
      <w:r w:rsidR="00E10567">
        <w:rPr>
          <w:noProof/>
          <w:lang w:val="es-ES"/>
        </w:rPr>
        <w:t>20</w:t>
      </w:r>
      <w:r w:rsidRPr="002D6FCF">
        <w:rPr>
          <w:lang w:val="es-ES"/>
        </w:rPr>
        <w:fldChar w:fldCharType="end"/>
      </w:r>
      <w:r w:rsidRPr="002D6FCF">
        <w:rPr>
          <w:lang w:val="es-ES"/>
        </w:rPr>
        <w:t xml:space="preserve">. Paquete </w:t>
      </w:r>
      <w:proofErr w:type="spellStart"/>
      <w:r w:rsidRPr="002D6FCF">
        <w:rPr>
          <w:lang w:val="es-ES"/>
        </w:rPr>
        <w:t>com.caloriecalc.lao</w:t>
      </w:r>
      <w:proofErr w:type="spellEnd"/>
      <w:r w:rsidRPr="002D6FCF">
        <w:rPr>
          <w:lang w:val="es-ES"/>
        </w:rPr>
        <w:t>. Diagrama de clases</w:t>
      </w:r>
      <w:bookmarkEnd w:id="54"/>
    </w:p>
    <w:p w:rsidR="002D6FCF" w:rsidRPr="002D6FCF" w:rsidRDefault="002D6FCF" w:rsidP="002D6FCF">
      <w:pPr>
        <w:rPr>
          <w:lang w:val="es-ES"/>
        </w:rPr>
      </w:pPr>
    </w:p>
    <w:p w:rsidR="00A02A36" w:rsidRDefault="00A02A36" w:rsidP="00A02A36">
      <w:pPr>
        <w:pStyle w:val="Heading2"/>
      </w:pPr>
      <w:bookmarkStart w:id="55" w:name="_Toc328444998"/>
      <w:r>
        <w:t xml:space="preserve">Paquete: </w:t>
      </w:r>
      <w:proofErr w:type="spellStart"/>
      <w:r>
        <w:t>com.caloriecalc.presentation</w:t>
      </w:r>
      <w:bookmarkEnd w:id="55"/>
      <w:proofErr w:type="spellEnd"/>
    </w:p>
    <w:p w:rsidR="00D049E4" w:rsidRDefault="00D049E4" w:rsidP="00D049E4">
      <w:pPr>
        <w:pStyle w:val="Cuerpo"/>
      </w:pPr>
      <w:r>
        <w:t>Dentro de este paquete se encuentran todos los controladores que interactúan con las vistas. En general existe una clase de presentación por cada vista, aunque una misma vista podría ser perfectamente contr</w:t>
      </w:r>
      <w:r w:rsidR="00734389">
        <w:t>olada por más de un controlador.</w:t>
      </w:r>
    </w:p>
    <w:p w:rsidR="00F65ED1" w:rsidRPr="00D049E4" w:rsidRDefault="00F65ED1" w:rsidP="00D049E4">
      <w:pPr>
        <w:pStyle w:val="Cuerpo"/>
      </w:pPr>
    </w:p>
    <w:p w:rsidR="00F65ED1" w:rsidRDefault="00F65ED1">
      <w:pPr>
        <w:rPr>
          <w:rFonts w:asciiTheme="majorHAnsi" w:eastAsiaTheme="majorEastAsia" w:hAnsiTheme="majorHAnsi" w:cstheme="majorBidi"/>
          <w:b/>
          <w:bCs/>
          <w:iCs/>
          <w:color w:val="000000" w:themeColor="text1"/>
          <w:sz w:val="28"/>
          <w:szCs w:val="26"/>
          <w:lang w:val="es-ES"/>
        </w:rPr>
      </w:pPr>
      <w:r>
        <w:br w:type="page"/>
      </w:r>
    </w:p>
    <w:p w:rsidR="00A02A36" w:rsidRDefault="00A02A36" w:rsidP="00A02A36">
      <w:pPr>
        <w:pStyle w:val="Heading2"/>
      </w:pPr>
      <w:bookmarkStart w:id="56" w:name="_Toc328444999"/>
      <w:r>
        <w:lastRenderedPageBreak/>
        <w:t xml:space="preserve">Paquete: </w:t>
      </w:r>
      <w:proofErr w:type="spellStart"/>
      <w:r>
        <w:t>com.caloriecalc.presentation.graphs</w:t>
      </w:r>
      <w:bookmarkEnd w:id="56"/>
      <w:proofErr w:type="spellEnd"/>
    </w:p>
    <w:p w:rsidR="00B06391" w:rsidRDefault="00B06391" w:rsidP="00B06391">
      <w:pPr>
        <w:pStyle w:val="Cuerpo"/>
      </w:pPr>
      <w:r>
        <w:t>Dentro de este paquete se encapsulan todos los gráficos utilizados por la aplicación.</w:t>
      </w:r>
      <w:r w:rsidR="00F65ED1">
        <w:t xml:space="preserve"> En general tendremos una distribución donde todos los gráficos heredarán de un tipo genérico donde se realicen las configuraciones comunes.</w:t>
      </w:r>
    </w:p>
    <w:p w:rsidR="00F65ED1" w:rsidRDefault="00F65ED1" w:rsidP="00F65ED1">
      <w:pPr>
        <w:pStyle w:val="Cuerpo"/>
        <w:keepNext/>
      </w:pPr>
      <w:r>
        <w:rPr>
          <w:noProof/>
          <w:lang w:val="en-US"/>
        </w:rPr>
        <w:drawing>
          <wp:inline distT="0" distB="0" distL="0" distR="0">
            <wp:extent cx="5943600" cy="3486150"/>
            <wp:effectExtent l="19050" t="19050" r="19050" b="19050"/>
            <wp:docPr id="57" name="Picture 56" desc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32" cstate="print"/>
                    <a:stretch>
                      <a:fillRect/>
                    </a:stretch>
                  </pic:blipFill>
                  <pic:spPr>
                    <a:xfrm>
                      <a:off x="0" y="0"/>
                      <a:ext cx="5943600" cy="3486150"/>
                    </a:xfrm>
                    <a:prstGeom prst="rect">
                      <a:avLst/>
                    </a:prstGeom>
                    <a:ln>
                      <a:solidFill>
                        <a:schemeClr val="tx1"/>
                      </a:solidFill>
                    </a:ln>
                  </pic:spPr>
                </pic:pic>
              </a:graphicData>
            </a:graphic>
          </wp:inline>
        </w:drawing>
      </w:r>
    </w:p>
    <w:p w:rsidR="00F65ED1" w:rsidRPr="00F65ED1" w:rsidRDefault="00F65ED1" w:rsidP="00F65ED1">
      <w:pPr>
        <w:pStyle w:val="Caption"/>
        <w:jc w:val="center"/>
        <w:rPr>
          <w:lang w:val="es-ES"/>
        </w:rPr>
      </w:pPr>
      <w:bookmarkStart w:id="57" w:name="_Toc328445025"/>
      <w:r w:rsidRPr="00F65ED1">
        <w:rPr>
          <w:lang w:val="es-ES"/>
        </w:rPr>
        <w:t xml:space="preserve">Figura </w:t>
      </w:r>
      <w:r w:rsidRPr="00F65ED1">
        <w:rPr>
          <w:lang w:val="es-ES"/>
        </w:rPr>
        <w:fldChar w:fldCharType="begin"/>
      </w:r>
      <w:r w:rsidRPr="00F65ED1">
        <w:rPr>
          <w:lang w:val="es-ES"/>
        </w:rPr>
        <w:instrText xml:space="preserve"> SEQ Figura \* ARABIC </w:instrText>
      </w:r>
      <w:r w:rsidRPr="00F65ED1">
        <w:rPr>
          <w:lang w:val="es-ES"/>
        </w:rPr>
        <w:fldChar w:fldCharType="separate"/>
      </w:r>
      <w:r w:rsidR="00E10567">
        <w:rPr>
          <w:noProof/>
          <w:lang w:val="es-ES"/>
        </w:rPr>
        <w:t>21</w:t>
      </w:r>
      <w:r w:rsidRPr="00F65ED1">
        <w:rPr>
          <w:lang w:val="es-ES"/>
        </w:rPr>
        <w:fldChar w:fldCharType="end"/>
      </w:r>
      <w:r w:rsidRPr="00F65ED1">
        <w:rPr>
          <w:lang w:val="es-ES"/>
        </w:rPr>
        <w:t xml:space="preserve">. Paquete </w:t>
      </w:r>
      <w:proofErr w:type="spellStart"/>
      <w:r w:rsidRPr="00F65ED1">
        <w:rPr>
          <w:lang w:val="es-ES"/>
        </w:rPr>
        <w:t>com.caloriecalc.presentation.graphs</w:t>
      </w:r>
      <w:proofErr w:type="spellEnd"/>
      <w:r w:rsidRPr="00F65ED1">
        <w:rPr>
          <w:lang w:val="es-ES"/>
        </w:rPr>
        <w:t>. Diagrama de clases</w:t>
      </w:r>
      <w:bookmarkEnd w:id="57"/>
    </w:p>
    <w:p w:rsidR="00F65ED1" w:rsidRDefault="00F65ED1" w:rsidP="00A02A36">
      <w:pPr>
        <w:pStyle w:val="Heading2"/>
      </w:pPr>
    </w:p>
    <w:p w:rsidR="00A02A36" w:rsidRDefault="00A02A36" w:rsidP="00A02A36">
      <w:pPr>
        <w:pStyle w:val="Heading2"/>
      </w:pPr>
      <w:bookmarkStart w:id="58" w:name="_Toc328445000"/>
      <w:r>
        <w:t xml:space="preserve">Paquete: </w:t>
      </w:r>
      <w:proofErr w:type="spellStart"/>
      <w:r>
        <w:t>com.caloriecalc.security</w:t>
      </w:r>
      <w:bookmarkEnd w:id="58"/>
      <w:proofErr w:type="spellEnd"/>
    </w:p>
    <w:p w:rsidR="00E07EA3" w:rsidRDefault="00D049E4" w:rsidP="00734389">
      <w:pPr>
        <w:pStyle w:val="Cuerpo"/>
      </w:pPr>
      <w:r>
        <w:t xml:space="preserve">Dentro de esta clase se </w:t>
      </w:r>
      <w:r w:rsidR="00B06391">
        <w:t>encuentran las clases que tratan el encriptado de claves. El algoritmo de encriptación es MD5.</w:t>
      </w:r>
      <w:r w:rsidR="00536073">
        <w:t xml:space="preserve"> Estas clases participan en los casos de uso de registro de usuario, login y recuperación de contraseña.</w:t>
      </w:r>
    </w:p>
    <w:p w:rsidR="00F65ED1" w:rsidRPr="00D049E4" w:rsidRDefault="00F65ED1" w:rsidP="00734389">
      <w:pPr>
        <w:pStyle w:val="Cuerpo"/>
      </w:pPr>
    </w:p>
    <w:p w:rsidR="00A02A36" w:rsidRPr="00A02A36" w:rsidRDefault="00A02A36" w:rsidP="00A02A36">
      <w:pPr>
        <w:pStyle w:val="Heading2"/>
      </w:pPr>
      <w:bookmarkStart w:id="59" w:name="_Toc328445001"/>
      <w:r>
        <w:lastRenderedPageBreak/>
        <w:t xml:space="preserve">Paquete: </w:t>
      </w:r>
      <w:proofErr w:type="spellStart"/>
      <w:r>
        <w:t>com.caloriecalc.services</w:t>
      </w:r>
      <w:bookmarkEnd w:id="59"/>
      <w:proofErr w:type="spellEnd"/>
    </w:p>
    <w:p w:rsidR="00734389" w:rsidRDefault="00D049E4" w:rsidP="00F65ED1">
      <w:pPr>
        <w:pStyle w:val="Cuerpo"/>
      </w:pPr>
      <w:r>
        <w:t xml:space="preserve">Dentro de este paquete se cuentan los servicios que no dependen de una vista ni de la interacción con el usuario para funcionar. Se ejecutan en </w:t>
      </w:r>
      <w:proofErr w:type="spellStart"/>
      <w:r>
        <w:t>background</w:t>
      </w:r>
      <w:proofErr w:type="spellEnd"/>
      <w:r>
        <w:t xml:space="preserve"> por el sistema.</w:t>
      </w:r>
    </w:p>
    <w:p w:rsidR="00734389" w:rsidRDefault="00734389" w:rsidP="00734389">
      <w:pPr>
        <w:pStyle w:val="Heading2"/>
      </w:pPr>
      <w:bookmarkStart w:id="60" w:name="_Toc328445002"/>
      <w:r>
        <w:t>Dependencias entre paquetes:</w:t>
      </w:r>
      <w:bookmarkEnd w:id="60"/>
    </w:p>
    <w:p w:rsidR="00536073" w:rsidRDefault="00536073" w:rsidP="00536073">
      <w:pPr>
        <w:pStyle w:val="Cuerpo"/>
        <w:keepNext/>
        <w:jc w:val="center"/>
      </w:pPr>
      <w:r>
        <w:rPr>
          <w:noProof/>
          <w:lang w:val="en-US"/>
        </w:rPr>
        <w:drawing>
          <wp:inline distT="0" distB="0" distL="0" distR="0">
            <wp:extent cx="5943600" cy="4331970"/>
            <wp:effectExtent l="19050" t="19050" r="19050" b="11430"/>
            <wp:docPr id="56" name="Picture 55" descr="dependencias-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aquetes.JPG"/>
                    <pic:cNvPicPr/>
                  </pic:nvPicPr>
                  <pic:blipFill>
                    <a:blip r:embed="rId33" cstate="print"/>
                    <a:stretch>
                      <a:fillRect/>
                    </a:stretch>
                  </pic:blipFill>
                  <pic:spPr>
                    <a:xfrm>
                      <a:off x="0" y="0"/>
                      <a:ext cx="5943600" cy="4331970"/>
                    </a:xfrm>
                    <a:prstGeom prst="rect">
                      <a:avLst/>
                    </a:prstGeom>
                    <a:ln>
                      <a:solidFill>
                        <a:schemeClr val="tx1"/>
                      </a:solidFill>
                    </a:ln>
                  </pic:spPr>
                </pic:pic>
              </a:graphicData>
            </a:graphic>
          </wp:inline>
        </w:drawing>
      </w:r>
    </w:p>
    <w:p w:rsidR="00734389" w:rsidRDefault="00536073" w:rsidP="00536073">
      <w:pPr>
        <w:pStyle w:val="Caption"/>
        <w:jc w:val="center"/>
        <w:rPr>
          <w:lang w:val="es-ES"/>
        </w:rPr>
      </w:pPr>
      <w:bookmarkStart w:id="61" w:name="_Toc328445026"/>
      <w:r w:rsidRPr="00536073">
        <w:rPr>
          <w:lang w:val="es-ES"/>
        </w:rPr>
        <w:t xml:space="preserve">Figura </w:t>
      </w:r>
      <w:r w:rsidRPr="00536073">
        <w:rPr>
          <w:lang w:val="es-ES"/>
        </w:rPr>
        <w:fldChar w:fldCharType="begin"/>
      </w:r>
      <w:r w:rsidRPr="00536073">
        <w:rPr>
          <w:lang w:val="es-ES"/>
        </w:rPr>
        <w:instrText xml:space="preserve"> SEQ Figura \* ARABIC </w:instrText>
      </w:r>
      <w:r w:rsidRPr="00536073">
        <w:rPr>
          <w:lang w:val="es-ES"/>
        </w:rPr>
        <w:fldChar w:fldCharType="separate"/>
      </w:r>
      <w:r w:rsidR="00E10567">
        <w:rPr>
          <w:noProof/>
          <w:lang w:val="es-ES"/>
        </w:rPr>
        <w:t>22</w:t>
      </w:r>
      <w:r w:rsidRPr="00536073">
        <w:rPr>
          <w:lang w:val="es-ES"/>
        </w:rPr>
        <w:fldChar w:fldCharType="end"/>
      </w:r>
      <w:r w:rsidRPr="00536073">
        <w:rPr>
          <w:lang w:val="es-ES"/>
        </w:rPr>
        <w:t>. Dependencias entre paquetes</w:t>
      </w:r>
      <w:bookmarkEnd w:id="61"/>
    </w:p>
    <w:p w:rsidR="00F65ED1" w:rsidRDefault="00F65ED1" w:rsidP="00F65ED1">
      <w:pPr>
        <w:pStyle w:val="Cuerpo"/>
      </w:pPr>
    </w:p>
    <w:p w:rsidR="00053A90" w:rsidRDefault="00536073" w:rsidP="00F65ED1">
      <w:pPr>
        <w:pStyle w:val="Cuerpo"/>
      </w:pPr>
      <w:r>
        <w:t>Tal como puede observarse en la imagen la capa de datos, paquete “</w:t>
      </w:r>
      <w:proofErr w:type="spellStart"/>
      <w:r>
        <w:t>dao</w:t>
      </w:r>
      <w:proofErr w:type="spellEnd"/>
      <w:r>
        <w:t>” solo depende del paquete “</w:t>
      </w:r>
      <w:proofErr w:type="spellStart"/>
      <w:r>
        <w:t>beans</w:t>
      </w:r>
      <w:proofErr w:type="spellEnd"/>
      <w:r>
        <w:t>”. La capa de lógica “lao” en cambio depende ambos del paquete “</w:t>
      </w:r>
      <w:proofErr w:type="spellStart"/>
      <w:r>
        <w:t>dao</w:t>
      </w:r>
      <w:proofErr w:type="spellEnd"/>
      <w:r>
        <w:t xml:space="preserve">” y del </w:t>
      </w:r>
      <w:r>
        <w:lastRenderedPageBreak/>
        <w:t>paquete “</w:t>
      </w:r>
      <w:proofErr w:type="spellStart"/>
      <w:r>
        <w:t>beans</w:t>
      </w:r>
      <w:proofErr w:type="spellEnd"/>
      <w:r>
        <w:t>”. Como es de esperar, la capa de presentación depende del paquete “lao” y del paquete “</w:t>
      </w:r>
      <w:proofErr w:type="spellStart"/>
      <w:r>
        <w:t>beans</w:t>
      </w:r>
      <w:proofErr w:type="spellEnd"/>
      <w:r>
        <w:t>”. Además esta capa hace uso de los paquetes “</w:t>
      </w:r>
      <w:proofErr w:type="spellStart"/>
      <w:r>
        <w:t>content</w:t>
      </w:r>
      <w:proofErr w:type="spellEnd"/>
      <w:r>
        <w:t>” y “</w:t>
      </w:r>
      <w:proofErr w:type="spellStart"/>
      <w:r>
        <w:t>security</w:t>
      </w:r>
      <w:proofErr w:type="spellEnd"/>
      <w:r>
        <w:t xml:space="preserve">”. Se puede </w:t>
      </w:r>
      <w:r w:rsidR="00E10567">
        <w:t xml:space="preserve">ver </w:t>
      </w:r>
      <w:r>
        <w:t>claramente la implementación d</w:t>
      </w:r>
      <w:r w:rsidR="00F65ED1">
        <w:t>e la arquitectura de tres capas.</w:t>
      </w:r>
    </w:p>
    <w:p w:rsidR="00053A90" w:rsidRDefault="00053A90" w:rsidP="00053A90">
      <w:pPr>
        <w:pStyle w:val="Heading1"/>
        <w:rPr>
          <w:i/>
          <w:iCs/>
          <w:lang w:val="es-ES"/>
        </w:rPr>
      </w:pPr>
      <w:bookmarkStart w:id="62" w:name="_Toc305969450"/>
      <w:bookmarkStart w:id="63" w:name="_Toc328445003"/>
      <w:r w:rsidRPr="008F1606">
        <w:rPr>
          <w:i/>
          <w:iCs/>
          <w:lang w:val="es-ES"/>
        </w:rPr>
        <w:lastRenderedPageBreak/>
        <w:t>Diseño de la Interfaz</w:t>
      </w:r>
      <w:bookmarkEnd w:id="62"/>
      <w:bookmarkEnd w:id="63"/>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1103DA" w:rsidRPr="009413D6" w:rsidRDefault="001103DA" w:rsidP="009413D6">
                  <w:pPr>
                    <w:pStyle w:val="Caption"/>
                    <w:rPr>
                      <w:noProof/>
                      <w:sz w:val="24"/>
                      <w:lang w:val="es-ES"/>
                    </w:rPr>
                  </w:pPr>
                  <w:bookmarkStart w:id="64" w:name="_Toc328445027"/>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E10567">
                    <w:rPr>
                      <w:noProof/>
                      <w:lang w:val="es-ES"/>
                    </w:rPr>
                    <w:t>23</w:t>
                  </w:r>
                  <w:r w:rsidRPr="009413D6">
                    <w:rPr>
                      <w:lang w:val="es-ES"/>
                    </w:rPr>
                    <w:fldChar w:fldCharType="end"/>
                  </w:r>
                  <w:r w:rsidRPr="009413D6">
                    <w:rPr>
                      <w:lang w:val="es-ES"/>
                    </w:rPr>
                    <w:t>. Vistas disponibles en el paquete res</w:t>
                  </w:r>
                  <w:bookmarkEnd w:id="64"/>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34"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3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65" w:name="_Toc328445028"/>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24</w:t>
            </w:r>
            <w:r w:rsidRPr="00D10E60">
              <w:rPr>
                <w:lang w:val="es-ES"/>
              </w:rPr>
              <w:fldChar w:fldCharType="end"/>
            </w:r>
            <w:r w:rsidRPr="00D10E60">
              <w:rPr>
                <w:lang w:val="es-ES"/>
              </w:rPr>
              <w:t xml:space="preserve">. </w:t>
            </w:r>
            <w:proofErr w:type="spellStart"/>
            <w:r w:rsidRPr="00D10E60">
              <w:rPr>
                <w:lang w:val="es-ES"/>
              </w:rPr>
              <w:t>eula</w:t>
            </w:r>
            <w:bookmarkEnd w:id="65"/>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36"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66" w:name="_Toc328445029"/>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25</w:t>
            </w:r>
            <w:r w:rsidRPr="00D10E60">
              <w:rPr>
                <w:lang w:val="es-ES"/>
              </w:rPr>
              <w:fldChar w:fldCharType="end"/>
            </w:r>
            <w:r w:rsidRPr="00D10E60">
              <w:rPr>
                <w:lang w:val="es-ES"/>
              </w:rPr>
              <w:t>. Formulario de registro</w:t>
            </w:r>
            <w:bookmarkEnd w:id="66"/>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37"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67" w:name="_Toc328445030"/>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26</w:t>
            </w:r>
            <w:r w:rsidRPr="00D10E60">
              <w:rPr>
                <w:lang w:val="es-ES"/>
              </w:rPr>
              <w:fldChar w:fldCharType="end"/>
            </w:r>
            <w:r w:rsidRPr="00D10E60">
              <w:rPr>
                <w:lang w:val="es-ES"/>
              </w:rPr>
              <w:t>. Pantalla de login</w:t>
            </w:r>
            <w:bookmarkEnd w:id="67"/>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38"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bookmarkStart w:id="68" w:name="_Toc328445031"/>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27</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bookmarkEnd w:id="68"/>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39"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69" w:name="_Toc328445032"/>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28</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bookmarkEnd w:id="69"/>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40"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bookmarkStart w:id="70" w:name="_Toc328445033"/>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29</w:t>
            </w:r>
            <w:r w:rsidRPr="00D10E60">
              <w:rPr>
                <w:lang w:val="es-ES"/>
              </w:rPr>
              <w:fldChar w:fldCharType="end"/>
            </w:r>
            <w:r w:rsidRPr="00D10E60">
              <w:rPr>
                <w:lang w:val="es-ES"/>
              </w:rPr>
              <w:t>. Menú principal de la aplicación</w:t>
            </w:r>
            <w:bookmarkEnd w:id="70"/>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41"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71" w:name="_Toc328445034"/>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30</w:t>
            </w:r>
            <w:r w:rsidRPr="00D10E60">
              <w:rPr>
                <w:lang w:val="es-ES"/>
              </w:rPr>
              <w:fldChar w:fldCharType="end"/>
            </w:r>
            <w:r w:rsidRPr="00D10E60">
              <w:rPr>
                <w:lang w:val="es-ES"/>
              </w:rPr>
              <w:t>. Pantalla de selección de estadísticas</w:t>
            </w:r>
            <w:bookmarkEnd w:id="71"/>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42"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bookmarkStart w:id="72" w:name="_Toc328445035"/>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31</w:t>
            </w:r>
            <w:r w:rsidRPr="00D10E60">
              <w:rPr>
                <w:lang w:val="es-ES"/>
              </w:rPr>
              <w:fldChar w:fldCharType="end"/>
            </w:r>
            <w:r w:rsidRPr="00D10E60">
              <w:rPr>
                <w:lang w:val="es-ES"/>
              </w:rPr>
              <w:t>. Pantalla ejercicio en curso</w:t>
            </w:r>
            <w:bookmarkEnd w:id="72"/>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4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bookmarkStart w:id="73" w:name="_Toc328445036"/>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32</w:t>
            </w:r>
            <w:r w:rsidRPr="00D10E60">
              <w:rPr>
                <w:lang w:val="es-ES"/>
              </w:rPr>
              <w:fldChar w:fldCharType="end"/>
            </w:r>
            <w:r w:rsidRPr="00D10E60">
              <w:rPr>
                <w:lang w:val="es-ES"/>
              </w:rPr>
              <w:t>. Pantalla histórico de ejercicios</w:t>
            </w:r>
            <w:bookmarkEnd w:id="73"/>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44"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bookmarkStart w:id="74" w:name="_Toc328445037"/>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E10567">
              <w:rPr>
                <w:noProof/>
                <w:lang w:val="es-ES"/>
              </w:rPr>
              <w:t>33</w:t>
            </w:r>
            <w:r w:rsidRPr="00D10E60">
              <w:rPr>
                <w:lang w:val="es-ES"/>
              </w:rPr>
              <w:fldChar w:fldCharType="end"/>
            </w:r>
            <w:r w:rsidRPr="00D10E60">
              <w:rPr>
                <w:lang w:val="es-ES"/>
              </w:rPr>
              <w:t>. Pantalla revisión de recorrido</w:t>
            </w:r>
            <w:bookmarkEnd w:id="74"/>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bookmarkStart w:id="75" w:name="_Toc328445038"/>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34</w:t>
            </w:r>
            <w:r w:rsidRPr="00D2312E">
              <w:rPr>
                <w:lang w:val="es-ES"/>
              </w:rPr>
              <w:fldChar w:fldCharType="end"/>
            </w:r>
            <w:r w:rsidRPr="00D2312E">
              <w:rPr>
                <w:lang w:val="es-ES"/>
              </w:rPr>
              <w:t>. Estadística Ejercicio vs. tipo</w:t>
            </w:r>
            <w:bookmarkEnd w:id="75"/>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bookmarkStart w:id="76" w:name="_Toc328445039"/>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35</w:t>
            </w:r>
            <w:r w:rsidRPr="00D2312E">
              <w:rPr>
                <w:lang w:val="es-ES"/>
              </w:rPr>
              <w:fldChar w:fldCharType="end"/>
            </w:r>
            <w:r w:rsidRPr="00D2312E">
              <w:rPr>
                <w:lang w:val="es-ES"/>
              </w:rPr>
              <w:t>. Estadística Peso vs. Fecha</w:t>
            </w:r>
            <w:bookmarkEnd w:id="76"/>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7"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bookmarkStart w:id="77" w:name="_Toc328445040"/>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36</w:t>
            </w:r>
            <w:r w:rsidRPr="00D2312E">
              <w:rPr>
                <w:lang w:val="es-ES"/>
              </w:rPr>
              <w:fldChar w:fldCharType="end"/>
            </w:r>
            <w:r w:rsidRPr="00D2312E">
              <w:rPr>
                <w:lang w:val="es-ES"/>
              </w:rPr>
              <w:t>. Estadística pesos saludables</w:t>
            </w:r>
            <w:bookmarkEnd w:id="77"/>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bookmarkStart w:id="78" w:name="_Toc328445041"/>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E10567">
              <w:rPr>
                <w:noProof/>
                <w:lang w:val="es-ES"/>
              </w:rPr>
              <w:t>37</w:t>
            </w:r>
            <w:r w:rsidRPr="00D2312E">
              <w:rPr>
                <w:lang w:val="es-ES"/>
              </w:rPr>
              <w:fldChar w:fldCharType="end"/>
            </w:r>
            <w:r w:rsidRPr="00D2312E">
              <w:rPr>
                <w:lang w:val="es-ES"/>
              </w:rPr>
              <w:t>. Estadística Calorías por tipo</w:t>
            </w:r>
            <w:bookmarkEnd w:id="78"/>
          </w:p>
          <w:p w:rsidR="00B778FE" w:rsidRPr="00B778FE" w:rsidRDefault="00B778FE" w:rsidP="00D10E60">
            <w:pPr>
              <w:keepNext/>
              <w:jc w:val="center"/>
            </w:pPr>
          </w:p>
        </w:tc>
      </w:tr>
    </w:tbl>
    <w:p w:rsidR="000B74F3" w:rsidRPr="009413D6" w:rsidRDefault="000B74F3" w:rsidP="009413D6">
      <w:pPr>
        <w:rPr>
          <w:lang w:val="es-ES"/>
        </w:rPr>
      </w:pPr>
    </w:p>
    <w:p w:rsidR="008A2A51" w:rsidRPr="003D05B9" w:rsidRDefault="000B74F3" w:rsidP="003D05B9">
      <w:pPr>
        <w:rPr>
          <w:lang w:val="es-ES"/>
        </w:rPr>
      </w:pPr>
      <w:r>
        <w:br w:type="page"/>
      </w:r>
    </w:p>
    <w:p w:rsidR="00053A90" w:rsidRPr="008F1606" w:rsidRDefault="00053A90" w:rsidP="00053A90">
      <w:pPr>
        <w:pStyle w:val="Heading1"/>
        <w:rPr>
          <w:i/>
          <w:iCs/>
          <w:lang w:val="es-ES"/>
        </w:rPr>
      </w:pPr>
      <w:bookmarkStart w:id="79" w:name="_Toc305969455"/>
      <w:bookmarkStart w:id="80" w:name="_Toc328445004"/>
      <w:r w:rsidRPr="008F1606">
        <w:rPr>
          <w:i/>
          <w:iCs/>
          <w:lang w:val="es-ES"/>
        </w:rPr>
        <w:lastRenderedPageBreak/>
        <w:t>Entorno tecnológico del sistema</w:t>
      </w:r>
      <w:bookmarkEnd w:id="79"/>
      <w:bookmarkEnd w:id="80"/>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49"/>
      <w:footerReference w:type="default" r:id="rId50"/>
      <w:headerReference w:type="first" r:id="rId51"/>
      <w:footerReference w:type="first" r:id="rId52"/>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05A" w:rsidRDefault="0085205A" w:rsidP="00491B72">
      <w:pPr>
        <w:spacing w:after="0" w:line="240" w:lineRule="auto"/>
      </w:pPr>
      <w:r>
        <w:separator/>
      </w:r>
    </w:p>
  </w:endnote>
  <w:endnote w:type="continuationSeparator" w:id="0">
    <w:p w:rsidR="0085205A" w:rsidRDefault="0085205A"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Default="001103DA"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187274"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F57329">
      <w:rPr>
        <w:rStyle w:val="PageNumber"/>
        <w:b/>
        <w:noProof/>
      </w:rPr>
      <w:t>7</w:t>
    </w:r>
    <w:r>
      <w:rPr>
        <w:rStyle w:val="PageNumber"/>
        <w:b/>
      </w:rPr>
      <w:fldChar w:fldCharType="end"/>
    </w:r>
  </w:p>
  <w:p w:rsidR="001103DA" w:rsidRPr="009748CB" w:rsidRDefault="001103D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Pr="00491B72" w:rsidRDefault="001103D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05A" w:rsidRDefault="0085205A" w:rsidP="00491B72">
      <w:pPr>
        <w:spacing w:after="0" w:line="240" w:lineRule="auto"/>
      </w:pPr>
      <w:r>
        <w:separator/>
      </w:r>
    </w:p>
  </w:footnote>
  <w:footnote w:type="continuationSeparator" w:id="0">
    <w:p w:rsidR="0085205A" w:rsidRDefault="0085205A"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Pr="009748CB" w:rsidRDefault="001103D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1103DA" w:rsidRPr="009748CB" w:rsidRDefault="001103D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1103DA" w:rsidRPr="00491B72" w:rsidRDefault="001103DA" w:rsidP="00491B72">
    <w:pPr>
      <w:pStyle w:val="Header"/>
      <w:tabs>
        <w:tab w:val="center" w:pos="5387"/>
        <w:tab w:val="right" w:pos="9923"/>
      </w:tabs>
      <w:ind w:left="851"/>
      <w:rPr>
        <w:sz w:val="32"/>
        <w:lang w:val="es-ES"/>
      </w:rPr>
    </w:pPr>
  </w:p>
  <w:p w:rsidR="001103DA" w:rsidRPr="00491B72" w:rsidRDefault="001103DA" w:rsidP="00491B72">
    <w:pPr>
      <w:pStyle w:val="Header"/>
      <w:tabs>
        <w:tab w:val="center" w:pos="5387"/>
        <w:tab w:val="right" w:pos="9923"/>
      </w:tabs>
      <w:ind w:left="851"/>
      <w:rPr>
        <w:sz w:val="32"/>
        <w:lang w:val="es-ES"/>
      </w:rPr>
    </w:pPr>
  </w:p>
  <w:p w:rsidR="001103DA" w:rsidRPr="00491B72" w:rsidRDefault="001103DA" w:rsidP="00491B72">
    <w:pPr>
      <w:pStyle w:val="Header"/>
      <w:tabs>
        <w:tab w:val="center" w:pos="5387"/>
        <w:tab w:val="right" w:pos="9923"/>
      </w:tabs>
      <w:ind w:left="851"/>
      <w:rPr>
        <w:sz w:val="32"/>
        <w:lang w:val="es-ES"/>
      </w:rPr>
    </w:pPr>
  </w:p>
  <w:p w:rsidR="001103DA" w:rsidRPr="00491B72" w:rsidRDefault="001103D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3DA" w:rsidRDefault="001103D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1103DA" w:rsidRDefault="001103DA" w:rsidP="00491B72">
    <w:pPr>
      <w:spacing w:line="360" w:lineRule="auto"/>
      <w:jc w:val="center"/>
      <w:rPr>
        <w:b/>
        <w:sz w:val="44"/>
      </w:rPr>
    </w:pPr>
  </w:p>
  <w:p w:rsidR="001103DA" w:rsidRDefault="001103DA" w:rsidP="00491B72">
    <w:pPr>
      <w:spacing w:line="360" w:lineRule="auto"/>
      <w:jc w:val="center"/>
      <w:rPr>
        <w:b/>
        <w:sz w:val="44"/>
      </w:rPr>
    </w:pPr>
  </w:p>
  <w:p w:rsidR="001103DA" w:rsidRDefault="001103DA" w:rsidP="00491B72">
    <w:pPr>
      <w:spacing w:line="360" w:lineRule="auto"/>
      <w:jc w:val="center"/>
      <w:rPr>
        <w:b/>
        <w:sz w:val="44"/>
      </w:rPr>
    </w:pPr>
  </w:p>
  <w:p w:rsidR="001103DA" w:rsidRDefault="001103DA" w:rsidP="00491B72">
    <w:pPr>
      <w:spacing w:line="360" w:lineRule="auto"/>
      <w:jc w:val="center"/>
      <w:rPr>
        <w:b/>
        <w:sz w:val="40"/>
        <w:lang w:val="es-ES"/>
      </w:rPr>
    </w:pPr>
  </w:p>
  <w:p w:rsidR="001103DA" w:rsidRDefault="001103DA" w:rsidP="00491B72">
    <w:pPr>
      <w:spacing w:line="360" w:lineRule="auto"/>
      <w:jc w:val="center"/>
      <w:rPr>
        <w:rFonts w:ascii="Times New Roman" w:hAnsi="Times New Roman" w:cs="Times New Roman"/>
        <w:b/>
        <w:sz w:val="40"/>
        <w:lang w:val="es-ES"/>
      </w:rPr>
    </w:pPr>
  </w:p>
  <w:p w:rsidR="001103DA" w:rsidRPr="00491B72" w:rsidRDefault="001103D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1103DA" w:rsidRPr="00491B72" w:rsidRDefault="001103D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1103DA"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p>
  <w:p w:rsidR="001103DA" w:rsidRPr="00491B72" w:rsidRDefault="001103DA" w:rsidP="00491B72">
    <w:pPr>
      <w:spacing w:line="360" w:lineRule="auto"/>
      <w:jc w:val="center"/>
      <w:rPr>
        <w:b/>
        <w:sz w:val="40"/>
        <w:lang w:val="es-ES"/>
      </w:rPr>
    </w:pPr>
    <w:r w:rsidRPr="00491B72">
      <w:rPr>
        <w:b/>
        <w:sz w:val="40"/>
        <w:lang w:val="es-ES"/>
      </w:rPr>
      <w:t>ESCUELA POLITÉCNICA SUPERIOR</w:t>
    </w:r>
  </w:p>
  <w:p w:rsidR="001103DA" w:rsidRPr="00491B72" w:rsidRDefault="001103D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72BFF"/>
    <w:multiLevelType w:val="hybridMultilevel"/>
    <w:tmpl w:val="8DAC8D24"/>
    <w:lvl w:ilvl="0" w:tplc="8D662D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3"/>
  </w:num>
  <w:num w:numId="11">
    <w:abstractNumId w:val="10"/>
  </w:num>
  <w:num w:numId="12">
    <w:abstractNumId w:val="8"/>
  </w:num>
  <w:num w:numId="13">
    <w:abstractNumId w:val="12"/>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412DE"/>
    <w:rsid w:val="000423D5"/>
    <w:rsid w:val="0005146F"/>
    <w:rsid w:val="00051B7E"/>
    <w:rsid w:val="00053A90"/>
    <w:rsid w:val="00064759"/>
    <w:rsid w:val="00064AD8"/>
    <w:rsid w:val="000728B1"/>
    <w:rsid w:val="00085635"/>
    <w:rsid w:val="00094625"/>
    <w:rsid w:val="00095283"/>
    <w:rsid w:val="00096556"/>
    <w:rsid w:val="000B5087"/>
    <w:rsid w:val="000B6898"/>
    <w:rsid w:val="000B74F3"/>
    <w:rsid w:val="000C0A98"/>
    <w:rsid w:val="000C19DA"/>
    <w:rsid w:val="000C6AB1"/>
    <w:rsid w:val="000C77F0"/>
    <w:rsid w:val="000D2F82"/>
    <w:rsid w:val="000E4583"/>
    <w:rsid w:val="000F130E"/>
    <w:rsid w:val="000F3B96"/>
    <w:rsid w:val="001103DA"/>
    <w:rsid w:val="00123BE1"/>
    <w:rsid w:val="00124B47"/>
    <w:rsid w:val="001457B5"/>
    <w:rsid w:val="00150774"/>
    <w:rsid w:val="00152DF7"/>
    <w:rsid w:val="001864F8"/>
    <w:rsid w:val="00193F5D"/>
    <w:rsid w:val="001A09E6"/>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D6FCF"/>
    <w:rsid w:val="002E2CB9"/>
    <w:rsid w:val="002F7CA7"/>
    <w:rsid w:val="00300D2C"/>
    <w:rsid w:val="003205D7"/>
    <w:rsid w:val="003262A5"/>
    <w:rsid w:val="003418E8"/>
    <w:rsid w:val="00344ECA"/>
    <w:rsid w:val="00363430"/>
    <w:rsid w:val="003A6987"/>
    <w:rsid w:val="003A7FCC"/>
    <w:rsid w:val="003C3F51"/>
    <w:rsid w:val="003D05B9"/>
    <w:rsid w:val="003E4A02"/>
    <w:rsid w:val="0040401A"/>
    <w:rsid w:val="0041051C"/>
    <w:rsid w:val="004121B6"/>
    <w:rsid w:val="004159BF"/>
    <w:rsid w:val="004217D6"/>
    <w:rsid w:val="00424558"/>
    <w:rsid w:val="00440378"/>
    <w:rsid w:val="00463D4B"/>
    <w:rsid w:val="00486016"/>
    <w:rsid w:val="00486CBF"/>
    <w:rsid w:val="00491B72"/>
    <w:rsid w:val="004A6499"/>
    <w:rsid w:val="004B4AB8"/>
    <w:rsid w:val="004C7BB7"/>
    <w:rsid w:val="004E2148"/>
    <w:rsid w:val="004F39AB"/>
    <w:rsid w:val="005000FA"/>
    <w:rsid w:val="0051280B"/>
    <w:rsid w:val="00523E75"/>
    <w:rsid w:val="00525DB1"/>
    <w:rsid w:val="005310BD"/>
    <w:rsid w:val="005349C2"/>
    <w:rsid w:val="00536073"/>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21A1"/>
    <w:rsid w:val="005E4F66"/>
    <w:rsid w:val="005F1676"/>
    <w:rsid w:val="005F3E8F"/>
    <w:rsid w:val="00604DEB"/>
    <w:rsid w:val="00612E64"/>
    <w:rsid w:val="00616742"/>
    <w:rsid w:val="00617F26"/>
    <w:rsid w:val="00627E2E"/>
    <w:rsid w:val="00633F5D"/>
    <w:rsid w:val="006370D9"/>
    <w:rsid w:val="00647F08"/>
    <w:rsid w:val="0065083E"/>
    <w:rsid w:val="0065202A"/>
    <w:rsid w:val="00687105"/>
    <w:rsid w:val="00694279"/>
    <w:rsid w:val="006B0762"/>
    <w:rsid w:val="006B1BE5"/>
    <w:rsid w:val="006C50A2"/>
    <w:rsid w:val="006C5BE8"/>
    <w:rsid w:val="006D622B"/>
    <w:rsid w:val="006D664B"/>
    <w:rsid w:val="00703437"/>
    <w:rsid w:val="00710985"/>
    <w:rsid w:val="0071699A"/>
    <w:rsid w:val="00717974"/>
    <w:rsid w:val="00734389"/>
    <w:rsid w:val="007549ED"/>
    <w:rsid w:val="00755DEF"/>
    <w:rsid w:val="007644B9"/>
    <w:rsid w:val="007A2979"/>
    <w:rsid w:val="007C46CB"/>
    <w:rsid w:val="007E4FEA"/>
    <w:rsid w:val="007E5306"/>
    <w:rsid w:val="007F40F4"/>
    <w:rsid w:val="00802867"/>
    <w:rsid w:val="008149AB"/>
    <w:rsid w:val="00816CE3"/>
    <w:rsid w:val="00844FCB"/>
    <w:rsid w:val="0085205A"/>
    <w:rsid w:val="008558B1"/>
    <w:rsid w:val="00875407"/>
    <w:rsid w:val="00884803"/>
    <w:rsid w:val="00890BCF"/>
    <w:rsid w:val="008A2A51"/>
    <w:rsid w:val="008B6042"/>
    <w:rsid w:val="008C281B"/>
    <w:rsid w:val="008D4A0E"/>
    <w:rsid w:val="008D5552"/>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1073B"/>
    <w:rsid w:val="00A56335"/>
    <w:rsid w:val="00A65F34"/>
    <w:rsid w:val="00AC10DE"/>
    <w:rsid w:val="00AC7F56"/>
    <w:rsid w:val="00AD2BB7"/>
    <w:rsid w:val="00AD6B8F"/>
    <w:rsid w:val="00AD7D5B"/>
    <w:rsid w:val="00AE0391"/>
    <w:rsid w:val="00AE1765"/>
    <w:rsid w:val="00AE17F5"/>
    <w:rsid w:val="00AF0995"/>
    <w:rsid w:val="00B06391"/>
    <w:rsid w:val="00B118D5"/>
    <w:rsid w:val="00B12612"/>
    <w:rsid w:val="00B14FF8"/>
    <w:rsid w:val="00B22FFA"/>
    <w:rsid w:val="00B33DFF"/>
    <w:rsid w:val="00B34217"/>
    <w:rsid w:val="00B5540D"/>
    <w:rsid w:val="00B65272"/>
    <w:rsid w:val="00B67C33"/>
    <w:rsid w:val="00B71501"/>
    <w:rsid w:val="00B778FE"/>
    <w:rsid w:val="00B94C30"/>
    <w:rsid w:val="00BB702E"/>
    <w:rsid w:val="00BE290A"/>
    <w:rsid w:val="00BF6E37"/>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97B30"/>
    <w:rsid w:val="00CA31DF"/>
    <w:rsid w:val="00CB6657"/>
    <w:rsid w:val="00CC120E"/>
    <w:rsid w:val="00CC7624"/>
    <w:rsid w:val="00CD3808"/>
    <w:rsid w:val="00CD6370"/>
    <w:rsid w:val="00CD76C9"/>
    <w:rsid w:val="00CE2C07"/>
    <w:rsid w:val="00CE7835"/>
    <w:rsid w:val="00CE7DD2"/>
    <w:rsid w:val="00CF17FD"/>
    <w:rsid w:val="00CF3495"/>
    <w:rsid w:val="00D02892"/>
    <w:rsid w:val="00D049E4"/>
    <w:rsid w:val="00D04CBA"/>
    <w:rsid w:val="00D06648"/>
    <w:rsid w:val="00D10E60"/>
    <w:rsid w:val="00D13AC0"/>
    <w:rsid w:val="00D23025"/>
    <w:rsid w:val="00D2312E"/>
    <w:rsid w:val="00D260B8"/>
    <w:rsid w:val="00D31CE8"/>
    <w:rsid w:val="00D32B29"/>
    <w:rsid w:val="00D37867"/>
    <w:rsid w:val="00D44221"/>
    <w:rsid w:val="00D67C86"/>
    <w:rsid w:val="00D82683"/>
    <w:rsid w:val="00D90034"/>
    <w:rsid w:val="00D91E5D"/>
    <w:rsid w:val="00D95FFA"/>
    <w:rsid w:val="00DA0A24"/>
    <w:rsid w:val="00DA2D8F"/>
    <w:rsid w:val="00DB77C4"/>
    <w:rsid w:val="00DE2FB2"/>
    <w:rsid w:val="00DF200E"/>
    <w:rsid w:val="00DF7001"/>
    <w:rsid w:val="00E07EA3"/>
    <w:rsid w:val="00E10567"/>
    <w:rsid w:val="00E14233"/>
    <w:rsid w:val="00E73E0A"/>
    <w:rsid w:val="00E77464"/>
    <w:rsid w:val="00E93DBE"/>
    <w:rsid w:val="00EA04F9"/>
    <w:rsid w:val="00EA0A4A"/>
    <w:rsid w:val="00EC09A1"/>
    <w:rsid w:val="00EC631C"/>
    <w:rsid w:val="00ED46EB"/>
    <w:rsid w:val="00EE16FE"/>
    <w:rsid w:val="00EE2683"/>
    <w:rsid w:val="00F0044E"/>
    <w:rsid w:val="00F036C9"/>
    <w:rsid w:val="00F057C2"/>
    <w:rsid w:val="00F214CB"/>
    <w:rsid w:val="00F23369"/>
    <w:rsid w:val="00F24714"/>
    <w:rsid w:val="00F2709D"/>
    <w:rsid w:val="00F57329"/>
    <w:rsid w:val="00F65ED1"/>
    <w:rsid w:val="00F675C6"/>
    <w:rsid w:val="00F73BFC"/>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57329"/>
    <w:pPr>
      <w:spacing w:after="0"/>
    </w:p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Romina\eCoach\Parte2_Anexo3_Especificacion_de_Diseno.docx"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1767A-14D9-4BF5-8E58-1269D01D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41</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23579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129</cp:revision>
  <cp:lastPrinted>2012-06-23T09:18:00Z</cp:lastPrinted>
  <dcterms:created xsi:type="dcterms:W3CDTF">2011-05-30T18:57:00Z</dcterms:created>
  <dcterms:modified xsi:type="dcterms:W3CDTF">2012-06-26T01:36:00Z</dcterms:modified>
</cp:coreProperties>
</file>