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ajorEastAsia" w:hAnsi="Times New Roman" w:cstheme="majorBidi"/>
          <w:b/>
          <w:i/>
          <w:iCs/>
          <w:smallCaps/>
          <w:color w:val="000000" w:themeColor="text1"/>
          <w:spacing w:val="15"/>
          <w:sz w:val="28"/>
          <w:szCs w:val="24"/>
          <w:lang w:val="es-ES"/>
        </w:rPr>
        <w:id w:val="16924018"/>
        <w:docPartObj>
          <w:docPartGallery w:val="Cover Pages"/>
          <w:docPartUnique/>
        </w:docPartObj>
      </w:sdtPr>
      <w:sdtEndPr>
        <w:rPr>
          <w:rFonts w:asciiTheme="majorHAnsi" w:eastAsiaTheme="minorHAnsi" w:hAnsiTheme="majorHAnsi" w:cstheme="minorBidi"/>
          <w:b w:val="0"/>
          <w:bCs/>
          <w:i w:val="0"/>
          <w:iCs w:val="0"/>
          <w:smallCaps w:val="0"/>
          <w:color w:val="365F91" w:themeColor="accent1" w:themeShade="BF"/>
          <w:spacing w:val="0"/>
          <w:sz w:val="48"/>
          <w:szCs w:val="48"/>
        </w:rPr>
      </w:sdtEndPr>
      <w:sdtContent>
        <w:p w:rsidR="00491B72" w:rsidRPr="008F1606" w:rsidRDefault="009C616E" w:rsidP="00C92F01">
          <w:pPr>
            <w:spacing w:line="360" w:lineRule="auto"/>
            <w:jc w:val="center"/>
            <w:rPr>
              <w:sz w:val="22"/>
              <w:lang w:val="es-ES"/>
            </w:rPr>
          </w:pPr>
          <w:r w:rsidRPr="008F1606">
            <w:rPr>
              <w:rStyle w:val="TitleChar"/>
              <w:lang w:val="es-ES"/>
            </w:rPr>
            <w:t>Anexo III</w:t>
          </w:r>
          <w:r w:rsidR="00BE290A" w:rsidRPr="008F1606">
            <w:rPr>
              <w:rStyle w:val="TitleChar"/>
              <w:lang w:val="es-ES"/>
            </w:rPr>
            <w:t xml:space="preserve"> – Especificación de Diseño</w:t>
          </w:r>
        </w:p>
        <w:p w:rsidR="00A03958" w:rsidRPr="008F1606" w:rsidRDefault="00A03958" w:rsidP="00C92F01">
          <w:pPr>
            <w:pStyle w:val="Subtitle"/>
            <w:spacing w:line="360" w:lineRule="auto"/>
          </w:pPr>
        </w:p>
        <w:p w:rsidR="00A03958" w:rsidRPr="008F1606" w:rsidRDefault="00CF3495" w:rsidP="009C616E">
          <w:pPr>
            <w:rPr>
              <w:rFonts w:asciiTheme="majorHAnsi" w:hAnsiTheme="majorHAnsi"/>
              <w:bCs/>
              <w:color w:val="365F91" w:themeColor="accent1" w:themeShade="BF"/>
              <w:sz w:val="48"/>
              <w:szCs w:val="48"/>
              <w:lang w:val="es-ES"/>
            </w:rPr>
          </w:pPr>
        </w:p>
      </w:sdtContent>
    </w:sdt>
    <w:p w:rsidR="009C616E" w:rsidRPr="008F1606" w:rsidRDefault="009C616E" w:rsidP="009C616E">
      <w:pPr>
        <w:rPr>
          <w:rFonts w:asciiTheme="majorHAnsi" w:hAnsiTheme="majorHAnsi"/>
          <w:bCs/>
          <w:color w:val="365F91" w:themeColor="accent1" w:themeShade="BF"/>
          <w:sz w:val="48"/>
          <w:szCs w:val="48"/>
          <w:lang w:val="es-ES"/>
        </w:rPr>
      </w:pPr>
    </w:p>
    <w:p w:rsidR="00CE7835" w:rsidRPr="008F1606" w:rsidRDefault="00C711A9">
      <w:pPr>
        <w:rPr>
          <w:rFonts w:asciiTheme="majorHAnsi" w:hAnsiTheme="majorHAnsi"/>
          <w:bCs/>
          <w:color w:val="365F91" w:themeColor="accent1" w:themeShade="BF"/>
          <w:sz w:val="48"/>
          <w:szCs w:val="48"/>
          <w:lang w:val="es-ES"/>
        </w:rPr>
      </w:pPr>
      <w:r w:rsidRPr="008F1606">
        <w:rPr>
          <w:i/>
          <w:iCs/>
          <w:lang w:val="es-ES"/>
        </w:rPr>
        <w:br w:type="page"/>
      </w:r>
      <w:r w:rsidR="00CE7835" w:rsidRPr="008F1606">
        <w:rPr>
          <w:i/>
          <w:iCs/>
          <w:lang w:val="es-ES"/>
        </w:rPr>
        <w:lastRenderedPageBreak/>
        <w:br w:type="page"/>
      </w:r>
    </w:p>
    <w:p w:rsidR="00C711A9" w:rsidRPr="008F1606" w:rsidRDefault="00CE7835" w:rsidP="00BE290A">
      <w:pPr>
        <w:rPr>
          <w:rFonts w:asciiTheme="majorHAnsi" w:hAnsiTheme="majorHAnsi" w:cstheme="majorHAnsi"/>
          <w:b/>
          <w:sz w:val="32"/>
          <w:szCs w:val="32"/>
          <w:lang w:val="es-ES"/>
        </w:rPr>
      </w:pPr>
      <w:r w:rsidRPr="008F1606">
        <w:rPr>
          <w:rFonts w:asciiTheme="majorHAnsi" w:hAnsiTheme="majorHAnsi" w:cstheme="majorHAnsi"/>
          <w:b/>
          <w:sz w:val="32"/>
          <w:szCs w:val="32"/>
          <w:lang w:val="es-ES"/>
        </w:rPr>
        <w:lastRenderedPageBreak/>
        <w:t>Lista de cambios</w:t>
      </w:r>
    </w:p>
    <w:p w:rsidR="00CE7835" w:rsidRPr="008F1606" w:rsidRDefault="00CE7835" w:rsidP="00CE7835">
      <w:pPr>
        <w:pStyle w:val="Cuerpo"/>
      </w:pPr>
    </w:p>
    <w:tbl>
      <w:tblPr>
        <w:tblStyle w:val="TableGrid"/>
        <w:tblW w:w="0" w:type="auto"/>
        <w:tblLook w:val="04A0"/>
      </w:tblPr>
      <w:tblGrid>
        <w:gridCol w:w="1432"/>
        <w:gridCol w:w="1376"/>
        <w:gridCol w:w="4621"/>
        <w:gridCol w:w="2147"/>
      </w:tblGrid>
      <w:tr w:rsidR="00CE7835" w:rsidRPr="008F1606" w:rsidTr="00CE7835">
        <w:tc>
          <w:tcPr>
            <w:tcW w:w="1432" w:type="dxa"/>
          </w:tcPr>
          <w:p w:rsidR="00CE7835" w:rsidRPr="008F1606" w:rsidRDefault="00CE7835" w:rsidP="00CE7835">
            <w:pPr>
              <w:pStyle w:val="Cuerpo"/>
              <w:ind w:firstLine="0"/>
              <w:rPr>
                <w:b/>
              </w:rPr>
            </w:pPr>
            <w:r w:rsidRPr="008F1606">
              <w:rPr>
                <w:b/>
              </w:rPr>
              <w:t>Versión</w:t>
            </w:r>
          </w:p>
        </w:tc>
        <w:tc>
          <w:tcPr>
            <w:tcW w:w="1376" w:type="dxa"/>
          </w:tcPr>
          <w:p w:rsidR="00CE7835" w:rsidRPr="008F1606" w:rsidRDefault="00CE7835" w:rsidP="00CE7835">
            <w:pPr>
              <w:pStyle w:val="Cuerpo"/>
              <w:ind w:firstLine="0"/>
              <w:rPr>
                <w:b/>
              </w:rPr>
            </w:pPr>
            <w:r w:rsidRPr="008F1606">
              <w:rPr>
                <w:b/>
              </w:rPr>
              <w:t>Fecha</w:t>
            </w:r>
          </w:p>
        </w:tc>
        <w:tc>
          <w:tcPr>
            <w:tcW w:w="4621" w:type="dxa"/>
          </w:tcPr>
          <w:p w:rsidR="00CE7835" w:rsidRPr="008F1606" w:rsidRDefault="00CE7835" w:rsidP="00CE7835">
            <w:pPr>
              <w:pStyle w:val="Cuerpo"/>
              <w:ind w:firstLine="0"/>
              <w:rPr>
                <w:b/>
              </w:rPr>
            </w:pPr>
            <w:r w:rsidRPr="008F1606">
              <w:rPr>
                <w:b/>
              </w:rPr>
              <w:t>Descripción</w:t>
            </w:r>
          </w:p>
        </w:tc>
        <w:tc>
          <w:tcPr>
            <w:tcW w:w="2147" w:type="dxa"/>
          </w:tcPr>
          <w:p w:rsidR="00CE7835" w:rsidRPr="008F1606" w:rsidRDefault="00CE7835" w:rsidP="00CE7835">
            <w:pPr>
              <w:pStyle w:val="Cuerpo"/>
              <w:ind w:firstLine="0"/>
              <w:rPr>
                <w:b/>
              </w:rPr>
            </w:pPr>
            <w:r w:rsidRPr="008F1606">
              <w:rPr>
                <w:b/>
              </w:rPr>
              <w:t>Autor</w:t>
            </w:r>
          </w:p>
        </w:tc>
      </w:tr>
      <w:tr w:rsidR="00CE7835" w:rsidRPr="008F1606" w:rsidTr="00CE7835">
        <w:tc>
          <w:tcPr>
            <w:tcW w:w="1432" w:type="dxa"/>
          </w:tcPr>
          <w:p w:rsidR="00CE7835" w:rsidRPr="008F1606" w:rsidRDefault="00CE7835" w:rsidP="00CE7835">
            <w:pPr>
              <w:pStyle w:val="Cuerpo"/>
              <w:ind w:firstLine="0"/>
            </w:pPr>
            <w:r w:rsidRPr="008F1606">
              <w:t>1.1</w:t>
            </w:r>
          </w:p>
        </w:tc>
        <w:tc>
          <w:tcPr>
            <w:tcW w:w="1376" w:type="dxa"/>
          </w:tcPr>
          <w:p w:rsidR="00CE7835" w:rsidRPr="008F1606" w:rsidRDefault="00CE7835" w:rsidP="00CE7835">
            <w:pPr>
              <w:pStyle w:val="Cuerpo"/>
              <w:ind w:firstLine="0"/>
            </w:pPr>
            <w:r w:rsidRPr="008F1606">
              <w:t>10/10/2011</w:t>
            </w:r>
          </w:p>
        </w:tc>
        <w:tc>
          <w:tcPr>
            <w:tcW w:w="4621" w:type="dxa"/>
          </w:tcPr>
          <w:p w:rsidR="00CE7835" w:rsidRPr="008F1606" w:rsidRDefault="00CE7835" w:rsidP="00CE7835">
            <w:pPr>
              <w:pStyle w:val="Cuerpo"/>
              <w:ind w:firstLine="0"/>
            </w:pPr>
            <w:r w:rsidRPr="008F1606">
              <w:t>Esqueleto inicial</w:t>
            </w:r>
          </w:p>
        </w:tc>
        <w:tc>
          <w:tcPr>
            <w:tcW w:w="2147" w:type="dxa"/>
          </w:tcPr>
          <w:p w:rsidR="00CE7835" w:rsidRPr="008F1606" w:rsidRDefault="00CE7835" w:rsidP="00CE7835">
            <w:pPr>
              <w:pStyle w:val="Cuerpo"/>
              <w:ind w:firstLine="0"/>
            </w:pPr>
            <w:r w:rsidRPr="008F1606">
              <w:t>Romina Liuzzi</w:t>
            </w:r>
          </w:p>
        </w:tc>
      </w:tr>
    </w:tbl>
    <w:p w:rsidR="00CE7835" w:rsidRPr="008F1606" w:rsidRDefault="00CE7835" w:rsidP="00CE7835">
      <w:pPr>
        <w:pStyle w:val="Cuerpo"/>
      </w:pPr>
    </w:p>
    <w:p w:rsidR="00BE290A" w:rsidRPr="008F1606" w:rsidRDefault="00BE290A">
      <w:pPr>
        <w:rPr>
          <w:rFonts w:asciiTheme="majorHAnsi" w:eastAsiaTheme="majorEastAsia" w:hAnsiTheme="majorHAnsi" w:cstheme="majorBidi"/>
          <w:b/>
          <w:bCs/>
          <w:color w:val="365F91" w:themeColor="accent1" w:themeShade="BF"/>
          <w:sz w:val="32"/>
          <w:szCs w:val="28"/>
          <w:lang w:val="es-ES"/>
        </w:rPr>
      </w:pPr>
      <w:r w:rsidRPr="008F1606">
        <w:rPr>
          <w:lang w:val="es-ES"/>
        </w:rPr>
        <w:br w:type="page"/>
      </w:r>
    </w:p>
    <w:sdt>
      <w:sdtPr>
        <w:rPr>
          <w:rFonts w:asciiTheme="minorHAnsi" w:eastAsiaTheme="minorHAnsi" w:hAnsiTheme="minorHAnsi" w:cstheme="minorBidi"/>
          <w:b w:val="0"/>
          <w:bCs w:val="0"/>
          <w:color w:val="auto"/>
          <w:sz w:val="24"/>
          <w:szCs w:val="22"/>
          <w:lang w:val="es-ES"/>
        </w:rPr>
        <w:id w:val="1030506188"/>
        <w:docPartObj>
          <w:docPartGallery w:val="Table of Contents"/>
          <w:docPartUnique/>
        </w:docPartObj>
      </w:sdtPr>
      <w:sdtContent>
        <w:p w:rsidR="00BE290A" w:rsidRPr="008F1606" w:rsidRDefault="00BE290A" w:rsidP="00BE290A">
          <w:pPr>
            <w:pStyle w:val="TOCHeading"/>
            <w:jc w:val="center"/>
            <w:rPr>
              <w:lang w:val="es-ES"/>
            </w:rPr>
          </w:pPr>
          <w:r w:rsidRPr="008F1606">
            <w:rPr>
              <w:color w:val="000000" w:themeColor="text1"/>
              <w:lang w:val="es-ES"/>
            </w:rPr>
            <w:t>Tabla de Contenidos</w:t>
          </w:r>
        </w:p>
        <w:p w:rsidR="00F24714" w:rsidRDefault="00F24714">
          <w:pPr>
            <w:pStyle w:val="TOC1"/>
            <w:tabs>
              <w:tab w:val="right" w:leader="dot" w:pos="9350"/>
            </w:tabs>
            <w:rPr>
              <w:lang w:val="es-ES"/>
            </w:rPr>
          </w:pPr>
        </w:p>
        <w:p w:rsidR="00F24714" w:rsidRDefault="00CF3495">
          <w:pPr>
            <w:pStyle w:val="TOC1"/>
            <w:tabs>
              <w:tab w:val="right" w:leader="dot" w:pos="9350"/>
            </w:tabs>
            <w:rPr>
              <w:rFonts w:eastAsiaTheme="minorEastAsia"/>
              <w:noProof/>
              <w:sz w:val="22"/>
            </w:rPr>
          </w:pPr>
          <w:r w:rsidRPr="008F1606">
            <w:rPr>
              <w:lang w:val="es-ES"/>
            </w:rPr>
            <w:fldChar w:fldCharType="begin"/>
          </w:r>
          <w:r w:rsidR="00BE290A" w:rsidRPr="008F1606">
            <w:rPr>
              <w:lang w:val="es-ES"/>
            </w:rPr>
            <w:instrText xml:space="preserve"> TOC \o "1-3" \h \z \u </w:instrText>
          </w:r>
          <w:r w:rsidRPr="008F1606">
            <w:rPr>
              <w:lang w:val="es-ES"/>
            </w:rPr>
            <w:fldChar w:fldCharType="separate"/>
          </w:r>
          <w:hyperlink w:anchor="_Toc328177710" w:history="1">
            <w:r w:rsidR="00F24714" w:rsidRPr="004D64C9">
              <w:rPr>
                <w:rStyle w:val="Hyperlink"/>
                <w:i/>
                <w:iCs/>
                <w:noProof/>
                <w:lang w:val="es-ES"/>
              </w:rPr>
              <w:t>Introducción</w:t>
            </w:r>
            <w:r w:rsidR="00F24714">
              <w:rPr>
                <w:noProof/>
                <w:webHidden/>
              </w:rPr>
              <w:tab/>
            </w:r>
            <w:r w:rsidR="00F24714">
              <w:rPr>
                <w:noProof/>
                <w:webHidden/>
              </w:rPr>
              <w:fldChar w:fldCharType="begin"/>
            </w:r>
            <w:r w:rsidR="00F24714">
              <w:rPr>
                <w:noProof/>
                <w:webHidden/>
              </w:rPr>
              <w:instrText xml:space="preserve"> PAGEREF _Toc328177710 \h </w:instrText>
            </w:r>
            <w:r w:rsidR="00F24714">
              <w:rPr>
                <w:noProof/>
                <w:webHidden/>
              </w:rPr>
            </w:r>
            <w:r w:rsidR="00F24714">
              <w:rPr>
                <w:noProof/>
                <w:webHidden/>
              </w:rPr>
              <w:fldChar w:fldCharType="separate"/>
            </w:r>
            <w:r w:rsidR="00627E2E">
              <w:rPr>
                <w:noProof/>
                <w:webHidden/>
              </w:rPr>
              <w:t>6</w:t>
            </w:r>
            <w:r w:rsidR="00F24714">
              <w:rPr>
                <w:noProof/>
                <w:webHidden/>
              </w:rPr>
              <w:fldChar w:fldCharType="end"/>
            </w:r>
          </w:hyperlink>
        </w:p>
        <w:p w:rsidR="00F24714" w:rsidRDefault="00F24714">
          <w:pPr>
            <w:pStyle w:val="TOC1"/>
            <w:tabs>
              <w:tab w:val="right" w:leader="dot" w:pos="9350"/>
            </w:tabs>
            <w:rPr>
              <w:rFonts w:eastAsiaTheme="minorEastAsia"/>
              <w:noProof/>
              <w:sz w:val="22"/>
            </w:rPr>
          </w:pPr>
          <w:hyperlink w:anchor="_Toc328177711" w:history="1">
            <w:r w:rsidRPr="004D64C9">
              <w:rPr>
                <w:rStyle w:val="Hyperlink"/>
                <w:i/>
                <w:iCs/>
                <w:noProof/>
                <w:lang w:val="es-ES"/>
              </w:rPr>
              <w:t>Ámbito del software</w:t>
            </w:r>
            <w:r>
              <w:rPr>
                <w:noProof/>
                <w:webHidden/>
              </w:rPr>
              <w:tab/>
            </w:r>
            <w:r>
              <w:rPr>
                <w:noProof/>
                <w:webHidden/>
              </w:rPr>
              <w:fldChar w:fldCharType="begin"/>
            </w:r>
            <w:r>
              <w:rPr>
                <w:noProof/>
                <w:webHidden/>
              </w:rPr>
              <w:instrText xml:space="preserve"> PAGEREF _Toc328177711 \h </w:instrText>
            </w:r>
            <w:r>
              <w:rPr>
                <w:noProof/>
                <w:webHidden/>
              </w:rPr>
            </w:r>
            <w:r>
              <w:rPr>
                <w:noProof/>
                <w:webHidden/>
              </w:rPr>
              <w:fldChar w:fldCharType="separate"/>
            </w:r>
            <w:r w:rsidR="00627E2E">
              <w:rPr>
                <w:noProof/>
                <w:webHidden/>
              </w:rPr>
              <w:t>7</w:t>
            </w:r>
            <w:r>
              <w:rPr>
                <w:noProof/>
                <w:webHidden/>
              </w:rPr>
              <w:fldChar w:fldCharType="end"/>
            </w:r>
          </w:hyperlink>
        </w:p>
        <w:p w:rsidR="00F24714" w:rsidRDefault="00F24714">
          <w:pPr>
            <w:pStyle w:val="TOC1"/>
            <w:tabs>
              <w:tab w:val="right" w:leader="dot" w:pos="9350"/>
            </w:tabs>
            <w:rPr>
              <w:rFonts w:eastAsiaTheme="minorEastAsia"/>
              <w:noProof/>
              <w:sz w:val="22"/>
            </w:rPr>
          </w:pPr>
          <w:hyperlink w:anchor="_Toc328177712" w:history="1">
            <w:r w:rsidRPr="004D64C9">
              <w:rPr>
                <w:rStyle w:val="Hyperlink"/>
                <w:i/>
                <w:iCs/>
                <w:noProof/>
                <w:lang w:val="es-ES"/>
              </w:rPr>
              <w:t>Diseño de datos</w:t>
            </w:r>
            <w:r>
              <w:rPr>
                <w:noProof/>
                <w:webHidden/>
              </w:rPr>
              <w:tab/>
            </w:r>
            <w:r>
              <w:rPr>
                <w:noProof/>
                <w:webHidden/>
              </w:rPr>
              <w:fldChar w:fldCharType="begin"/>
            </w:r>
            <w:r>
              <w:rPr>
                <w:noProof/>
                <w:webHidden/>
              </w:rPr>
              <w:instrText xml:space="preserve"> PAGEREF _Toc328177712 \h </w:instrText>
            </w:r>
            <w:r>
              <w:rPr>
                <w:noProof/>
                <w:webHidden/>
              </w:rPr>
            </w:r>
            <w:r>
              <w:rPr>
                <w:noProof/>
                <w:webHidden/>
              </w:rPr>
              <w:fldChar w:fldCharType="separate"/>
            </w:r>
            <w:r w:rsidR="00627E2E">
              <w:rPr>
                <w:noProof/>
                <w:webHidden/>
              </w:rPr>
              <w:t>8</w:t>
            </w:r>
            <w:r>
              <w:rPr>
                <w:noProof/>
                <w:webHidden/>
              </w:rPr>
              <w:fldChar w:fldCharType="end"/>
            </w:r>
          </w:hyperlink>
        </w:p>
        <w:p w:rsidR="00F24714" w:rsidRDefault="00F24714">
          <w:pPr>
            <w:pStyle w:val="TOC2"/>
            <w:tabs>
              <w:tab w:val="right" w:leader="dot" w:pos="9350"/>
            </w:tabs>
            <w:rPr>
              <w:rFonts w:eastAsiaTheme="minorEastAsia"/>
              <w:noProof/>
              <w:sz w:val="22"/>
            </w:rPr>
          </w:pPr>
          <w:hyperlink w:anchor="_Toc328177713" w:history="1">
            <w:r w:rsidRPr="004D64C9">
              <w:rPr>
                <w:rStyle w:val="Hyperlink"/>
                <w:noProof/>
              </w:rPr>
              <w:t>Objetos de datos</w:t>
            </w:r>
            <w:r>
              <w:rPr>
                <w:noProof/>
                <w:webHidden/>
              </w:rPr>
              <w:tab/>
            </w:r>
            <w:r>
              <w:rPr>
                <w:noProof/>
                <w:webHidden/>
              </w:rPr>
              <w:fldChar w:fldCharType="begin"/>
            </w:r>
            <w:r>
              <w:rPr>
                <w:noProof/>
                <w:webHidden/>
              </w:rPr>
              <w:instrText xml:space="preserve"> PAGEREF _Toc328177713 \h </w:instrText>
            </w:r>
            <w:r>
              <w:rPr>
                <w:noProof/>
                <w:webHidden/>
              </w:rPr>
            </w:r>
            <w:r>
              <w:rPr>
                <w:noProof/>
                <w:webHidden/>
              </w:rPr>
              <w:fldChar w:fldCharType="separate"/>
            </w:r>
            <w:r w:rsidR="00627E2E">
              <w:rPr>
                <w:noProof/>
                <w:webHidden/>
              </w:rPr>
              <w:t>8</w:t>
            </w:r>
            <w:r>
              <w:rPr>
                <w:noProof/>
                <w:webHidden/>
              </w:rPr>
              <w:fldChar w:fldCharType="end"/>
            </w:r>
          </w:hyperlink>
        </w:p>
        <w:p w:rsidR="00F24714" w:rsidRDefault="00F24714">
          <w:pPr>
            <w:pStyle w:val="TOC2"/>
            <w:tabs>
              <w:tab w:val="right" w:leader="dot" w:pos="9350"/>
            </w:tabs>
            <w:rPr>
              <w:rFonts w:eastAsiaTheme="minorEastAsia"/>
              <w:noProof/>
              <w:sz w:val="22"/>
            </w:rPr>
          </w:pPr>
          <w:hyperlink w:anchor="_Toc328177714" w:history="1">
            <w:r w:rsidRPr="004D64C9">
              <w:rPr>
                <w:rStyle w:val="Hyperlink"/>
                <w:noProof/>
              </w:rPr>
              <w:t>Diseño de la base de datos</w:t>
            </w:r>
            <w:r>
              <w:rPr>
                <w:noProof/>
                <w:webHidden/>
              </w:rPr>
              <w:tab/>
            </w:r>
            <w:r>
              <w:rPr>
                <w:noProof/>
                <w:webHidden/>
              </w:rPr>
              <w:fldChar w:fldCharType="begin"/>
            </w:r>
            <w:r>
              <w:rPr>
                <w:noProof/>
                <w:webHidden/>
              </w:rPr>
              <w:instrText xml:space="preserve"> PAGEREF _Toc328177714 \h </w:instrText>
            </w:r>
            <w:r>
              <w:rPr>
                <w:noProof/>
                <w:webHidden/>
              </w:rPr>
            </w:r>
            <w:r>
              <w:rPr>
                <w:noProof/>
                <w:webHidden/>
              </w:rPr>
              <w:fldChar w:fldCharType="separate"/>
            </w:r>
            <w:r w:rsidR="00627E2E">
              <w:rPr>
                <w:noProof/>
                <w:webHidden/>
              </w:rPr>
              <w:t>8</w:t>
            </w:r>
            <w:r>
              <w:rPr>
                <w:noProof/>
                <w:webHidden/>
              </w:rPr>
              <w:fldChar w:fldCharType="end"/>
            </w:r>
          </w:hyperlink>
        </w:p>
        <w:p w:rsidR="00F24714" w:rsidRDefault="00F24714">
          <w:pPr>
            <w:pStyle w:val="TOC1"/>
            <w:tabs>
              <w:tab w:val="right" w:leader="dot" w:pos="9350"/>
            </w:tabs>
            <w:rPr>
              <w:rFonts w:eastAsiaTheme="minorEastAsia"/>
              <w:noProof/>
              <w:sz w:val="22"/>
            </w:rPr>
          </w:pPr>
          <w:hyperlink w:anchor="_Toc328177715" w:history="1">
            <w:r w:rsidRPr="004D64C9">
              <w:rPr>
                <w:rStyle w:val="Hyperlink"/>
                <w:i/>
                <w:iCs/>
                <w:noProof/>
                <w:lang w:val="es-ES"/>
              </w:rPr>
              <w:t>Diseño procedimental</w:t>
            </w:r>
            <w:r>
              <w:rPr>
                <w:noProof/>
                <w:webHidden/>
              </w:rPr>
              <w:tab/>
            </w:r>
            <w:r>
              <w:rPr>
                <w:noProof/>
                <w:webHidden/>
              </w:rPr>
              <w:fldChar w:fldCharType="begin"/>
            </w:r>
            <w:r>
              <w:rPr>
                <w:noProof/>
                <w:webHidden/>
              </w:rPr>
              <w:instrText xml:space="preserve"> PAGEREF _Toc328177715 \h </w:instrText>
            </w:r>
            <w:r>
              <w:rPr>
                <w:noProof/>
                <w:webHidden/>
              </w:rPr>
            </w:r>
            <w:r>
              <w:rPr>
                <w:noProof/>
                <w:webHidden/>
              </w:rPr>
              <w:fldChar w:fldCharType="separate"/>
            </w:r>
            <w:r w:rsidR="00627E2E">
              <w:rPr>
                <w:noProof/>
                <w:webHidden/>
              </w:rPr>
              <w:t>9</w:t>
            </w:r>
            <w:r>
              <w:rPr>
                <w:noProof/>
                <w:webHidden/>
              </w:rPr>
              <w:fldChar w:fldCharType="end"/>
            </w:r>
          </w:hyperlink>
        </w:p>
        <w:p w:rsidR="00F24714" w:rsidRDefault="00F24714">
          <w:pPr>
            <w:pStyle w:val="TOC2"/>
            <w:tabs>
              <w:tab w:val="right" w:leader="dot" w:pos="9350"/>
            </w:tabs>
            <w:rPr>
              <w:rFonts w:eastAsiaTheme="minorEastAsia"/>
              <w:noProof/>
              <w:sz w:val="22"/>
            </w:rPr>
          </w:pPr>
          <w:hyperlink w:anchor="_Toc328177716" w:history="1">
            <w:r w:rsidRPr="004D64C9">
              <w:rPr>
                <w:rStyle w:val="Hyperlink"/>
                <w:noProof/>
              </w:rPr>
              <w:t>Diagramas de secuencia</w:t>
            </w:r>
            <w:r>
              <w:rPr>
                <w:noProof/>
                <w:webHidden/>
              </w:rPr>
              <w:tab/>
            </w:r>
            <w:r>
              <w:rPr>
                <w:noProof/>
                <w:webHidden/>
              </w:rPr>
              <w:fldChar w:fldCharType="begin"/>
            </w:r>
            <w:r>
              <w:rPr>
                <w:noProof/>
                <w:webHidden/>
              </w:rPr>
              <w:instrText xml:space="preserve"> PAGEREF _Toc328177716 \h </w:instrText>
            </w:r>
            <w:r>
              <w:rPr>
                <w:noProof/>
                <w:webHidden/>
              </w:rPr>
            </w:r>
            <w:r>
              <w:rPr>
                <w:noProof/>
                <w:webHidden/>
              </w:rPr>
              <w:fldChar w:fldCharType="separate"/>
            </w:r>
            <w:r w:rsidR="00627E2E">
              <w:rPr>
                <w:noProof/>
                <w:webHidden/>
              </w:rPr>
              <w:t>9</w:t>
            </w:r>
            <w:r>
              <w:rPr>
                <w:noProof/>
                <w:webHidden/>
              </w:rPr>
              <w:fldChar w:fldCharType="end"/>
            </w:r>
          </w:hyperlink>
        </w:p>
        <w:p w:rsidR="00F24714" w:rsidRDefault="00F24714">
          <w:pPr>
            <w:pStyle w:val="TOC3"/>
            <w:tabs>
              <w:tab w:val="right" w:leader="dot" w:pos="9350"/>
            </w:tabs>
            <w:rPr>
              <w:rFonts w:eastAsiaTheme="minorEastAsia"/>
              <w:noProof/>
              <w:sz w:val="22"/>
            </w:rPr>
          </w:pPr>
          <w:hyperlink w:anchor="_Toc328177717" w:history="1">
            <w:r w:rsidRPr="004D64C9">
              <w:rPr>
                <w:rStyle w:val="Hyperlink"/>
                <w:noProof/>
              </w:rPr>
              <w:t>Registrar Usuario</w:t>
            </w:r>
            <w:r>
              <w:rPr>
                <w:noProof/>
                <w:webHidden/>
              </w:rPr>
              <w:tab/>
            </w:r>
            <w:r>
              <w:rPr>
                <w:noProof/>
                <w:webHidden/>
              </w:rPr>
              <w:fldChar w:fldCharType="begin"/>
            </w:r>
            <w:r>
              <w:rPr>
                <w:noProof/>
                <w:webHidden/>
              </w:rPr>
              <w:instrText xml:space="preserve"> PAGEREF _Toc328177717 \h </w:instrText>
            </w:r>
            <w:r>
              <w:rPr>
                <w:noProof/>
                <w:webHidden/>
              </w:rPr>
            </w:r>
            <w:r>
              <w:rPr>
                <w:noProof/>
                <w:webHidden/>
              </w:rPr>
              <w:fldChar w:fldCharType="separate"/>
            </w:r>
            <w:r w:rsidR="00627E2E">
              <w:rPr>
                <w:noProof/>
                <w:webHidden/>
              </w:rPr>
              <w:t>9</w:t>
            </w:r>
            <w:r>
              <w:rPr>
                <w:noProof/>
                <w:webHidden/>
              </w:rPr>
              <w:fldChar w:fldCharType="end"/>
            </w:r>
          </w:hyperlink>
        </w:p>
        <w:p w:rsidR="00F24714" w:rsidRDefault="00F24714">
          <w:pPr>
            <w:pStyle w:val="TOC3"/>
            <w:tabs>
              <w:tab w:val="right" w:leader="dot" w:pos="9350"/>
            </w:tabs>
            <w:rPr>
              <w:rFonts w:eastAsiaTheme="minorEastAsia"/>
              <w:noProof/>
              <w:sz w:val="22"/>
            </w:rPr>
          </w:pPr>
          <w:hyperlink w:anchor="_Toc328177718" w:history="1">
            <w:r w:rsidRPr="004D64C9">
              <w:rPr>
                <w:rStyle w:val="Hyperlink"/>
                <w:noProof/>
              </w:rPr>
              <w:t>Login</w:t>
            </w:r>
            <w:r>
              <w:rPr>
                <w:noProof/>
                <w:webHidden/>
              </w:rPr>
              <w:tab/>
            </w:r>
            <w:r>
              <w:rPr>
                <w:noProof/>
                <w:webHidden/>
              </w:rPr>
              <w:fldChar w:fldCharType="begin"/>
            </w:r>
            <w:r>
              <w:rPr>
                <w:noProof/>
                <w:webHidden/>
              </w:rPr>
              <w:instrText xml:space="preserve"> PAGEREF _Toc328177718 \h </w:instrText>
            </w:r>
            <w:r>
              <w:rPr>
                <w:noProof/>
                <w:webHidden/>
              </w:rPr>
            </w:r>
            <w:r>
              <w:rPr>
                <w:noProof/>
                <w:webHidden/>
              </w:rPr>
              <w:fldChar w:fldCharType="separate"/>
            </w:r>
            <w:r w:rsidR="00627E2E">
              <w:rPr>
                <w:noProof/>
                <w:webHidden/>
              </w:rPr>
              <w:t>9</w:t>
            </w:r>
            <w:r>
              <w:rPr>
                <w:noProof/>
                <w:webHidden/>
              </w:rPr>
              <w:fldChar w:fldCharType="end"/>
            </w:r>
          </w:hyperlink>
        </w:p>
        <w:p w:rsidR="00F24714" w:rsidRDefault="00F24714">
          <w:pPr>
            <w:pStyle w:val="TOC3"/>
            <w:tabs>
              <w:tab w:val="right" w:leader="dot" w:pos="9350"/>
            </w:tabs>
            <w:rPr>
              <w:rFonts w:eastAsiaTheme="minorEastAsia"/>
              <w:noProof/>
              <w:sz w:val="22"/>
            </w:rPr>
          </w:pPr>
          <w:hyperlink w:anchor="_Toc328177719" w:history="1">
            <w:r w:rsidRPr="004D64C9">
              <w:rPr>
                <w:rStyle w:val="Hyperlink"/>
                <w:noProof/>
              </w:rPr>
              <w:t>Fallar Login</w:t>
            </w:r>
            <w:r>
              <w:rPr>
                <w:noProof/>
                <w:webHidden/>
              </w:rPr>
              <w:tab/>
            </w:r>
            <w:r>
              <w:rPr>
                <w:noProof/>
                <w:webHidden/>
              </w:rPr>
              <w:fldChar w:fldCharType="begin"/>
            </w:r>
            <w:r>
              <w:rPr>
                <w:noProof/>
                <w:webHidden/>
              </w:rPr>
              <w:instrText xml:space="preserve"> PAGEREF _Toc328177719 \h </w:instrText>
            </w:r>
            <w:r>
              <w:rPr>
                <w:noProof/>
                <w:webHidden/>
              </w:rPr>
            </w:r>
            <w:r>
              <w:rPr>
                <w:noProof/>
                <w:webHidden/>
              </w:rPr>
              <w:fldChar w:fldCharType="separate"/>
            </w:r>
            <w:r w:rsidR="00627E2E">
              <w:rPr>
                <w:noProof/>
                <w:webHidden/>
              </w:rPr>
              <w:t>9</w:t>
            </w:r>
            <w:r>
              <w:rPr>
                <w:noProof/>
                <w:webHidden/>
              </w:rPr>
              <w:fldChar w:fldCharType="end"/>
            </w:r>
          </w:hyperlink>
        </w:p>
        <w:p w:rsidR="00F24714" w:rsidRDefault="00F24714">
          <w:pPr>
            <w:pStyle w:val="TOC3"/>
            <w:tabs>
              <w:tab w:val="right" w:leader="dot" w:pos="9350"/>
            </w:tabs>
            <w:rPr>
              <w:rFonts w:eastAsiaTheme="minorEastAsia"/>
              <w:noProof/>
              <w:sz w:val="22"/>
            </w:rPr>
          </w:pPr>
          <w:hyperlink w:anchor="_Toc328177720" w:history="1">
            <w:r w:rsidRPr="004D64C9">
              <w:rPr>
                <w:rStyle w:val="Hyperlink"/>
                <w:noProof/>
              </w:rPr>
              <w:t>Logout</w:t>
            </w:r>
            <w:r>
              <w:rPr>
                <w:noProof/>
                <w:webHidden/>
              </w:rPr>
              <w:tab/>
            </w:r>
            <w:r>
              <w:rPr>
                <w:noProof/>
                <w:webHidden/>
              </w:rPr>
              <w:fldChar w:fldCharType="begin"/>
            </w:r>
            <w:r>
              <w:rPr>
                <w:noProof/>
                <w:webHidden/>
              </w:rPr>
              <w:instrText xml:space="preserve"> PAGEREF _Toc328177720 \h </w:instrText>
            </w:r>
            <w:r>
              <w:rPr>
                <w:noProof/>
                <w:webHidden/>
              </w:rPr>
            </w:r>
            <w:r>
              <w:rPr>
                <w:noProof/>
                <w:webHidden/>
              </w:rPr>
              <w:fldChar w:fldCharType="separate"/>
            </w:r>
            <w:r w:rsidR="00627E2E">
              <w:rPr>
                <w:noProof/>
                <w:webHidden/>
              </w:rPr>
              <w:t>9</w:t>
            </w:r>
            <w:r>
              <w:rPr>
                <w:noProof/>
                <w:webHidden/>
              </w:rPr>
              <w:fldChar w:fldCharType="end"/>
            </w:r>
          </w:hyperlink>
        </w:p>
        <w:p w:rsidR="00F24714" w:rsidRDefault="00F24714">
          <w:pPr>
            <w:pStyle w:val="TOC3"/>
            <w:tabs>
              <w:tab w:val="right" w:leader="dot" w:pos="9350"/>
            </w:tabs>
            <w:rPr>
              <w:rFonts w:eastAsiaTheme="minorEastAsia"/>
              <w:noProof/>
              <w:sz w:val="22"/>
            </w:rPr>
          </w:pPr>
          <w:hyperlink w:anchor="_Toc328177721" w:history="1">
            <w:r w:rsidRPr="004D64C9">
              <w:rPr>
                <w:rStyle w:val="Hyperlink"/>
                <w:noProof/>
              </w:rPr>
              <w:t>Recuperar Contraseña</w:t>
            </w:r>
            <w:r>
              <w:rPr>
                <w:noProof/>
                <w:webHidden/>
              </w:rPr>
              <w:tab/>
            </w:r>
            <w:r>
              <w:rPr>
                <w:noProof/>
                <w:webHidden/>
              </w:rPr>
              <w:fldChar w:fldCharType="begin"/>
            </w:r>
            <w:r>
              <w:rPr>
                <w:noProof/>
                <w:webHidden/>
              </w:rPr>
              <w:instrText xml:space="preserve"> PAGEREF _Toc328177721 \h </w:instrText>
            </w:r>
            <w:r>
              <w:rPr>
                <w:noProof/>
                <w:webHidden/>
              </w:rPr>
            </w:r>
            <w:r>
              <w:rPr>
                <w:noProof/>
                <w:webHidden/>
              </w:rPr>
              <w:fldChar w:fldCharType="separate"/>
            </w:r>
            <w:r w:rsidR="00627E2E">
              <w:rPr>
                <w:noProof/>
                <w:webHidden/>
              </w:rPr>
              <w:t>9</w:t>
            </w:r>
            <w:r>
              <w:rPr>
                <w:noProof/>
                <w:webHidden/>
              </w:rPr>
              <w:fldChar w:fldCharType="end"/>
            </w:r>
          </w:hyperlink>
        </w:p>
        <w:p w:rsidR="00F24714" w:rsidRDefault="00F24714">
          <w:pPr>
            <w:pStyle w:val="TOC3"/>
            <w:tabs>
              <w:tab w:val="right" w:leader="dot" w:pos="9350"/>
            </w:tabs>
            <w:rPr>
              <w:rFonts w:eastAsiaTheme="minorEastAsia"/>
              <w:noProof/>
              <w:sz w:val="22"/>
            </w:rPr>
          </w:pPr>
          <w:hyperlink w:anchor="_Toc328177722" w:history="1">
            <w:r w:rsidRPr="004D64C9">
              <w:rPr>
                <w:rStyle w:val="Hyperlink"/>
                <w:noProof/>
              </w:rPr>
              <w:t>Modificar Cuenta</w:t>
            </w:r>
            <w:r>
              <w:rPr>
                <w:noProof/>
                <w:webHidden/>
              </w:rPr>
              <w:tab/>
            </w:r>
            <w:r>
              <w:rPr>
                <w:noProof/>
                <w:webHidden/>
              </w:rPr>
              <w:fldChar w:fldCharType="begin"/>
            </w:r>
            <w:r>
              <w:rPr>
                <w:noProof/>
                <w:webHidden/>
              </w:rPr>
              <w:instrText xml:space="preserve"> PAGEREF _Toc328177722 \h </w:instrText>
            </w:r>
            <w:r>
              <w:rPr>
                <w:noProof/>
                <w:webHidden/>
              </w:rPr>
            </w:r>
            <w:r>
              <w:rPr>
                <w:noProof/>
                <w:webHidden/>
              </w:rPr>
              <w:fldChar w:fldCharType="separate"/>
            </w:r>
            <w:r w:rsidR="00627E2E">
              <w:rPr>
                <w:noProof/>
                <w:webHidden/>
              </w:rPr>
              <w:t>9</w:t>
            </w:r>
            <w:r>
              <w:rPr>
                <w:noProof/>
                <w:webHidden/>
              </w:rPr>
              <w:fldChar w:fldCharType="end"/>
            </w:r>
          </w:hyperlink>
        </w:p>
        <w:p w:rsidR="00F24714" w:rsidRDefault="00F24714">
          <w:pPr>
            <w:pStyle w:val="TOC3"/>
            <w:tabs>
              <w:tab w:val="right" w:leader="dot" w:pos="9350"/>
            </w:tabs>
            <w:rPr>
              <w:rFonts w:eastAsiaTheme="minorEastAsia"/>
              <w:noProof/>
              <w:sz w:val="22"/>
            </w:rPr>
          </w:pPr>
          <w:hyperlink w:anchor="_Toc328177723" w:history="1">
            <w:r w:rsidRPr="004D64C9">
              <w:rPr>
                <w:rStyle w:val="Hyperlink"/>
                <w:noProof/>
              </w:rPr>
              <w:t>Cancelar cuenta</w:t>
            </w:r>
            <w:r>
              <w:rPr>
                <w:noProof/>
                <w:webHidden/>
              </w:rPr>
              <w:tab/>
            </w:r>
            <w:r>
              <w:rPr>
                <w:noProof/>
                <w:webHidden/>
              </w:rPr>
              <w:fldChar w:fldCharType="begin"/>
            </w:r>
            <w:r>
              <w:rPr>
                <w:noProof/>
                <w:webHidden/>
              </w:rPr>
              <w:instrText xml:space="preserve"> PAGEREF _Toc328177723 \h </w:instrText>
            </w:r>
            <w:r>
              <w:rPr>
                <w:noProof/>
                <w:webHidden/>
              </w:rPr>
            </w:r>
            <w:r>
              <w:rPr>
                <w:noProof/>
                <w:webHidden/>
              </w:rPr>
              <w:fldChar w:fldCharType="separate"/>
            </w:r>
            <w:r w:rsidR="00627E2E">
              <w:rPr>
                <w:noProof/>
                <w:webHidden/>
              </w:rPr>
              <w:t>9</w:t>
            </w:r>
            <w:r>
              <w:rPr>
                <w:noProof/>
                <w:webHidden/>
              </w:rPr>
              <w:fldChar w:fldCharType="end"/>
            </w:r>
          </w:hyperlink>
        </w:p>
        <w:p w:rsidR="00F24714" w:rsidRDefault="00F24714">
          <w:pPr>
            <w:pStyle w:val="TOC3"/>
            <w:tabs>
              <w:tab w:val="right" w:leader="dot" w:pos="9350"/>
            </w:tabs>
            <w:rPr>
              <w:rFonts w:eastAsiaTheme="minorEastAsia"/>
              <w:noProof/>
              <w:sz w:val="22"/>
            </w:rPr>
          </w:pPr>
          <w:hyperlink w:anchor="_Toc328177724" w:history="1">
            <w:r w:rsidRPr="004D64C9">
              <w:rPr>
                <w:rStyle w:val="Hyperlink"/>
                <w:noProof/>
              </w:rPr>
              <w:t>Crear Ejercicio (Iniciar, actualizar, acabar)</w:t>
            </w:r>
            <w:r>
              <w:rPr>
                <w:noProof/>
                <w:webHidden/>
              </w:rPr>
              <w:tab/>
            </w:r>
            <w:r>
              <w:rPr>
                <w:noProof/>
                <w:webHidden/>
              </w:rPr>
              <w:fldChar w:fldCharType="begin"/>
            </w:r>
            <w:r>
              <w:rPr>
                <w:noProof/>
                <w:webHidden/>
              </w:rPr>
              <w:instrText xml:space="preserve"> PAGEREF _Toc328177724 \h </w:instrText>
            </w:r>
            <w:r>
              <w:rPr>
                <w:noProof/>
                <w:webHidden/>
              </w:rPr>
            </w:r>
            <w:r>
              <w:rPr>
                <w:noProof/>
                <w:webHidden/>
              </w:rPr>
              <w:fldChar w:fldCharType="separate"/>
            </w:r>
            <w:r w:rsidR="00627E2E">
              <w:rPr>
                <w:noProof/>
                <w:webHidden/>
              </w:rPr>
              <w:t>9</w:t>
            </w:r>
            <w:r>
              <w:rPr>
                <w:noProof/>
                <w:webHidden/>
              </w:rPr>
              <w:fldChar w:fldCharType="end"/>
            </w:r>
          </w:hyperlink>
        </w:p>
        <w:p w:rsidR="00F24714" w:rsidRDefault="00F24714">
          <w:pPr>
            <w:pStyle w:val="TOC3"/>
            <w:tabs>
              <w:tab w:val="right" w:leader="dot" w:pos="9350"/>
            </w:tabs>
            <w:rPr>
              <w:rFonts w:eastAsiaTheme="minorEastAsia"/>
              <w:noProof/>
              <w:sz w:val="22"/>
            </w:rPr>
          </w:pPr>
          <w:hyperlink w:anchor="_Toc328177725" w:history="1">
            <w:r w:rsidRPr="004D64C9">
              <w:rPr>
                <w:rStyle w:val="Hyperlink"/>
                <w:noProof/>
              </w:rPr>
              <w:t>Borrar Ejercicio</w:t>
            </w:r>
            <w:r>
              <w:rPr>
                <w:noProof/>
                <w:webHidden/>
              </w:rPr>
              <w:tab/>
            </w:r>
            <w:r>
              <w:rPr>
                <w:noProof/>
                <w:webHidden/>
              </w:rPr>
              <w:fldChar w:fldCharType="begin"/>
            </w:r>
            <w:r>
              <w:rPr>
                <w:noProof/>
                <w:webHidden/>
              </w:rPr>
              <w:instrText xml:space="preserve"> PAGEREF _Toc328177725 \h </w:instrText>
            </w:r>
            <w:r>
              <w:rPr>
                <w:noProof/>
                <w:webHidden/>
              </w:rPr>
            </w:r>
            <w:r>
              <w:rPr>
                <w:noProof/>
                <w:webHidden/>
              </w:rPr>
              <w:fldChar w:fldCharType="separate"/>
            </w:r>
            <w:r w:rsidR="00627E2E">
              <w:rPr>
                <w:noProof/>
                <w:webHidden/>
              </w:rPr>
              <w:t>9</w:t>
            </w:r>
            <w:r>
              <w:rPr>
                <w:noProof/>
                <w:webHidden/>
              </w:rPr>
              <w:fldChar w:fldCharType="end"/>
            </w:r>
          </w:hyperlink>
        </w:p>
        <w:p w:rsidR="00F24714" w:rsidRDefault="00F24714">
          <w:pPr>
            <w:pStyle w:val="TOC3"/>
            <w:tabs>
              <w:tab w:val="right" w:leader="dot" w:pos="9350"/>
            </w:tabs>
            <w:rPr>
              <w:rFonts w:eastAsiaTheme="minorEastAsia"/>
              <w:noProof/>
              <w:sz w:val="22"/>
            </w:rPr>
          </w:pPr>
          <w:hyperlink w:anchor="_Toc328177726" w:history="1">
            <w:r w:rsidRPr="004D64C9">
              <w:rPr>
                <w:rStyle w:val="Hyperlink"/>
                <w:noProof/>
              </w:rPr>
              <w:t>Ver listado de estadísticas</w:t>
            </w:r>
            <w:r>
              <w:rPr>
                <w:noProof/>
                <w:webHidden/>
              </w:rPr>
              <w:tab/>
            </w:r>
            <w:r>
              <w:rPr>
                <w:noProof/>
                <w:webHidden/>
              </w:rPr>
              <w:fldChar w:fldCharType="begin"/>
            </w:r>
            <w:r>
              <w:rPr>
                <w:noProof/>
                <w:webHidden/>
              </w:rPr>
              <w:instrText xml:space="preserve"> PAGEREF _Toc328177726 \h </w:instrText>
            </w:r>
            <w:r>
              <w:rPr>
                <w:noProof/>
                <w:webHidden/>
              </w:rPr>
            </w:r>
            <w:r>
              <w:rPr>
                <w:noProof/>
                <w:webHidden/>
              </w:rPr>
              <w:fldChar w:fldCharType="separate"/>
            </w:r>
            <w:r w:rsidR="00627E2E">
              <w:rPr>
                <w:noProof/>
                <w:webHidden/>
              </w:rPr>
              <w:t>9</w:t>
            </w:r>
            <w:r>
              <w:rPr>
                <w:noProof/>
                <w:webHidden/>
              </w:rPr>
              <w:fldChar w:fldCharType="end"/>
            </w:r>
          </w:hyperlink>
        </w:p>
        <w:p w:rsidR="00F24714" w:rsidRDefault="00F24714">
          <w:pPr>
            <w:pStyle w:val="TOC3"/>
            <w:tabs>
              <w:tab w:val="right" w:leader="dot" w:pos="9350"/>
            </w:tabs>
            <w:rPr>
              <w:rFonts w:eastAsiaTheme="minorEastAsia"/>
              <w:noProof/>
              <w:sz w:val="22"/>
            </w:rPr>
          </w:pPr>
          <w:hyperlink w:anchor="_Toc328177727" w:history="1">
            <w:r w:rsidRPr="004D64C9">
              <w:rPr>
                <w:rStyle w:val="Hyperlink"/>
                <w:noProof/>
              </w:rPr>
              <w:t>Consultar estadística</w:t>
            </w:r>
            <w:r>
              <w:rPr>
                <w:noProof/>
                <w:webHidden/>
              </w:rPr>
              <w:tab/>
            </w:r>
            <w:r>
              <w:rPr>
                <w:noProof/>
                <w:webHidden/>
              </w:rPr>
              <w:fldChar w:fldCharType="begin"/>
            </w:r>
            <w:r>
              <w:rPr>
                <w:noProof/>
                <w:webHidden/>
              </w:rPr>
              <w:instrText xml:space="preserve"> PAGEREF _Toc328177727 \h </w:instrText>
            </w:r>
            <w:r>
              <w:rPr>
                <w:noProof/>
                <w:webHidden/>
              </w:rPr>
            </w:r>
            <w:r>
              <w:rPr>
                <w:noProof/>
                <w:webHidden/>
              </w:rPr>
              <w:fldChar w:fldCharType="separate"/>
            </w:r>
            <w:r w:rsidR="00627E2E">
              <w:rPr>
                <w:noProof/>
                <w:webHidden/>
              </w:rPr>
              <w:t>9</w:t>
            </w:r>
            <w:r>
              <w:rPr>
                <w:noProof/>
                <w:webHidden/>
              </w:rPr>
              <w:fldChar w:fldCharType="end"/>
            </w:r>
          </w:hyperlink>
        </w:p>
        <w:p w:rsidR="00F24714" w:rsidRDefault="00F24714">
          <w:pPr>
            <w:pStyle w:val="TOC3"/>
            <w:tabs>
              <w:tab w:val="right" w:leader="dot" w:pos="9350"/>
            </w:tabs>
            <w:rPr>
              <w:rFonts w:eastAsiaTheme="minorEastAsia"/>
              <w:noProof/>
              <w:sz w:val="22"/>
            </w:rPr>
          </w:pPr>
          <w:hyperlink w:anchor="_Toc328177728" w:history="1">
            <w:r w:rsidRPr="004D64C9">
              <w:rPr>
                <w:rStyle w:val="Hyperlink"/>
                <w:noProof/>
              </w:rPr>
              <w:t>Ver histórico de ejercicios</w:t>
            </w:r>
            <w:r>
              <w:rPr>
                <w:noProof/>
                <w:webHidden/>
              </w:rPr>
              <w:tab/>
            </w:r>
            <w:r>
              <w:rPr>
                <w:noProof/>
                <w:webHidden/>
              </w:rPr>
              <w:fldChar w:fldCharType="begin"/>
            </w:r>
            <w:r>
              <w:rPr>
                <w:noProof/>
                <w:webHidden/>
              </w:rPr>
              <w:instrText xml:space="preserve"> PAGEREF _Toc328177728 \h </w:instrText>
            </w:r>
            <w:r>
              <w:rPr>
                <w:noProof/>
                <w:webHidden/>
              </w:rPr>
            </w:r>
            <w:r>
              <w:rPr>
                <w:noProof/>
                <w:webHidden/>
              </w:rPr>
              <w:fldChar w:fldCharType="separate"/>
            </w:r>
            <w:r w:rsidR="00627E2E">
              <w:rPr>
                <w:noProof/>
                <w:webHidden/>
              </w:rPr>
              <w:t>9</w:t>
            </w:r>
            <w:r>
              <w:rPr>
                <w:noProof/>
                <w:webHidden/>
              </w:rPr>
              <w:fldChar w:fldCharType="end"/>
            </w:r>
          </w:hyperlink>
        </w:p>
        <w:p w:rsidR="00F24714" w:rsidRDefault="00F24714">
          <w:pPr>
            <w:pStyle w:val="TOC3"/>
            <w:tabs>
              <w:tab w:val="right" w:leader="dot" w:pos="9350"/>
            </w:tabs>
            <w:rPr>
              <w:rFonts w:eastAsiaTheme="minorEastAsia"/>
              <w:noProof/>
              <w:sz w:val="22"/>
            </w:rPr>
          </w:pPr>
          <w:hyperlink w:anchor="_Toc328177729" w:history="1">
            <w:r w:rsidRPr="004D64C9">
              <w:rPr>
                <w:rStyle w:val="Hyperlink"/>
                <w:noProof/>
              </w:rPr>
              <w:t>Ver recorrido asociado a un ejercicio</w:t>
            </w:r>
            <w:r>
              <w:rPr>
                <w:noProof/>
                <w:webHidden/>
              </w:rPr>
              <w:tab/>
            </w:r>
            <w:r>
              <w:rPr>
                <w:noProof/>
                <w:webHidden/>
              </w:rPr>
              <w:fldChar w:fldCharType="begin"/>
            </w:r>
            <w:r>
              <w:rPr>
                <w:noProof/>
                <w:webHidden/>
              </w:rPr>
              <w:instrText xml:space="preserve"> PAGEREF _Toc328177729 \h </w:instrText>
            </w:r>
            <w:r>
              <w:rPr>
                <w:noProof/>
                <w:webHidden/>
              </w:rPr>
            </w:r>
            <w:r>
              <w:rPr>
                <w:noProof/>
                <w:webHidden/>
              </w:rPr>
              <w:fldChar w:fldCharType="separate"/>
            </w:r>
            <w:r w:rsidR="00627E2E">
              <w:rPr>
                <w:noProof/>
                <w:webHidden/>
              </w:rPr>
              <w:t>9</w:t>
            </w:r>
            <w:r>
              <w:rPr>
                <w:noProof/>
                <w:webHidden/>
              </w:rPr>
              <w:fldChar w:fldCharType="end"/>
            </w:r>
          </w:hyperlink>
        </w:p>
        <w:p w:rsidR="00F24714" w:rsidRDefault="00F24714">
          <w:pPr>
            <w:pStyle w:val="TOC3"/>
            <w:tabs>
              <w:tab w:val="right" w:leader="dot" w:pos="9350"/>
            </w:tabs>
            <w:rPr>
              <w:rFonts w:eastAsiaTheme="minorEastAsia"/>
              <w:noProof/>
              <w:sz w:val="22"/>
            </w:rPr>
          </w:pPr>
          <w:hyperlink w:anchor="_Toc328177730" w:history="1">
            <w:r w:rsidRPr="004D64C9">
              <w:rPr>
                <w:rStyle w:val="Hyperlink"/>
                <w:noProof/>
              </w:rPr>
              <w:t>Ver marcas relativas a un ejercicio</w:t>
            </w:r>
            <w:r>
              <w:rPr>
                <w:noProof/>
                <w:webHidden/>
              </w:rPr>
              <w:tab/>
            </w:r>
            <w:r>
              <w:rPr>
                <w:noProof/>
                <w:webHidden/>
              </w:rPr>
              <w:fldChar w:fldCharType="begin"/>
            </w:r>
            <w:r>
              <w:rPr>
                <w:noProof/>
                <w:webHidden/>
              </w:rPr>
              <w:instrText xml:space="preserve"> PAGEREF _Toc328177730 \h </w:instrText>
            </w:r>
            <w:r>
              <w:rPr>
                <w:noProof/>
                <w:webHidden/>
              </w:rPr>
            </w:r>
            <w:r>
              <w:rPr>
                <w:noProof/>
                <w:webHidden/>
              </w:rPr>
              <w:fldChar w:fldCharType="separate"/>
            </w:r>
            <w:r w:rsidR="00627E2E">
              <w:rPr>
                <w:noProof/>
                <w:webHidden/>
              </w:rPr>
              <w:t>9</w:t>
            </w:r>
            <w:r>
              <w:rPr>
                <w:noProof/>
                <w:webHidden/>
              </w:rPr>
              <w:fldChar w:fldCharType="end"/>
            </w:r>
          </w:hyperlink>
        </w:p>
        <w:p w:rsidR="00F24714" w:rsidRDefault="00F24714">
          <w:pPr>
            <w:pStyle w:val="TOC1"/>
            <w:tabs>
              <w:tab w:val="right" w:leader="dot" w:pos="9350"/>
            </w:tabs>
            <w:rPr>
              <w:rFonts w:eastAsiaTheme="minorEastAsia"/>
              <w:noProof/>
              <w:sz w:val="22"/>
            </w:rPr>
          </w:pPr>
          <w:hyperlink w:anchor="_Toc328177731" w:history="1">
            <w:r w:rsidRPr="004D64C9">
              <w:rPr>
                <w:rStyle w:val="Hyperlink"/>
                <w:i/>
                <w:iCs/>
                <w:noProof/>
                <w:lang w:val="es-ES"/>
              </w:rPr>
              <w:t>Diseño arquitectónico</w:t>
            </w:r>
            <w:r>
              <w:rPr>
                <w:noProof/>
                <w:webHidden/>
              </w:rPr>
              <w:tab/>
            </w:r>
            <w:r>
              <w:rPr>
                <w:noProof/>
                <w:webHidden/>
              </w:rPr>
              <w:fldChar w:fldCharType="begin"/>
            </w:r>
            <w:r>
              <w:rPr>
                <w:noProof/>
                <w:webHidden/>
              </w:rPr>
              <w:instrText xml:space="preserve"> PAGEREF _Toc328177731 \h </w:instrText>
            </w:r>
            <w:r>
              <w:rPr>
                <w:noProof/>
                <w:webHidden/>
              </w:rPr>
            </w:r>
            <w:r>
              <w:rPr>
                <w:noProof/>
                <w:webHidden/>
              </w:rPr>
              <w:fldChar w:fldCharType="separate"/>
            </w:r>
            <w:r w:rsidR="00627E2E">
              <w:rPr>
                <w:noProof/>
                <w:webHidden/>
              </w:rPr>
              <w:t>10</w:t>
            </w:r>
            <w:r>
              <w:rPr>
                <w:noProof/>
                <w:webHidden/>
              </w:rPr>
              <w:fldChar w:fldCharType="end"/>
            </w:r>
          </w:hyperlink>
        </w:p>
        <w:p w:rsidR="00F24714" w:rsidRDefault="00F24714">
          <w:pPr>
            <w:pStyle w:val="TOC2"/>
            <w:tabs>
              <w:tab w:val="right" w:leader="dot" w:pos="9350"/>
            </w:tabs>
            <w:rPr>
              <w:rFonts w:eastAsiaTheme="minorEastAsia"/>
              <w:noProof/>
              <w:sz w:val="22"/>
            </w:rPr>
          </w:pPr>
          <w:hyperlink w:anchor="_Toc328177732" w:history="1">
            <w:r w:rsidRPr="004D64C9">
              <w:rPr>
                <w:rStyle w:val="Hyperlink"/>
                <w:noProof/>
              </w:rPr>
              <w:t>Paquete: com.caloriecalc.beans</w:t>
            </w:r>
            <w:r>
              <w:rPr>
                <w:noProof/>
                <w:webHidden/>
              </w:rPr>
              <w:tab/>
            </w:r>
            <w:r>
              <w:rPr>
                <w:noProof/>
                <w:webHidden/>
              </w:rPr>
              <w:fldChar w:fldCharType="begin"/>
            </w:r>
            <w:r>
              <w:rPr>
                <w:noProof/>
                <w:webHidden/>
              </w:rPr>
              <w:instrText xml:space="preserve"> PAGEREF _Toc328177732 \h </w:instrText>
            </w:r>
            <w:r>
              <w:rPr>
                <w:noProof/>
                <w:webHidden/>
              </w:rPr>
            </w:r>
            <w:r>
              <w:rPr>
                <w:noProof/>
                <w:webHidden/>
              </w:rPr>
              <w:fldChar w:fldCharType="separate"/>
            </w:r>
            <w:r w:rsidR="00627E2E">
              <w:rPr>
                <w:noProof/>
                <w:webHidden/>
              </w:rPr>
              <w:t>12</w:t>
            </w:r>
            <w:r>
              <w:rPr>
                <w:noProof/>
                <w:webHidden/>
              </w:rPr>
              <w:fldChar w:fldCharType="end"/>
            </w:r>
          </w:hyperlink>
        </w:p>
        <w:p w:rsidR="00F24714" w:rsidRDefault="00F24714">
          <w:pPr>
            <w:pStyle w:val="TOC2"/>
            <w:tabs>
              <w:tab w:val="right" w:leader="dot" w:pos="9350"/>
            </w:tabs>
            <w:rPr>
              <w:rFonts w:eastAsiaTheme="minorEastAsia"/>
              <w:noProof/>
              <w:sz w:val="22"/>
            </w:rPr>
          </w:pPr>
          <w:hyperlink w:anchor="_Toc328177733" w:history="1">
            <w:r w:rsidRPr="004D64C9">
              <w:rPr>
                <w:rStyle w:val="Hyperlink"/>
                <w:noProof/>
              </w:rPr>
              <w:t>Paquete: com.caloriecalc.content</w:t>
            </w:r>
            <w:r>
              <w:rPr>
                <w:noProof/>
                <w:webHidden/>
              </w:rPr>
              <w:tab/>
            </w:r>
            <w:r>
              <w:rPr>
                <w:noProof/>
                <w:webHidden/>
              </w:rPr>
              <w:fldChar w:fldCharType="begin"/>
            </w:r>
            <w:r>
              <w:rPr>
                <w:noProof/>
                <w:webHidden/>
              </w:rPr>
              <w:instrText xml:space="preserve"> PAGEREF _Toc328177733 \h </w:instrText>
            </w:r>
            <w:r>
              <w:rPr>
                <w:noProof/>
                <w:webHidden/>
              </w:rPr>
            </w:r>
            <w:r>
              <w:rPr>
                <w:noProof/>
                <w:webHidden/>
              </w:rPr>
              <w:fldChar w:fldCharType="separate"/>
            </w:r>
            <w:r w:rsidR="00627E2E">
              <w:rPr>
                <w:noProof/>
                <w:webHidden/>
              </w:rPr>
              <w:t>12</w:t>
            </w:r>
            <w:r>
              <w:rPr>
                <w:noProof/>
                <w:webHidden/>
              </w:rPr>
              <w:fldChar w:fldCharType="end"/>
            </w:r>
          </w:hyperlink>
        </w:p>
        <w:p w:rsidR="00F24714" w:rsidRDefault="00F24714">
          <w:pPr>
            <w:pStyle w:val="TOC2"/>
            <w:tabs>
              <w:tab w:val="right" w:leader="dot" w:pos="9350"/>
            </w:tabs>
            <w:rPr>
              <w:rFonts w:eastAsiaTheme="minorEastAsia"/>
              <w:noProof/>
              <w:sz w:val="22"/>
            </w:rPr>
          </w:pPr>
          <w:hyperlink w:anchor="_Toc328177734" w:history="1">
            <w:r w:rsidRPr="004D64C9">
              <w:rPr>
                <w:rStyle w:val="Hyperlink"/>
                <w:noProof/>
              </w:rPr>
              <w:t>Paquete: com.caloriecalc.dao</w:t>
            </w:r>
            <w:r>
              <w:rPr>
                <w:noProof/>
                <w:webHidden/>
              </w:rPr>
              <w:tab/>
            </w:r>
            <w:r>
              <w:rPr>
                <w:noProof/>
                <w:webHidden/>
              </w:rPr>
              <w:fldChar w:fldCharType="begin"/>
            </w:r>
            <w:r>
              <w:rPr>
                <w:noProof/>
                <w:webHidden/>
              </w:rPr>
              <w:instrText xml:space="preserve"> PAGEREF _Toc328177734 \h </w:instrText>
            </w:r>
            <w:r>
              <w:rPr>
                <w:noProof/>
                <w:webHidden/>
              </w:rPr>
            </w:r>
            <w:r>
              <w:rPr>
                <w:noProof/>
                <w:webHidden/>
              </w:rPr>
              <w:fldChar w:fldCharType="separate"/>
            </w:r>
            <w:r w:rsidR="00627E2E">
              <w:rPr>
                <w:noProof/>
                <w:webHidden/>
              </w:rPr>
              <w:t>12</w:t>
            </w:r>
            <w:r>
              <w:rPr>
                <w:noProof/>
                <w:webHidden/>
              </w:rPr>
              <w:fldChar w:fldCharType="end"/>
            </w:r>
          </w:hyperlink>
        </w:p>
        <w:p w:rsidR="00F24714" w:rsidRDefault="00F24714">
          <w:pPr>
            <w:pStyle w:val="TOC2"/>
            <w:tabs>
              <w:tab w:val="right" w:leader="dot" w:pos="9350"/>
            </w:tabs>
            <w:rPr>
              <w:rFonts w:eastAsiaTheme="minorEastAsia"/>
              <w:noProof/>
              <w:sz w:val="22"/>
            </w:rPr>
          </w:pPr>
          <w:hyperlink w:anchor="_Toc328177735" w:history="1">
            <w:r w:rsidRPr="004D64C9">
              <w:rPr>
                <w:rStyle w:val="Hyperlink"/>
                <w:noProof/>
              </w:rPr>
              <w:t>Paquete: com.caloriecalc.lao</w:t>
            </w:r>
            <w:r>
              <w:rPr>
                <w:noProof/>
                <w:webHidden/>
              </w:rPr>
              <w:tab/>
            </w:r>
            <w:r>
              <w:rPr>
                <w:noProof/>
                <w:webHidden/>
              </w:rPr>
              <w:fldChar w:fldCharType="begin"/>
            </w:r>
            <w:r>
              <w:rPr>
                <w:noProof/>
                <w:webHidden/>
              </w:rPr>
              <w:instrText xml:space="preserve"> PAGEREF _Toc328177735 \h </w:instrText>
            </w:r>
            <w:r>
              <w:rPr>
                <w:noProof/>
                <w:webHidden/>
              </w:rPr>
            </w:r>
            <w:r>
              <w:rPr>
                <w:noProof/>
                <w:webHidden/>
              </w:rPr>
              <w:fldChar w:fldCharType="separate"/>
            </w:r>
            <w:r w:rsidR="00627E2E">
              <w:rPr>
                <w:noProof/>
                <w:webHidden/>
              </w:rPr>
              <w:t>12</w:t>
            </w:r>
            <w:r>
              <w:rPr>
                <w:noProof/>
                <w:webHidden/>
              </w:rPr>
              <w:fldChar w:fldCharType="end"/>
            </w:r>
          </w:hyperlink>
        </w:p>
        <w:p w:rsidR="00F24714" w:rsidRDefault="00F24714">
          <w:pPr>
            <w:pStyle w:val="TOC2"/>
            <w:tabs>
              <w:tab w:val="right" w:leader="dot" w:pos="9350"/>
            </w:tabs>
            <w:rPr>
              <w:rFonts w:eastAsiaTheme="minorEastAsia"/>
              <w:noProof/>
              <w:sz w:val="22"/>
            </w:rPr>
          </w:pPr>
          <w:hyperlink w:anchor="_Toc328177736" w:history="1">
            <w:r w:rsidRPr="004D64C9">
              <w:rPr>
                <w:rStyle w:val="Hyperlink"/>
                <w:noProof/>
              </w:rPr>
              <w:t>Paquete: com.caloriecalc.presentation</w:t>
            </w:r>
            <w:r>
              <w:rPr>
                <w:noProof/>
                <w:webHidden/>
              </w:rPr>
              <w:tab/>
            </w:r>
            <w:r>
              <w:rPr>
                <w:noProof/>
                <w:webHidden/>
              </w:rPr>
              <w:fldChar w:fldCharType="begin"/>
            </w:r>
            <w:r>
              <w:rPr>
                <w:noProof/>
                <w:webHidden/>
              </w:rPr>
              <w:instrText xml:space="preserve"> PAGEREF _Toc328177736 \h </w:instrText>
            </w:r>
            <w:r>
              <w:rPr>
                <w:noProof/>
                <w:webHidden/>
              </w:rPr>
            </w:r>
            <w:r>
              <w:rPr>
                <w:noProof/>
                <w:webHidden/>
              </w:rPr>
              <w:fldChar w:fldCharType="separate"/>
            </w:r>
            <w:r w:rsidR="00627E2E">
              <w:rPr>
                <w:noProof/>
                <w:webHidden/>
              </w:rPr>
              <w:t>12</w:t>
            </w:r>
            <w:r>
              <w:rPr>
                <w:noProof/>
                <w:webHidden/>
              </w:rPr>
              <w:fldChar w:fldCharType="end"/>
            </w:r>
          </w:hyperlink>
        </w:p>
        <w:p w:rsidR="00F24714" w:rsidRDefault="00F24714">
          <w:pPr>
            <w:pStyle w:val="TOC2"/>
            <w:tabs>
              <w:tab w:val="right" w:leader="dot" w:pos="9350"/>
            </w:tabs>
            <w:rPr>
              <w:rFonts w:eastAsiaTheme="minorEastAsia"/>
              <w:noProof/>
              <w:sz w:val="22"/>
            </w:rPr>
          </w:pPr>
          <w:hyperlink w:anchor="_Toc328177737" w:history="1">
            <w:r w:rsidRPr="004D64C9">
              <w:rPr>
                <w:rStyle w:val="Hyperlink"/>
                <w:noProof/>
              </w:rPr>
              <w:t>Paquete: com.caloriecalc.presentation.graphs</w:t>
            </w:r>
            <w:r>
              <w:rPr>
                <w:noProof/>
                <w:webHidden/>
              </w:rPr>
              <w:tab/>
            </w:r>
            <w:r>
              <w:rPr>
                <w:noProof/>
                <w:webHidden/>
              </w:rPr>
              <w:fldChar w:fldCharType="begin"/>
            </w:r>
            <w:r>
              <w:rPr>
                <w:noProof/>
                <w:webHidden/>
              </w:rPr>
              <w:instrText xml:space="preserve"> PAGEREF _Toc328177737 \h </w:instrText>
            </w:r>
            <w:r>
              <w:rPr>
                <w:noProof/>
                <w:webHidden/>
              </w:rPr>
            </w:r>
            <w:r>
              <w:rPr>
                <w:noProof/>
                <w:webHidden/>
              </w:rPr>
              <w:fldChar w:fldCharType="separate"/>
            </w:r>
            <w:r w:rsidR="00627E2E">
              <w:rPr>
                <w:noProof/>
                <w:webHidden/>
              </w:rPr>
              <w:t>12</w:t>
            </w:r>
            <w:r>
              <w:rPr>
                <w:noProof/>
                <w:webHidden/>
              </w:rPr>
              <w:fldChar w:fldCharType="end"/>
            </w:r>
          </w:hyperlink>
        </w:p>
        <w:p w:rsidR="00F24714" w:rsidRDefault="00F24714">
          <w:pPr>
            <w:pStyle w:val="TOC2"/>
            <w:tabs>
              <w:tab w:val="right" w:leader="dot" w:pos="9350"/>
            </w:tabs>
            <w:rPr>
              <w:rFonts w:eastAsiaTheme="minorEastAsia"/>
              <w:noProof/>
              <w:sz w:val="22"/>
            </w:rPr>
          </w:pPr>
          <w:hyperlink w:anchor="_Toc328177738" w:history="1">
            <w:r w:rsidRPr="004D64C9">
              <w:rPr>
                <w:rStyle w:val="Hyperlink"/>
                <w:noProof/>
              </w:rPr>
              <w:t>Paquete: com.caloriecalc.security</w:t>
            </w:r>
            <w:r>
              <w:rPr>
                <w:noProof/>
                <w:webHidden/>
              </w:rPr>
              <w:tab/>
            </w:r>
            <w:r>
              <w:rPr>
                <w:noProof/>
                <w:webHidden/>
              </w:rPr>
              <w:fldChar w:fldCharType="begin"/>
            </w:r>
            <w:r>
              <w:rPr>
                <w:noProof/>
                <w:webHidden/>
              </w:rPr>
              <w:instrText xml:space="preserve"> PAGEREF _Toc328177738 \h </w:instrText>
            </w:r>
            <w:r>
              <w:rPr>
                <w:noProof/>
                <w:webHidden/>
              </w:rPr>
            </w:r>
            <w:r>
              <w:rPr>
                <w:noProof/>
                <w:webHidden/>
              </w:rPr>
              <w:fldChar w:fldCharType="separate"/>
            </w:r>
            <w:r w:rsidR="00627E2E">
              <w:rPr>
                <w:noProof/>
                <w:webHidden/>
              </w:rPr>
              <w:t>12</w:t>
            </w:r>
            <w:r>
              <w:rPr>
                <w:noProof/>
                <w:webHidden/>
              </w:rPr>
              <w:fldChar w:fldCharType="end"/>
            </w:r>
          </w:hyperlink>
        </w:p>
        <w:p w:rsidR="00F24714" w:rsidRDefault="00F24714">
          <w:pPr>
            <w:pStyle w:val="TOC2"/>
            <w:tabs>
              <w:tab w:val="right" w:leader="dot" w:pos="9350"/>
            </w:tabs>
            <w:rPr>
              <w:rFonts w:eastAsiaTheme="minorEastAsia"/>
              <w:noProof/>
              <w:sz w:val="22"/>
            </w:rPr>
          </w:pPr>
          <w:hyperlink w:anchor="_Toc328177739" w:history="1">
            <w:r w:rsidRPr="004D64C9">
              <w:rPr>
                <w:rStyle w:val="Hyperlink"/>
                <w:noProof/>
              </w:rPr>
              <w:t>Paquete: com.caloriecalc.services</w:t>
            </w:r>
            <w:r>
              <w:rPr>
                <w:noProof/>
                <w:webHidden/>
              </w:rPr>
              <w:tab/>
            </w:r>
            <w:r>
              <w:rPr>
                <w:noProof/>
                <w:webHidden/>
              </w:rPr>
              <w:fldChar w:fldCharType="begin"/>
            </w:r>
            <w:r>
              <w:rPr>
                <w:noProof/>
                <w:webHidden/>
              </w:rPr>
              <w:instrText xml:space="preserve"> PAGEREF _Toc328177739 \h </w:instrText>
            </w:r>
            <w:r>
              <w:rPr>
                <w:noProof/>
                <w:webHidden/>
              </w:rPr>
            </w:r>
            <w:r>
              <w:rPr>
                <w:noProof/>
                <w:webHidden/>
              </w:rPr>
              <w:fldChar w:fldCharType="separate"/>
            </w:r>
            <w:r w:rsidR="00627E2E">
              <w:rPr>
                <w:noProof/>
                <w:webHidden/>
              </w:rPr>
              <w:t>12</w:t>
            </w:r>
            <w:r>
              <w:rPr>
                <w:noProof/>
                <w:webHidden/>
              </w:rPr>
              <w:fldChar w:fldCharType="end"/>
            </w:r>
          </w:hyperlink>
        </w:p>
        <w:p w:rsidR="00F24714" w:rsidRDefault="00F24714">
          <w:pPr>
            <w:pStyle w:val="TOC1"/>
            <w:tabs>
              <w:tab w:val="right" w:leader="dot" w:pos="9350"/>
            </w:tabs>
            <w:rPr>
              <w:rFonts w:eastAsiaTheme="minorEastAsia"/>
              <w:noProof/>
              <w:sz w:val="22"/>
            </w:rPr>
          </w:pPr>
          <w:hyperlink w:anchor="_Toc328177740" w:history="1">
            <w:r w:rsidRPr="004D64C9">
              <w:rPr>
                <w:rStyle w:val="Hyperlink"/>
                <w:i/>
                <w:iCs/>
                <w:noProof/>
                <w:lang w:val="es-ES"/>
              </w:rPr>
              <w:t>Diseño de la Interfaz</w:t>
            </w:r>
            <w:r>
              <w:rPr>
                <w:noProof/>
                <w:webHidden/>
              </w:rPr>
              <w:tab/>
            </w:r>
            <w:r>
              <w:rPr>
                <w:noProof/>
                <w:webHidden/>
              </w:rPr>
              <w:fldChar w:fldCharType="begin"/>
            </w:r>
            <w:r>
              <w:rPr>
                <w:noProof/>
                <w:webHidden/>
              </w:rPr>
              <w:instrText xml:space="preserve"> PAGEREF _Toc328177740 \h </w:instrText>
            </w:r>
            <w:r>
              <w:rPr>
                <w:noProof/>
                <w:webHidden/>
              </w:rPr>
            </w:r>
            <w:r>
              <w:rPr>
                <w:noProof/>
                <w:webHidden/>
              </w:rPr>
              <w:fldChar w:fldCharType="separate"/>
            </w:r>
            <w:r w:rsidR="00627E2E">
              <w:rPr>
                <w:noProof/>
                <w:webHidden/>
              </w:rPr>
              <w:t>13</w:t>
            </w:r>
            <w:r>
              <w:rPr>
                <w:noProof/>
                <w:webHidden/>
              </w:rPr>
              <w:fldChar w:fldCharType="end"/>
            </w:r>
          </w:hyperlink>
        </w:p>
        <w:p w:rsidR="00F24714" w:rsidRDefault="00F24714">
          <w:pPr>
            <w:pStyle w:val="TOC1"/>
            <w:tabs>
              <w:tab w:val="right" w:leader="dot" w:pos="9350"/>
            </w:tabs>
            <w:rPr>
              <w:rFonts w:eastAsiaTheme="minorEastAsia"/>
              <w:noProof/>
              <w:sz w:val="22"/>
            </w:rPr>
          </w:pPr>
          <w:hyperlink w:anchor="_Toc328177741" w:history="1">
            <w:r w:rsidRPr="004D64C9">
              <w:rPr>
                <w:rStyle w:val="Hyperlink"/>
                <w:i/>
                <w:iCs/>
                <w:noProof/>
                <w:lang w:val="es-ES"/>
              </w:rPr>
              <w:t>Pruebas</w:t>
            </w:r>
            <w:r>
              <w:rPr>
                <w:noProof/>
                <w:webHidden/>
              </w:rPr>
              <w:tab/>
            </w:r>
            <w:r>
              <w:rPr>
                <w:noProof/>
                <w:webHidden/>
              </w:rPr>
              <w:fldChar w:fldCharType="begin"/>
            </w:r>
            <w:r>
              <w:rPr>
                <w:noProof/>
                <w:webHidden/>
              </w:rPr>
              <w:instrText xml:space="preserve"> PAGEREF _Toc328177741 \h </w:instrText>
            </w:r>
            <w:r>
              <w:rPr>
                <w:noProof/>
                <w:webHidden/>
              </w:rPr>
            </w:r>
            <w:r>
              <w:rPr>
                <w:noProof/>
                <w:webHidden/>
              </w:rPr>
              <w:fldChar w:fldCharType="separate"/>
            </w:r>
            <w:r w:rsidR="00627E2E">
              <w:rPr>
                <w:noProof/>
                <w:webHidden/>
              </w:rPr>
              <w:t>18</w:t>
            </w:r>
            <w:r>
              <w:rPr>
                <w:noProof/>
                <w:webHidden/>
              </w:rPr>
              <w:fldChar w:fldCharType="end"/>
            </w:r>
          </w:hyperlink>
        </w:p>
        <w:p w:rsidR="00F24714" w:rsidRDefault="00F24714">
          <w:pPr>
            <w:pStyle w:val="TOC2"/>
            <w:tabs>
              <w:tab w:val="right" w:leader="dot" w:pos="9350"/>
            </w:tabs>
            <w:rPr>
              <w:rFonts w:eastAsiaTheme="minorEastAsia"/>
              <w:noProof/>
              <w:sz w:val="22"/>
            </w:rPr>
          </w:pPr>
          <w:hyperlink w:anchor="_Toc328177742" w:history="1">
            <w:r w:rsidRPr="004D64C9">
              <w:rPr>
                <w:rStyle w:val="Hyperlink"/>
                <w:noProof/>
              </w:rPr>
              <w:t>Descripción de las pruebas</w:t>
            </w:r>
            <w:r>
              <w:rPr>
                <w:noProof/>
                <w:webHidden/>
              </w:rPr>
              <w:tab/>
            </w:r>
            <w:r>
              <w:rPr>
                <w:noProof/>
                <w:webHidden/>
              </w:rPr>
              <w:fldChar w:fldCharType="begin"/>
            </w:r>
            <w:r>
              <w:rPr>
                <w:noProof/>
                <w:webHidden/>
              </w:rPr>
              <w:instrText xml:space="preserve"> PAGEREF _Toc328177742 \h </w:instrText>
            </w:r>
            <w:r>
              <w:rPr>
                <w:noProof/>
                <w:webHidden/>
              </w:rPr>
            </w:r>
            <w:r>
              <w:rPr>
                <w:noProof/>
                <w:webHidden/>
              </w:rPr>
              <w:fldChar w:fldCharType="separate"/>
            </w:r>
            <w:r w:rsidR="00627E2E">
              <w:rPr>
                <w:noProof/>
                <w:webHidden/>
              </w:rPr>
              <w:t>18</w:t>
            </w:r>
            <w:r>
              <w:rPr>
                <w:noProof/>
                <w:webHidden/>
              </w:rPr>
              <w:fldChar w:fldCharType="end"/>
            </w:r>
          </w:hyperlink>
        </w:p>
        <w:p w:rsidR="00F24714" w:rsidRDefault="00F24714">
          <w:pPr>
            <w:pStyle w:val="TOC1"/>
            <w:tabs>
              <w:tab w:val="right" w:leader="dot" w:pos="9350"/>
            </w:tabs>
            <w:rPr>
              <w:rFonts w:eastAsiaTheme="minorEastAsia"/>
              <w:noProof/>
              <w:sz w:val="22"/>
            </w:rPr>
          </w:pPr>
          <w:hyperlink w:anchor="_Toc328177743" w:history="1">
            <w:r w:rsidRPr="004D64C9">
              <w:rPr>
                <w:rStyle w:val="Hyperlink"/>
                <w:i/>
                <w:iCs/>
                <w:noProof/>
                <w:lang w:val="es-ES"/>
              </w:rPr>
              <w:t>Entorno tecnológico del sistema</w:t>
            </w:r>
            <w:r>
              <w:rPr>
                <w:noProof/>
                <w:webHidden/>
              </w:rPr>
              <w:tab/>
            </w:r>
            <w:r>
              <w:rPr>
                <w:noProof/>
                <w:webHidden/>
              </w:rPr>
              <w:fldChar w:fldCharType="begin"/>
            </w:r>
            <w:r>
              <w:rPr>
                <w:noProof/>
                <w:webHidden/>
              </w:rPr>
              <w:instrText xml:space="preserve"> PAGEREF _Toc328177743 \h </w:instrText>
            </w:r>
            <w:r>
              <w:rPr>
                <w:noProof/>
                <w:webHidden/>
              </w:rPr>
            </w:r>
            <w:r>
              <w:rPr>
                <w:noProof/>
                <w:webHidden/>
              </w:rPr>
              <w:fldChar w:fldCharType="separate"/>
            </w:r>
            <w:r w:rsidR="00627E2E">
              <w:rPr>
                <w:noProof/>
                <w:webHidden/>
              </w:rPr>
              <w:t>19</w:t>
            </w:r>
            <w:r>
              <w:rPr>
                <w:noProof/>
                <w:webHidden/>
              </w:rPr>
              <w:fldChar w:fldCharType="end"/>
            </w:r>
          </w:hyperlink>
        </w:p>
        <w:p w:rsidR="00BE290A" w:rsidRPr="008F1606" w:rsidRDefault="00CF3495">
          <w:pPr>
            <w:rPr>
              <w:lang w:val="es-ES"/>
            </w:rPr>
          </w:pPr>
          <w:r w:rsidRPr="008F1606">
            <w:rPr>
              <w:lang w:val="es-ES"/>
            </w:rPr>
            <w:fldChar w:fldCharType="end"/>
          </w:r>
        </w:p>
      </w:sdtContent>
    </w:sdt>
    <w:p w:rsidR="009C616E" w:rsidRPr="008F1606" w:rsidRDefault="009C616E" w:rsidP="009C616E">
      <w:pPr>
        <w:rPr>
          <w:i/>
          <w:iCs/>
          <w:lang w:val="es-ES"/>
        </w:rPr>
      </w:pPr>
      <w:r w:rsidRPr="008F1606">
        <w:rPr>
          <w:i/>
          <w:iCs/>
          <w:lang w:val="es-ES"/>
        </w:rPr>
        <w:t xml:space="preserve">  </w:t>
      </w:r>
    </w:p>
    <w:p w:rsidR="00053A90" w:rsidRPr="008F1606" w:rsidRDefault="00053A90" w:rsidP="00053A90">
      <w:pPr>
        <w:pStyle w:val="Heading1"/>
        <w:rPr>
          <w:i/>
          <w:iCs/>
          <w:lang w:val="es-ES"/>
        </w:rPr>
      </w:pPr>
      <w:bookmarkStart w:id="0" w:name="_Toc305969432"/>
      <w:bookmarkStart w:id="1" w:name="_Toc328177710"/>
      <w:r w:rsidRPr="008F1606">
        <w:rPr>
          <w:i/>
          <w:iCs/>
          <w:lang w:val="es-ES"/>
        </w:rPr>
        <w:lastRenderedPageBreak/>
        <w:t>Introducción</w:t>
      </w:r>
      <w:bookmarkEnd w:id="0"/>
      <w:bookmarkEnd w:id="1"/>
    </w:p>
    <w:p w:rsidR="00BE290A" w:rsidRPr="008F1606" w:rsidRDefault="00BE290A" w:rsidP="00BE290A">
      <w:pPr>
        <w:pStyle w:val="Cuerpo"/>
      </w:pPr>
    </w:p>
    <w:p w:rsidR="00A07842" w:rsidRPr="00A07842" w:rsidRDefault="00A07842" w:rsidP="00A07842">
      <w:pPr>
        <w:pStyle w:val="Cuerpo"/>
      </w:pPr>
      <w:r w:rsidRPr="00A07842">
        <w:t xml:space="preserve">En este documento nos </w:t>
      </w:r>
      <w:r>
        <w:t>centraremos</w:t>
      </w:r>
      <w:r w:rsidRPr="00A07842">
        <w:t xml:space="preserve"> en todos aquellos aspectos relacionados</w:t>
      </w:r>
      <w:r>
        <w:t xml:space="preserve"> </w:t>
      </w:r>
      <w:r w:rsidRPr="00A07842">
        <w:t>con la especificación del diseño, entrando en el dominio de la solución del</w:t>
      </w:r>
      <w:r>
        <w:t xml:space="preserve"> </w:t>
      </w:r>
      <w:r w:rsidRPr="00A07842">
        <w:t>problema: la fase de desarrollo.</w:t>
      </w:r>
    </w:p>
    <w:p w:rsidR="00A07842" w:rsidRDefault="00A07842" w:rsidP="00A07842">
      <w:pPr>
        <w:pStyle w:val="Cuerpo"/>
      </w:pPr>
      <w:r w:rsidRPr="00A07842">
        <w:t>Se dará a conocer el ámbito sobre la que actúa la aplicación; los datos con los</w:t>
      </w:r>
      <w:r>
        <w:t xml:space="preserve"> </w:t>
      </w:r>
      <w:r w:rsidRPr="00A07842">
        <w:t>que interactúa el sistema, la estructura modular, la estructura del programa en</w:t>
      </w:r>
      <w:r>
        <w:t xml:space="preserve"> </w:t>
      </w:r>
      <w:r w:rsidRPr="00A07842">
        <w:t>relación con la estructura de los datos, el diseño final de la interfaz y los algoritmos</w:t>
      </w:r>
      <w:r>
        <w:t xml:space="preserve"> </w:t>
      </w:r>
      <w:r w:rsidRPr="00A07842">
        <w:t xml:space="preserve">más relevantes. </w:t>
      </w:r>
    </w:p>
    <w:p w:rsidR="00A07842" w:rsidRPr="00A07842" w:rsidRDefault="00A07842" w:rsidP="00A07842">
      <w:pPr>
        <w:pStyle w:val="Cuerpo"/>
      </w:pPr>
      <w:r w:rsidRPr="00A07842">
        <w:t>También se mostrará las pruebas de los diferentes módulos que</w:t>
      </w:r>
      <w:r>
        <w:t xml:space="preserve"> </w:t>
      </w:r>
      <w:r w:rsidRPr="00A07842">
        <w:t xml:space="preserve">componen el sistema y el soporte tecnológico utilizado. Por último se </w:t>
      </w:r>
      <w:r>
        <w:t>incluirá un manual para el programador recogiendo todas las directrices necesarias para desarrollar y depurar la aplicación.</w:t>
      </w:r>
    </w:p>
    <w:p w:rsidR="00BE290A" w:rsidRPr="008F1606" w:rsidRDefault="00BE290A" w:rsidP="00BE290A">
      <w:pPr>
        <w:pStyle w:val="Cuerpo"/>
      </w:pPr>
    </w:p>
    <w:p w:rsidR="00293EEC" w:rsidRDefault="00053A90" w:rsidP="00053A90">
      <w:pPr>
        <w:pStyle w:val="Heading1"/>
        <w:rPr>
          <w:i/>
          <w:iCs/>
          <w:lang w:val="es-ES"/>
        </w:rPr>
      </w:pPr>
      <w:bookmarkStart w:id="2" w:name="_Toc305969433"/>
      <w:bookmarkStart w:id="3" w:name="_Toc328177711"/>
      <w:r w:rsidRPr="008F1606">
        <w:rPr>
          <w:i/>
          <w:iCs/>
          <w:lang w:val="es-ES"/>
        </w:rPr>
        <w:lastRenderedPageBreak/>
        <w:t>Ámbito del software</w:t>
      </w:r>
      <w:bookmarkEnd w:id="2"/>
      <w:bookmarkEnd w:id="3"/>
    </w:p>
    <w:p w:rsidR="00293EEC" w:rsidRDefault="00293EEC" w:rsidP="00293EEC">
      <w:pPr>
        <w:rPr>
          <w:lang w:val="es-ES"/>
        </w:rPr>
      </w:pPr>
    </w:p>
    <w:p w:rsidR="00293EEC" w:rsidRDefault="00293EEC" w:rsidP="00293EEC">
      <w:pPr>
        <w:pStyle w:val="Cuerpo"/>
      </w:pPr>
      <w:r>
        <w:t xml:space="preserve">Esta aplicación está destinada a fines lúdicos, se trata de una aplicación para móvil categorizada dentro del ámbito de la Salud y Bienestar. La aplicación realiza el cálculo del número de calorías quemadas durante la realización de distintos tipos de ejercicios fomentando los hábitos saludables de los usuarios finales. No existe una edad mínima para los usuarios, pero en general la aplicación está destinada para </w:t>
      </w:r>
      <w:r w:rsidR="00FE41C0">
        <w:t>ser usada por</w:t>
      </w:r>
      <w:r>
        <w:t xml:space="preserve"> adultos jóvenes y deportistas ocasionales que quieran medir su progreso durante la actividad.</w:t>
      </w:r>
    </w:p>
    <w:p w:rsidR="00053A90" w:rsidRPr="008F1606" w:rsidRDefault="00053A90" w:rsidP="00053A90">
      <w:pPr>
        <w:pStyle w:val="Heading1"/>
        <w:rPr>
          <w:i/>
          <w:iCs/>
          <w:lang w:val="es-ES"/>
        </w:rPr>
      </w:pPr>
      <w:bookmarkStart w:id="4" w:name="_Toc305969434"/>
      <w:bookmarkStart w:id="5" w:name="_Toc328177712"/>
      <w:r w:rsidRPr="008F1606">
        <w:rPr>
          <w:i/>
          <w:iCs/>
          <w:lang w:val="es-ES"/>
        </w:rPr>
        <w:lastRenderedPageBreak/>
        <w:t>Diseño de datos</w:t>
      </w:r>
      <w:bookmarkEnd w:id="4"/>
      <w:bookmarkEnd w:id="5"/>
    </w:p>
    <w:p w:rsidR="00053A90" w:rsidRPr="008F1606" w:rsidRDefault="00053A90" w:rsidP="00A02A36">
      <w:pPr>
        <w:pStyle w:val="Heading2"/>
      </w:pPr>
      <w:bookmarkStart w:id="6" w:name="_Toc305969435"/>
      <w:bookmarkStart w:id="7" w:name="_Toc328177713"/>
      <w:r w:rsidRPr="008F1606">
        <w:t>Objetos de datos</w:t>
      </w:r>
      <w:bookmarkEnd w:id="6"/>
      <w:bookmarkEnd w:id="7"/>
    </w:p>
    <w:p w:rsidR="00053A90" w:rsidRPr="008F1606" w:rsidRDefault="00053A90" w:rsidP="00A02A36">
      <w:pPr>
        <w:pStyle w:val="Heading2"/>
      </w:pPr>
      <w:bookmarkStart w:id="8" w:name="_Toc305969436"/>
      <w:bookmarkStart w:id="9" w:name="_Toc328177714"/>
      <w:r w:rsidRPr="008F1606">
        <w:t>Diseño de la base de datos</w:t>
      </w:r>
      <w:bookmarkEnd w:id="8"/>
      <w:bookmarkEnd w:id="9"/>
    </w:p>
    <w:p w:rsidR="00053A90" w:rsidRPr="008F1606" w:rsidRDefault="00053A90" w:rsidP="00053A90">
      <w:pPr>
        <w:pStyle w:val="Heading1"/>
        <w:rPr>
          <w:i/>
          <w:iCs/>
          <w:lang w:val="es-ES"/>
        </w:rPr>
      </w:pPr>
      <w:bookmarkStart w:id="10" w:name="_Toc305969439"/>
      <w:bookmarkStart w:id="11" w:name="_Toc328177715"/>
      <w:r w:rsidRPr="008F1606">
        <w:rPr>
          <w:i/>
          <w:iCs/>
          <w:lang w:val="es-ES"/>
        </w:rPr>
        <w:lastRenderedPageBreak/>
        <w:t>Diseño procedimental</w:t>
      </w:r>
      <w:bookmarkEnd w:id="10"/>
      <w:bookmarkEnd w:id="11"/>
    </w:p>
    <w:p w:rsidR="00D23025" w:rsidRPr="00D23025" w:rsidRDefault="00053A90" w:rsidP="00D23025">
      <w:pPr>
        <w:pStyle w:val="Heading2"/>
      </w:pPr>
      <w:bookmarkStart w:id="12" w:name="_Toc305969440"/>
      <w:bookmarkStart w:id="13" w:name="_Toc328177716"/>
      <w:r w:rsidRPr="008F1606">
        <w:t>Diagrama</w:t>
      </w:r>
      <w:r w:rsidR="00F85119">
        <w:t>s</w:t>
      </w:r>
      <w:r w:rsidRPr="008F1606">
        <w:t xml:space="preserve"> de secuencia</w:t>
      </w:r>
      <w:bookmarkEnd w:id="12"/>
      <w:bookmarkEnd w:id="13"/>
    </w:p>
    <w:p w:rsidR="00D23025" w:rsidRDefault="005423FD" w:rsidP="00D23025">
      <w:pPr>
        <w:pStyle w:val="Cuerpo"/>
      </w:pPr>
      <w:r w:rsidRPr="005423FD">
        <w:t>Mediante diagramas de secuencia se mostrará todo los procedimientos por los que pasa las distintas acciones que se producirán en la aplicación.</w:t>
      </w:r>
      <w:r>
        <w:t xml:space="preserve"> </w:t>
      </w:r>
      <w:r w:rsidRPr="005423FD">
        <w:t>Los diagramas de secuencia se establecen a partir de las plantillas de requisitos funcionales facilitadas en el anexo II del presente documento.</w:t>
      </w:r>
      <w:bookmarkStart w:id="14" w:name="_Toc328177717"/>
    </w:p>
    <w:p w:rsidR="00D23025" w:rsidRDefault="005349C2" w:rsidP="00FF4FAA">
      <w:pPr>
        <w:pStyle w:val="Heading30"/>
      </w:pPr>
      <w:r>
        <w:t>Registrar Usuario</w:t>
      </w:r>
      <w:bookmarkEnd w:id="14"/>
    </w:p>
    <w:p w:rsidR="00D23025" w:rsidRDefault="00D23025" w:rsidP="00D23025">
      <w:pPr>
        <w:pStyle w:val="Heading30"/>
        <w:keepNext/>
        <w:jc w:val="center"/>
      </w:pPr>
      <w:r>
        <w:br/>
      </w:r>
      <w:r>
        <w:rPr>
          <w:noProof/>
          <w:lang w:val="en-US"/>
        </w:rPr>
        <w:drawing>
          <wp:inline distT="0" distB="0" distL="0" distR="0">
            <wp:extent cx="5396270" cy="4225925"/>
            <wp:effectExtent l="19050" t="0" r="0" b="0"/>
            <wp:docPr id="28" name="Picture 27" descr="registrar_usu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_usuario.JPG"/>
                    <pic:cNvPicPr/>
                  </pic:nvPicPr>
                  <pic:blipFill>
                    <a:blip r:embed="rId9" cstate="print"/>
                    <a:stretch>
                      <a:fillRect/>
                    </a:stretch>
                  </pic:blipFill>
                  <pic:spPr>
                    <a:xfrm>
                      <a:off x="0" y="0"/>
                      <a:ext cx="5396270" cy="4225925"/>
                    </a:xfrm>
                    <a:prstGeom prst="rect">
                      <a:avLst/>
                    </a:prstGeom>
                  </pic:spPr>
                </pic:pic>
              </a:graphicData>
            </a:graphic>
          </wp:inline>
        </w:drawing>
      </w:r>
    </w:p>
    <w:p w:rsidR="005423FD" w:rsidRPr="00D23025" w:rsidRDefault="00D23025" w:rsidP="00D23025">
      <w:pPr>
        <w:pStyle w:val="Caption"/>
        <w:jc w:val="center"/>
        <w:rPr>
          <w:lang w:val="es-ES"/>
        </w:rPr>
      </w:pPr>
      <w:r w:rsidRPr="00D23025">
        <w:rPr>
          <w:lang w:val="es-ES"/>
        </w:rPr>
        <w:t xml:space="preserve">Figura </w:t>
      </w:r>
      <w:r w:rsidRPr="00D23025">
        <w:rPr>
          <w:lang w:val="es-ES"/>
        </w:rPr>
        <w:fldChar w:fldCharType="begin"/>
      </w:r>
      <w:r w:rsidRPr="00D23025">
        <w:rPr>
          <w:lang w:val="es-ES"/>
        </w:rPr>
        <w:instrText xml:space="preserve"> SEQ Figura \* ARABIC </w:instrText>
      </w:r>
      <w:r w:rsidRPr="00D23025">
        <w:rPr>
          <w:lang w:val="es-ES"/>
        </w:rPr>
        <w:fldChar w:fldCharType="separate"/>
      </w:r>
      <w:r w:rsidR="005B708A">
        <w:rPr>
          <w:noProof/>
          <w:lang w:val="es-ES"/>
        </w:rPr>
        <w:t>1</w:t>
      </w:r>
      <w:r w:rsidRPr="00D23025">
        <w:rPr>
          <w:lang w:val="es-ES"/>
        </w:rPr>
        <w:fldChar w:fldCharType="end"/>
      </w:r>
      <w:r w:rsidRPr="00D23025">
        <w:rPr>
          <w:lang w:val="es-ES"/>
        </w:rPr>
        <w:t>. Diagrama de secuencias. Registrar Usuario</w:t>
      </w:r>
    </w:p>
    <w:p w:rsidR="00D23025" w:rsidRDefault="00D23025">
      <w:pPr>
        <w:rPr>
          <w:rFonts w:asciiTheme="majorHAnsi" w:eastAsiaTheme="majorEastAsia" w:hAnsiTheme="majorHAnsi" w:cstheme="majorBidi"/>
          <w:b/>
          <w:bCs/>
          <w:color w:val="000000" w:themeColor="text1"/>
          <w:lang w:val="es-ES"/>
        </w:rPr>
      </w:pPr>
      <w:bookmarkStart w:id="15" w:name="_Toc328177718"/>
      <w:r>
        <w:br w:type="page"/>
      </w:r>
    </w:p>
    <w:p w:rsidR="005349C2" w:rsidRDefault="005349C2" w:rsidP="00FF4FAA">
      <w:pPr>
        <w:pStyle w:val="Heading30"/>
      </w:pPr>
      <w:r>
        <w:lastRenderedPageBreak/>
        <w:t>Login</w:t>
      </w:r>
      <w:bookmarkEnd w:id="15"/>
    </w:p>
    <w:p w:rsidR="005349C2" w:rsidRDefault="00F867A6" w:rsidP="00FF4FAA">
      <w:pPr>
        <w:pStyle w:val="Heading30"/>
      </w:pPr>
      <w:bookmarkStart w:id="16" w:name="_Toc328177719"/>
      <w:r>
        <w:t>Fallar Login</w:t>
      </w:r>
      <w:bookmarkEnd w:id="16"/>
    </w:p>
    <w:p w:rsidR="00F867A6" w:rsidRDefault="00F867A6" w:rsidP="00FF4FAA">
      <w:pPr>
        <w:pStyle w:val="Heading30"/>
      </w:pPr>
      <w:bookmarkStart w:id="17" w:name="_Toc328177720"/>
      <w:r>
        <w:t>Logout</w:t>
      </w:r>
      <w:bookmarkEnd w:id="17"/>
    </w:p>
    <w:p w:rsidR="00F867A6" w:rsidRDefault="00F867A6" w:rsidP="00FF4FAA">
      <w:pPr>
        <w:pStyle w:val="Heading30"/>
      </w:pPr>
      <w:bookmarkStart w:id="18" w:name="_Toc328177721"/>
      <w:r>
        <w:t>Recuperar Contraseña</w:t>
      </w:r>
      <w:bookmarkEnd w:id="18"/>
    </w:p>
    <w:p w:rsidR="00F867A6" w:rsidRDefault="00F867A6" w:rsidP="00FF4FAA">
      <w:pPr>
        <w:pStyle w:val="Heading30"/>
      </w:pPr>
      <w:bookmarkStart w:id="19" w:name="_Toc328177722"/>
      <w:r>
        <w:t>Modificar Cuenta</w:t>
      </w:r>
      <w:bookmarkEnd w:id="19"/>
    </w:p>
    <w:p w:rsidR="00F867A6" w:rsidRDefault="00F867A6" w:rsidP="00FF4FAA">
      <w:pPr>
        <w:pStyle w:val="Heading30"/>
      </w:pPr>
      <w:bookmarkStart w:id="20" w:name="_Toc328177723"/>
      <w:r>
        <w:t>Cancelar cuenta</w:t>
      </w:r>
      <w:bookmarkEnd w:id="20"/>
    </w:p>
    <w:p w:rsidR="00F867A6" w:rsidRDefault="00F867A6" w:rsidP="00FF4FAA">
      <w:pPr>
        <w:pStyle w:val="Heading30"/>
      </w:pPr>
      <w:bookmarkStart w:id="21" w:name="_Toc328177724"/>
      <w:r>
        <w:t>Crear Ejercicio (Iniciar, actualizar, acabar)</w:t>
      </w:r>
      <w:bookmarkEnd w:id="21"/>
    </w:p>
    <w:p w:rsidR="00F867A6" w:rsidRDefault="00D23025" w:rsidP="00FF4FAA">
      <w:pPr>
        <w:pStyle w:val="Heading30"/>
      </w:pPr>
      <w:bookmarkStart w:id="22" w:name="_Toc328177725"/>
      <w:r>
        <w:br w:type="column"/>
      </w:r>
      <w:r w:rsidR="00F867A6">
        <w:lastRenderedPageBreak/>
        <w:t>Borrar Ejercicio</w:t>
      </w:r>
      <w:bookmarkEnd w:id="22"/>
    </w:p>
    <w:p w:rsidR="00D23025" w:rsidRDefault="00D23025" w:rsidP="00D23025">
      <w:pPr>
        <w:pStyle w:val="Cuerpo"/>
        <w:keepNext/>
      </w:pPr>
      <w:r>
        <w:rPr>
          <w:noProof/>
          <w:lang w:val="en-US"/>
        </w:rPr>
        <w:drawing>
          <wp:inline distT="0" distB="0" distL="0" distR="0">
            <wp:extent cx="5476875" cy="4257675"/>
            <wp:effectExtent l="19050" t="0" r="9525" b="0"/>
            <wp:docPr id="29" name="Picture 28" descr="borrar_ejercici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rrar_ejercicios.JPG"/>
                    <pic:cNvPicPr/>
                  </pic:nvPicPr>
                  <pic:blipFill>
                    <a:blip r:embed="rId10" cstate="print"/>
                    <a:stretch>
                      <a:fillRect/>
                    </a:stretch>
                  </pic:blipFill>
                  <pic:spPr>
                    <a:xfrm>
                      <a:off x="0" y="0"/>
                      <a:ext cx="5476875" cy="4257675"/>
                    </a:xfrm>
                    <a:prstGeom prst="rect">
                      <a:avLst/>
                    </a:prstGeom>
                  </pic:spPr>
                </pic:pic>
              </a:graphicData>
            </a:graphic>
          </wp:inline>
        </w:drawing>
      </w:r>
    </w:p>
    <w:p w:rsidR="00D23025" w:rsidRPr="00D23025" w:rsidRDefault="00D23025" w:rsidP="00D23025">
      <w:pPr>
        <w:pStyle w:val="Caption"/>
        <w:jc w:val="center"/>
        <w:rPr>
          <w:lang w:val="es-ES"/>
        </w:rPr>
      </w:pPr>
      <w:r w:rsidRPr="00D23025">
        <w:rPr>
          <w:lang w:val="es-ES"/>
        </w:rPr>
        <w:t xml:space="preserve">Figura </w:t>
      </w:r>
      <w:r w:rsidRPr="00D23025">
        <w:rPr>
          <w:lang w:val="es-ES"/>
        </w:rPr>
        <w:fldChar w:fldCharType="begin"/>
      </w:r>
      <w:r w:rsidRPr="00D23025">
        <w:rPr>
          <w:lang w:val="es-ES"/>
        </w:rPr>
        <w:instrText xml:space="preserve"> SEQ Figura \* ARABIC </w:instrText>
      </w:r>
      <w:r w:rsidRPr="00D23025">
        <w:rPr>
          <w:lang w:val="es-ES"/>
        </w:rPr>
        <w:fldChar w:fldCharType="separate"/>
      </w:r>
      <w:r w:rsidR="005B708A">
        <w:rPr>
          <w:noProof/>
          <w:lang w:val="es-ES"/>
        </w:rPr>
        <w:t>2</w:t>
      </w:r>
      <w:r w:rsidRPr="00D23025">
        <w:rPr>
          <w:lang w:val="es-ES"/>
        </w:rPr>
        <w:fldChar w:fldCharType="end"/>
      </w:r>
      <w:r w:rsidRPr="00D23025">
        <w:rPr>
          <w:lang w:val="es-ES"/>
        </w:rPr>
        <w:t>. Diagrama de secuencias. Borrar Ejercicio</w:t>
      </w:r>
    </w:p>
    <w:p w:rsidR="00D23025" w:rsidRPr="00D23025" w:rsidRDefault="00D23025" w:rsidP="00D23025">
      <w:pPr>
        <w:pStyle w:val="Cuerpo"/>
      </w:pPr>
    </w:p>
    <w:p w:rsidR="00F867A6" w:rsidRDefault="00F867A6" w:rsidP="00FF4FAA">
      <w:pPr>
        <w:pStyle w:val="Heading30"/>
      </w:pPr>
      <w:bookmarkStart w:id="23" w:name="_Toc328177726"/>
      <w:r>
        <w:t>Ver listado de estadísticas</w:t>
      </w:r>
      <w:bookmarkEnd w:id="23"/>
      <w:r>
        <w:t xml:space="preserve"> </w:t>
      </w:r>
    </w:p>
    <w:p w:rsidR="00F867A6" w:rsidRDefault="00F867A6" w:rsidP="00FF4FAA">
      <w:pPr>
        <w:pStyle w:val="Heading30"/>
      </w:pPr>
      <w:bookmarkStart w:id="24" w:name="_Toc328177727"/>
      <w:r>
        <w:t>Consultar estadística</w:t>
      </w:r>
      <w:bookmarkEnd w:id="24"/>
    </w:p>
    <w:p w:rsidR="005B708A" w:rsidRDefault="005B708A" w:rsidP="00FF4FAA">
      <w:pPr>
        <w:pStyle w:val="Heading30"/>
      </w:pPr>
      <w:bookmarkStart w:id="25" w:name="_Toc328177728"/>
      <w:r>
        <w:br/>
      </w:r>
    </w:p>
    <w:p w:rsidR="005B708A" w:rsidRDefault="005B708A" w:rsidP="005B708A">
      <w:pPr>
        <w:pStyle w:val="Cuerpo"/>
        <w:rPr>
          <w:rFonts w:asciiTheme="majorHAnsi" w:eastAsiaTheme="majorEastAsia" w:hAnsiTheme="majorHAnsi" w:cstheme="majorBidi"/>
          <w:color w:val="000000" w:themeColor="text1"/>
        </w:rPr>
      </w:pPr>
      <w:r>
        <w:br w:type="page"/>
      </w:r>
    </w:p>
    <w:p w:rsidR="00F867A6" w:rsidRDefault="00F867A6" w:rsidP="00FF4FAA">
      <w:pPr>
        <w:pStyle w:val="Heading30"/>
      </w:pPr>
      <w:r>
        <w:lastRenderedPageBreak/>
        <w:t>Ver histórico de ejercicios</w:t>
      </w:r>
      <w:bookmarkEnd w:id="25"/>
    </w:p>
    <w:p w:rsidR="005B708A" w:rsidRDefault="005B708A" w:rsidP="005B708A">
      <w:pPr>
        <w:pStyle w:val="Cuerpo"/>
        <w:keepNext/>
      </w:pPr>
      <w:r>
        <w:rPr>
          <w:noProof/>
          <w:lang w:val="en-US"/>
        </w:rPr>
        <w:drawing>
          <wp:inline distT="0" distB="0" distL="0" distR="0">
            <wp:extent cx="5943600" cy="4355465"/>
            <wp:effectExtent l="19050" t="0" r="0" b="0"/>
            <wp:docPr id="30" name="Picture 29" descr="historico_ejercici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ico_ejercicios.JPG"/>
                    <pic:cNvPicPr/>
                  </pic:nvPicPr>
                  <pic:blipFill>
                    <a:blip r:embed="rId11" cstate="print"/>
                    <a:stretch>
                      <a:fillRect/>
                    </a:stretch>
                  </pic:blipFill>
                  <pic:spPr>
                    <a:xfrm>
                      <a:off x="0" y="0"/>
                      <a:ext cx="5943600" cy="4355465"/>
                    </a:xfrm>
                    <a:prstGeom prst="rect">
                      <a:avLst/>
                    </a:prstGeom>
                  </pic:spPr>
                </pic:pic>
              </a:graphicData>
            </a:graphic>
          </wp:inline>
        </w:drawing>
      </w:r>
    </w:p>
    <w:p w:rsidR="005B708A" w:rsidRDefault="005B708A" w:rsidP="005B708A">
      <w:pPr>
        <w:pStyle w:val="Caption"/>
        <w:jc w:val="center"/>
        <w:rPr>
          <w:lang w:val="es-ES"/>
        </w:rPr>
      </w:pPr>
      <w:r w:rsidRPr="005B708A">
        <w:rPr>
          <w:lang w:val="es-ES"/>
        </w:rPr>
        <w:t xml:space="preserve">Figura </w:t>
      </w:r>
      <w:r w:rsidRPr="005B708A">
        <w:rPr>
          <w:lang w:val="es-ES"/>
        </w:rPr>
        <w:fldChar w:fldCharType="begin"/>
      </w:r>
      <w:r w:rsidRPr="005B708A">
        <w:rPr>
          <w:lang w:val="es-ES"/>
        </w:rPr>
        <w:instrText xml:space="preserve"> SEQ Figura \* ARABIC </w:instrText>
      </w:r>
      <w:r w:rsidRPr="005B708A">
        <w:rPr>
          <w:lang w:val="es-ES"/>
        </w:rPr>
        <w:fldChar w:fldCharType="separate"/>
      </w:r>
      <w:r w:rsidRPr="005B708A">
        <w:rPr>
          <w:noProof/>
          <w:lang w:val="es-ES"/>
        </w:rPr>
        <w:t>3</w:t>
      </w:r>
      <w:r w:rsidRPr="005B708A">
        <w:rPr>
          <w:lang w:val="es-ES"/>
        </w:rPr>
        <w:fldChar w:fldCharType="end"/>
      </w:r>
      <w:r w:rsidRPr="005B708A">
        <w:rPr>
          <w:lang w:val="es-ES"/>
        </w:rPr>
        <w:t>. Diagrama de secuencias. Ver histórico ejercicios</w:t>
      </w:r>
    </w:p>
    <w:p w:rsidR="005B708A" w:rsidRPr="005B708A" w:rsidRDefault="005B708A" w:rsidP="005B708A">
      <w:pPr>
        <w:rPr>
          <w:lang w:val="es-ES"/>
        </w:rPr>
      </w:pPr>
    </w:p>
    <w:p w:rsidR="00F867A6" w:rsidRDefault="00F867A6" w:rsidP="00FF4FAA">
      <w:pPr>
        <w:pStyle w:val="Heading30"/>
      </w:pPr>
      <w:bookmarkStart w:id="26" w:name="_Toc328177729"/>
      <w:r>
        <w:t>Ver recorrido asociado a un ejercicio</w:t>
      </w:r>
      <w:bookmarkEnd w:id="26"/>
    </w:p>
    <w:p w:rsidR="001457B5" w:rsidRDefault="00F867A6" w:rsidP="001457B5">
      <w:pPr>
        <w:pStyle w:val="Heading30"/>
      </w:pPr>
      <w:bookmarkStart w:id="27" w:name="_Toc328177730"/>
      <w:r>
        <w:t>Ver marcas relativas a un ejercicio</w:t>
      </w:r>
      <w:bookmarkEnd w:id="27"/>
    </w:p>
    <w:p w:rsidR="001457B5" w:rsidRDefault="001457B5" w:rsidP="001457B5">
      <w:pPr>
        <w:pStyle w:val="Cuerpo"/>
        <w:rPr>
          <w:rFonts w:asciiTheme="majorHAnsi" w:eastAsiaTheme="majorEastAsia" w:hAnsiTheme="majorHAnsi" w:cstheme="majorBidi"/>
          <w:color w:val="000000" w:themeColor="text1"/>
        </w:rPr>
      </w:pPr>
      <w:r>
        <w:br w:type="page"/>
      </w:r>
    </w:p>
    <w:p w:rsidR="00053A90" w:rsidRDefault="00053A90" w:rsidP="00B22FFA">
      <w:pPr>
        <w:pStyle w:val="Heading1"/>
      </w:pPr>
      <w:bookmarkStart w:id="28" w:name="_Toc305969443"/>
      <w:bookmarkStart w:id="29" w:name="_Toc328177731"/>
      <w:r w:rsidRPr="008F1606">
        <w:lastRenderedPageBreak/>
        <w:t>Diseño arquitectónico</w:t>
      </w:r>
      <w:bookmarkEnd w:id="28"/>
      <w:bookmarkEnd w:id="29"/>
    </w:p>
    <w:p w:rsidR="00FF4FAA" w:rsidRDefault="00FF4FAA" w:rsidP="00C16CDA">
      <w:pPr>
        <w:pStyle w:val="Cuerpo"/>
      </w:pPr>
    </w:p>
    <w:p w:rsidR="00C16CDA" w:rsidRPr="00CB6657" w:rsidRDefault="00C16CDA" w:rsidP="00C16CDA">
      <w:pPr>
        <w:pStyle w:val="Cuerpo"/>
      </w:pPr>
      <w:r>
        <w:t>La siguiente tabla</w:t>
      </w:r>
      <w:r w:rsidR="001B7F55">
        <w:t xml:space="preserve"> enseña de forma gráfica y resumida la totalidad de clases java que </w:t>
      </w:r>
      <w:r w:rsidR="005B4537">
        <w:t>compone</w:t>
      </w:r>
      <w:r w:rsidR="001B7F55">
        <w:t xml:space="preserve"> el sistema con su correspondiente distribución en la estructura del sistema.</w:t>
      </w:r>
    </w:p>
    <w:tbl>
      <w:tblPr>
        <w:tblStyle w:val="LightList-Accent5"/>
        <w:tblW w:w="9468" w:type="dxa"/>
        <w:tblLook w:val="04A0"/>
      </w:tblPr>
      <w:tblGrid>
        <w:gridCol w:w="4248"/>
        <w:gridCol w:w="5220"/>
      </w:tblGrid>
      <w:tr w:rsidR="00CC7624" w:rsidTr="00D31CE8">
        <w:trPr>
          <w:cnfStyle w:val="100000000000"/>
        </w:trPr>
        <w:tc>
          <w:tcPr>
            <w:cnfStyle w:val="001000000000"/>
            <w:tcW w:w="4248" w:type="dxa"/>
          </w:tcPr>
          <w:p w:rsidR="00CC7624" w:rsidRPr="00D31CE8" w:rsidRDefault="00CC7624" w:rsidP="00D31CE8">
            <w:pPr>
              <w:pStyle w:val="Cuerpo"/>
              <w:rPr>
                <w:sz w:val="32"/>
              </w:rPr>
            </w:pPr>
            <w:bookmarkStart w:id="30" w:name="_Toc305969444"/>
            <w:r w:rsidRPr="00D31CE8">
              <w:rPr>
                <w:sz w:val="32"/>
              </w:rPr>
              <w:t>Paquete</w:t>
            </w:r>
          </w:p>
        </w:tc>
        <w:tc>
          <w:tcPr>
            <w:tcW w:w="5220" w:type="dxa"/>
          </w:tcPr>
          <w:p w:rsidR="00CC7624" w:rsidRPr="00D31CE8" w:rsidRDefault="00CC7624" w:rsidP="00D31CE8">
            <w:pPr>
              <w:pStyle w:val="Cuerpo"/>
              <w:ind w:firstLine="0"/>
              <w:cnfStyle w:val="100000000000"/>
              <w:rPr>
                <w:sz w:val="32"/>
              </w:rPr>
            </w:pPr>
            <w:r w:rsidRPr="00D31CE8">
              <w:rPr>
                <w:sz w:val="32"/>
              </w:rPr>
              <w:t>Módulos</w:t>
            </w:r>
          </w:p>
        </w:tc>
      </w:tr>
      <w:tr w:rsidR="00CC7624" w:rsidTr="00D31CE8">
        <w:trPr>
          <w:cnfStyle w:val="000000100000"/>
        </w:trPr>
        <w:tc>
          <w:tcPr>
            <w:cnfStyle w:val="001000000000"/>
            <w:tcW w:w="4248" w:type="dxa"/>
            <w:vAlign w:val="center"/>
          </w:tcPr>
          <w:p w:rsidR="00CC7624" w:rsidRDefault="00CC7624" w:rsidP="00D31CE8">
            <w:pPr>
              <w:pStyle w:val="Cuerpo"/>
            </w:pPr>
            <w:r>
              <w:t>com.caloriecalc.beans</w:t>
            </w:r>
          </w:p>
        </w:tc>
        <w:tc>
          <w:tcPr>
            <w:tcW w:w="5220" w:type="dxa"/>
          </w:tcPr>
          <w:p w:rsidR="00CC7624" w:rsidRDefault="00CC7624" w:rsidP="008E1FA7">
            <w:pPr>
              <w:pStyle w:val="Cuerpo"/>
              <w:spacing w:line="240" w:lineRule="auto"/>
              <w:cnfStyle w:val="000000100000"/>
            </w:pPr>
            <w:r>
              <w:t>Ejercicio</w:t>
            </w:r>
          </w:p>
          <w:p w:rsidR="00CC7624" w:rsidRDefault="00CC7624" w:rsidP="008E1FA7">
            <w:pPr>
              <w:pStyle w:val="Cuerpo"/>
              <w:spacing w:line="240" w:lineRule="auto"/>
              <w:cnfStyle w:val="000000100000"/>
            </w:pPr>
            <w:r>
              <w:t>LocationItemizaedOverlay</w:t>
            </w:r>
          </w:p>
          <w:p w:rsidR="00CC7624" w:rsidRDefault="00CC7624" w:rsidP="008E1FA7">
            <w:pPr>
              <w:pStyle w:val="Cuerpo"/>
              <w:spacing w:line="240" w:lineRule="auto"/>
              <w:cnfStyle w:val="000000100000"/>
            </w:pPr>
            <w:r>
              <w:t>MapItem</w:t>
            </w:r>
          </w:p>
          <w:p w:rsidR="00CC7624" w:rsidRDefault="00CC7624" w:rsidP="008E1FA7">
            <w:pPr>
              <w:pStyle w:val="Cuerpo"/>
              <w:spacing w:line="240" w:lineRule="auto"/>
              <w:cnfStyle w:val="000000100000"/>
            </w:pPr>
            <w:r>
              <w:t>Serie</w:t>
            </w:r>
          </w:p>
          <w:p w:rsidR="00CC7624" w:rsidRDefault="00CC7624" w:rsidP="008E1FA7">
            <w:pPr>
              <w:pStyle w:val="Cuerpo"/>
              <w:spacing w:line="240" w:lineRule="auto"/>
              <w:cnfStyle w:val="000000100000"/>
            </w:pPr>
            <w:r>
              <w:t>UserSettings</w:t>
            </w:r>
          </w:p>
        </w:tc>
      </w:tr>
      <w:tr w:rsidR="00CC7624" w:rsidTr="00D31CE8">
        <w:tc>
          <w:tcPr>
            <w:cnfStyle w:val="001000000000"/>
            <w:tcW w:w="4248" w:type="dxa"/>
            <w:vAlign w:val="center"/>
          </w:tcPr>
          <w:p w:rsidR="00CC7624" w:rsidRDefault="00CC7624" w:rsidP="00D31CE8">
            <w:pPr>
              <w:pStyle w:val="Cuerpo"/>
            </w:pPr>
            <w:r>
              <w:t>com.caloriecalc.content</w:t>
            </w:r>
          </w:p>
        </w:tc>
        <w:tc>
          <w:tcPr>
            <w:tcW w:w="5220" w:type="dxa"/>
          </w:tcPr>
          <w:p w:rsidR="00CC7624" w:rsidRDefault="00CC7624" w:rsidP="008E1FA7">
            <w:pPr>
              <w:pStyle w:val="Cuerpo"/>
              <w:spacing w:line="240" w:lineRule="auto"/>
              <w:cnfStyle w:val="000000000000"/>
            </w:pPr>
            <w:r>
              <w:t>Eula</w:t>
            </w:r>
          </w:p>
          <w:p w:rsidR="00CC7624" w:rsidRDefault="00CC7624" w:rsidP="008E1FA7">
            <w:pPr>
              <w:pStyle w:val="Cuerpo"/>
              <w:spacing w:line="240" w:lineRule="auto"/>
              <w:cnfStyle w:val="000000000000"/>
            </w:pPr>
            <w:r>
              <w:t>UserSettingsPreferencesTransformer</w:t>
            </w:r>
          </w:p>
        </w:tc>
      </w:tr>
      <w:tr w:rsidR="00CC7624" w:rsidTr="00D31CE8">
        <w:trPr>
          <w:cnfStyle w:val="000000100000"/>
        </w:trPr>
        <w:tc>
          <w:tcPr>
            <w:cnfStyle w:val="001000000000"/>
            <w:tcW w:w="4248" w:type="dxa"/>
            <w:vAlign w:val="center"/>
          </w:tcPr>
          <w:p w:rsidR="00CC7624" w:rsidRDefault="00CC7624" w:rsidP="00D31CE8">
            <w:pPr>
              <w:pStyle w:val="Cuerpo"/>
            </w:pPr>
            <w:r>
              <w:t>com.caloriecalc.dao</w:t>
            </w:r>
          </w:p>
        </w:tc>
        <w:tc>
          <w:tcPr>
            <w:tcW w:w="5220" w:type="dxa"/>
          </w:tcPr>
          <w:p w:rsidR="00CC7624" w:rsidRDefault="00CC7624" w:rsidP="008E1FA7">
            <w:pPr>
              <w:pStyle w:val="Cuerpo"/>
              <w:spacing w:line="240" w:lineRule="auto"/>
              <w:cnfStyle w:val="000000100000"/>
            </w:pPr>
            <w:r>
              <w:t>DatabaseHelper</w:t>
            </w:r>
          </w:p>
          <w:p w:rsidR="00CC7624" w:rsidRDefault="00CC7624" w:rsidP="008E1FA7">
            <w:pPr>
              <w:pStyle w:val="Cuerpo"/>
              <w:spacing w:line="240" w:lineRule="auto"/>
              <w:cnfStyle w:val="000000100000"/>
            </w:pPr>
            <w:r>
              <w:t>DAOEjercicio</w:t>
            </w:r>
          </w:p>
          <w:p w:rsidR="00CC7624" w:rsidRDefault="00CC7624" w:rsidP="008E1FA7">
            <w:pPr>
              <w:pStyle w:val="Cuerpo"/>
              <w:spacing w:line="240" w:lineRule="auto"/>
              <w:cnfStyle w:val="000000100000"/>
            </w:pPr>
            <w:r>
              <w:t>DAOProgreso</w:t>
            </w:r>
          </w:p>
        </w:tc>
      </w:tr>
      <w:tr w:rsidR="00CC7624" w:rsidTr="00D31CE8">
        <w:tc>
          <w:tcPr>
            <w:cnfStyle w:val="001000000000"/>
            <w:tcW w:w="4248" w:type="dxa"/>
            <w:vAlign w:val="center"/>
          </w:tcPr>
          <w:p w:rsidR="00CC7624" w:rsidRDefault="00CC7624" w:rsidP="00D31CE8">
            <w:pPr>
              <w:pStyle w:val="Cuerpo"/>
            </w:pPr>
            <w:r>
              <w:t>com.caloriecalc.lao</w:t>
            </w:r>
          </w:p>
        </w:tc>
        <w:tc>
          <w:tcPr>
            <w:tcW w:w="5220" w:type="dxa"/>
          </w:tcPr>
          <w:p w:rsidR="00CC7624" w:rsidRDefault="00CC7624" w:rsidP="008E1FA7">
            <w:pPr>
              <w:pStyle w:val="Cuerpo"/>
              <w:spacing w:line="240" w:lineRule="auto"/>
              <w:cnfStyle w:val="000000000000"/>
            </w:pPr>
            <w:r>
              <w:t>LAOEjercicio</w:t>
            </w:r>
          </w:p>
          <w:p w:rsidR="00CC7624" w:rsidRDefault="00CC7624" w:rsidP="008E1FA7">
            <w:pPr>
              <w:pStyle w:val="Cuerpo"/>
              <w:spacing w:line="240" w:lineRule="auto"/>
              <w:cnfStyle w:val="000000000000"/>
            </w:pPr>
            <w:r>
              <w:t>LAOProgreso</w:t>
            </w:r>
          </w:p>
          <w:p w:rsidR="00CC7624" w:rsidRDefault="00CC7624" w:rsidP="008E1FA7">
            <w:pPr>
              <w:pStyle w:val="Cuerpo"/>
              <w:spacing w:line="240" w:lineRule="auto"/>
              <w:cnfStyle w:val="000000000000"/>
            </w:pPr>
            <w:r>
              <w:t>Utilities</w:t>
            </w:r>
          </w:p>
        </w:tc>
      </w:tr>
      <w:tr w:rsidR="00CC7624" w:rsidTr="00D31CE8">
        <w:trPr>
          <w:cnfStyle w:val="000000100000"/>
        </w:trPr>
        <w:tc>
          <w:tcPr>
            <w:cnfStyle w:val="001000000000"/>
            <w:tcW w:w="4248" w:type="dxa"/>
            <w:vAlign w:val="center"/>
          </w:tcPr>
          <w:p w:rsidR="00CC7624" w:rsidRDefault="00CC7624" w:rsidP="00D31CE8">
            <w:pPr>
              <w:pStyle w:val="Cuerpo"/>
            </w:pPr>
            <w:r>
              <w:t>com.caloriecalc.presentation</w:t>
            </w:r>
          </w:p>
        </w:tc>
        <w:tc>
          <w:tcPr>
            <w:tcW w:w="5220" w:type="dxa"/>
          </w:tcPr>
          <w:p w:rsidR="00CC7624" w:rsidRDefault="00CC7624" w:rsidP="008E1FA7">
            <w:pPr>
              <w:pStyle w:val="Cuerpo"/>
              <w:spacing w:line="240" w:lineRule="auto"/>
              <w:cnfStyle w:val="000000100000"/>
            </w:pPr>
            <w:r>
              <w:t>CalorieCalc</w:t>
            </w:r>
          </w:p>
          <w:p w:rsidR="00CC7624" w:rsidRDefault="00CC7624" w:rsidP="008E1FA7">
            <w:pPr>
              <w:pStyle w:val="Cuerpo"/>
              <w:spacing w:line="240" w:lineRule="auto"/>
              <w:cnfStyle w:val="000000100000"/>
            </w:pPr>
            <w:r>
              <w:t>EjercicioActualActivity</w:t>
            </w:r>
          </w:p>
          <w:p w:rsidR="00CC7624" w:rsidRDefault="00CC7624" w:rsidP="008E1FA7">
            <w:pPr>
              <w:pStyle w:val="Cuerpo"/>
              <w:spacing w:line="240" w:lineRule="auto"/>
              <w:cnfStyle w:val="000000100000"/>
            </w:pPr>
            <w:r>
              <w:t>MapViewActivity</w:t>
            </w:r>
          </w:p>
          <w:p w:rsidR="00CC7624" w:rsidRDefault="00CC7624" w:rsidP="008E1FA7">
            <w:pPr>
              <w:pStyle w:val="Cuerpo"/>
              <w:spacing w:line="240" w:lineRule="auto"/>
              <w:cnfStyle w:val="000000100000"/>
            </w:pPr>
            <w:r>
              <w:t>NetworkSettings</w:t>
            </w:r>
          </w:p>
          <w:p w:rsidR="00CC7624" w:rsidRDefault="00CC7624" w:rsidP="008E1FA7">
            <w:pPr>
              <w:pStyle w:val="Cuerpo"/>
              <w:spacing w:line="240" w:lineRule="auto"/>
              <w:cnfStyle w:val="000000100000"/>
            </w:pPr>
            <w:r>
              <w:t>StatsSelectingActivity</w:t>
            </w:r>
          </w:p>
          <w:p w:rsidR="00CC7624" w:rsidRDefault="00CC7624" w:rsidP="008E1FA7">
            <w:pPr>
              <w:pStyle w:val="Cuerpo"/>
              <w:spacing w:line="240" w:lineRule="auto"/>
              <w:cnfStyle w:val="000000100000"/>
            </w:pPr>
            <w:r>
              <w:lastRenderedPageBreak/>
              <w:t>UserDataEditActivity</w:t>
            </w:r>
          </w:p>
          <w:p w:rsidR="00CC7624" w:rsidRDefault="00CC7624" w:rsidP="008E1FA7">
            <w:pPr>
              <w:pStyle w:val="Cuerpo"/>
              <w:spacing w:line="240" w:lineRule="auto"/>
              <w:cnfStyle w:val="000000100000"/>
            </w:pPr>
            <w:r>
              <w:t>UserLoginActivity</w:t>
            </w:r>
          </w:p>
          <w:p w:rsidR="00CC7624" w:rsidRDefault="00CC7624" w:rsidP="008E1FA7">
            <w:pPr>
              <w:pStyle w:val="Cuerpo"/>
              <w:spacing w:line="240" w:lineRule="auto"/>
              <w:cnfStyle w:val="000000100000"/>
            </w:pPr>
            <w:r>
              <w:t>UserRegistrationActivity</w:t>
            </w:r>
          </w:p>
          <w:p w:rsidR="00CC7624" w:rsidRDefault="00CC7624" w:rsidP="008E1FA7">
            <w:pPr>
              <w:pStyle w:val="Cuerpo"/>
              <w:spacing w:line="240" w:lineRule="auto"/>
              <w:cnfStyle w:val="000000100000"/>
            </w:pPr>
            <w:r>
              <w:t>ValidateIdentityActivity</w:t>
            </w:r>
          </w:p>
        </w:tc>
      </w:tr>
      <w:tr w:rsidR="00CC7624" w:rsidTr="00D31CE8">
        <w:tc>
          <w:tcPr>
            <w:cnfStyle w:val="001000000000"/>
            <w:tcW w:w="4248" w:type="dxa"/>
            <w:vAlign w:val="center"/>
          </w:tcPr>
          <w:p w:rsidR="00CC7624" w:rsidRDefault="00CC7624" w:rsidP="00D31CE8">
            <w:pPr>
              <w:pStyle w:val="Cuerpo"/>
            </w:pPr>
            <w:r>
              <w:lastRenderedPageBreak/>
              <w:t>com.caloriecalc.presentation.graphs</w:t>
            </w:r>
          </w:p>
        </w:tc>
        <w:tc>
          <w:tcPr>
            <w:tcW w:w="5220" w:type="dxa"/>
          </w:tcPr>
          <w:p w:rsidR="00CC7624" w:rsidRDefault="00CC7624" w:rsidP="008E1FA7">
            <w:pPr>
              <w:pStyle w:val="Cuerpo"/>
              <w:spacing w:line="240" w:lineRule="auto"/>
              <w:cnfStyle w:val="000000000000"/>
            </w:pPr>
            <w:r>
              <w:t>Graph</w:t>
            </w:r>
          </w:p>
          <w:p w:rsidR="00CC7624" w:rsidRDefault="00CC7624" w:rsidP="008E1FA7">
            <w:pPr>
              <w:pStyle w:val="Cuerpo"/>
              <w:spacing w:line="240" w:lineRule="auto"/>
              <w:cnfStyle w:val="000000000000"/>
            </w:pPr>
            <w:r>
              <w:t>BarGraph</w:t>
            </w:r>
          </w:p>
          <w:p w:rsidR="00CC7624" w:rsidRDefault="00CC7624" w:rsidP="008E1FA7">
            <w:pPr>
              <w:pStyle w:val="Cuerpo"/>
              <w:spacing w:line="240" w:lineRule="auto"/>
              <w:cnfStyle w:val="000000000000"/>
            </w:pPr>
            <w:r>
              <w:t>LineGraph</w:t>
            </w:r>
          </w:p>
          <w:p w:rsidR="00CC7624" w:rsidRDefault="00CC7624" w:rsidP="008E1FA7">
            <w:pPr>
              <w:pStyle w:val="Cuerpo"/>
              <w:spacing w:line="240" w:lineRule="auto"/>
              <w:cnfStyle w:val="000000000000"/>
            </w:pPr>
            <w:r>
              <w:t>PieGraph</w:t>
            </w:r>
          </w:p>
          <w:p w:rsidR="00CC7624" w:rsidRDefault="00CC7624" w:rsidP="008E1FA7">
            <w:pPr>
              <w:pStyle w:val="Cuerpo"/>
              <w:spacing w:line="240" w:lineRule="auto"/>
              <w:cnfStyle w:val="000000000000"/>
            </w:pPr>
            <w:r>
              <w:t>ScatterGraph</w:t>
            </w:r>
          </w:p>
          <w:p w:rsidR="00CC7624" w:rsidRDefault="00CC7624" w:rsidP="008E1FA7">
            <w:pPr>
              <w:pStyle w:val="Cuerpo"/>
              <w:spacing w:line="240" w:lineRule="auto"/>
              <w:cnfStyle w:val="000000000000"/>
            </w:pPr>
            <w:r>
              <w:t>WeightDialGraph</w:t>
            </w:r>
          </w:p>
        </w:tc>
      </w:tr>
      <w:tr w:rsidR="00CC7624" w:rsidTr="00D31CE8">
        <w:trPr>
          <w:cnfStyle w:val="000000100000"/>
        </w:trPr>
        <w:tc>
          <w:tcPr>
            <w:cnfStyle w:val="001000000000"/>
            <w:tcW w:w="4248" w:type="dxa"/>
            <w:vAlign w:val="center"/>
          </w:tcPr>
          <w:p w:rsidR="00CC7624" w:rsidRDefault="00CC7624" w:rsidP="00D31CE8">
            <w:pPr>
              <w:pStyle w:val="Cuerpo"/>
            </w:pPr>
            <w:r>
              <w:t>com.caloriecalc.security</w:t>
            </w:r>
          </w:p>
        </w:tc>
        <w:tc>
          <w:tcPr>
            <w:tcW w:w="5220" w:type="dxa"/>
          </w:tcPr>
          <w:p w:rsidR="00CC7624" w:rsidRDefault="00CC7624" w:rsidP="008E1FA7">
            <w:pPr>
              <w:pStyle w:val="Cuerpo"/>
              <w:spacing w:line="240" w:lineRule="auto"/>
              <w:cnfStyle w:val="000000100000"/>
            </w:pPr>
            <w:r>
              <w:t>Encrypt</w:t>
            </w:r>
          </w:p>
        </w:tc>
      </w:tr>
      <w:tr w:rsidR="00CC7624" w:rsidTr="00D31CE8">
        <w:tc>
          <w:tcPr>
            <w:cnfStyle w:val="001000000000"/>
            <w:tcW w:w="4248" w:type="dxa"/>
            <w:vAlign w:val="center"/>
          </w:tcPr>
          <w:p w:rsidR="00CC7624" w:rsidRDefault="00CC7624" w:rsidP="00D31CE8">
            <w:pPr>
              <w:pStyle w:val="Cuerpo"/>
            </w:pPr>
            <w:r>
              <w:t>com.caloriecalc.services</w:t>
            </w:r>
          </w:p>
        </w:tc>
        <w:tc>
          <w:tcPr>
            <w:tcW w:w="5220" w:type="dxa"/>
          </w:tcPr>
          <w:p w:rsidR="00CC7624" w:rsidRDefault="00CC7624" w:rsidP="008E1FA7">
            <w:pPr>
              <w:pStyle w:val="Cuerpo"/>
              <w:keepNext/>
              <w:spacing w:line="240" w:lineRule="auto"/>
              <w:cnfStyle w:val="000000000000"/>
            </w:pPr>
            <w:r>
              <w:t>LocationService</w:t>
            </w:r>
          </w:p>
        </w:tc>
      </w:tr>
    </w:tbl>
    <w:p w:rsidR="00CB6657" w:rsidRDefault="00C16CDA" w:rsidP="00C16CDA">
      <w:pPr>
        <w:pStyle w:val="Caption"/>
        <w:jc w:val="center"/>
        <w:rPr>
          <w:lang w:val="es-ES"/>
        </w:rPr>
      </w:pPr>
      <w:r w:rsidRPr="00C16CDA">
        <w:rPr>
          <w:lang w:val="es-ES"/>
        </w:rPr>
        <w:t xml:space="preserve">Tabla </w:t>
      </w:r>
      <w:r w:rsidRPr="00C16CDA">
        <w:rPr>
          <w:lang w:val="es-ES"/>
        </w:rPr>
        <w:fldChar w:fldCharType="begin"/>
      </w:r>
      <w:r w:rsidRPr="00C16CDA">
        <w:rPr>
          <w:lang w:val="es-ES"/>
        </w:rPr>
        <w:instrText xml:space="preserve"> SEQ Tabla \* ARABIC </w:instrText>
      </w:r>
      <w:r w:rsidRPr="00C16CDA">
        <w:rPr>
          <w:lang w:val="es-ES"/>
        </w:rPr>
        <w:fldChar w:fldCharType="separate"/>
      </w:r>
      <w:r w:rsidR="00627E2E">
        <w:rPr>
          <w:noProof/>
          <w:lang w:val="es-ES"/>
        </w:rPr>
        <w:t>1</w:t>
      </w:r>
      <w:r w:rsidRPr="00C16CDA">
        <w:rPr>
          <w:lang w:val="es-ES"/>
        </w:rPr>
        <w:fldChar w:fldCharType="end"/>
      </w:r>
      <w:r w:rsidRPr="00C16CDA">
        <w:rPr>
          <w:lang w:val="es-ES"/>
        </w:rPr>
        <w:t>. Resumen de paquetes y módulos que componen</w:t>
      </w:r>
      <w:r>
        <w:rPr>
          <w:lang w:val="es-ES"/>
        </w:rPr>
        <w:t xml:space="preserve"> el sistema</w:t>
      </w:r>
    </w:p>
    <w:p w:rsidR="008E1FA7" w:rsidRDefault="008E1FA7" w:rsidP="008E1FA7">
      <w:pPr>
        <w:rPr>
          <w:lang w:val="es-ES"/>
        </w:rPr>
      </w:pPr>
      <w:r>
        <w:rPr>
          <w:lang w:val="es-ES"/>
        </w:rPr>
        <w:t>A continuación cada uno de estos paquetes se describe con más detalle.</w:t>
      </w:r>
    </w:p>
    <w:p w:rsidR="001B7F55" w:rsidRPr="008E1FA7" w:rsidRDefault="001B7F55" w:rsidP="008E1FA7">
      <w:pPr>
        <w:rPr>
          <w:lang w:val="es-ES"/>
        </w:rPr>
      </w:pPr>
    </w:p>
    <w:p w:rsidR="00053A90" w:rsidRPr="008F1606" w:rsidRDefault="00053A90" w:rsidP="00A02A36">
      <w:pPr>
        <w:pStyle w:val="Heading2"/>
      </w:pPr>
      <w:bookmarkStart w:id="31" w:name="_Toc328177732"/>
      <w:r w:rsidRPr="008F1606">
        <w:lastRenderedPageBreak/>
        <w:t xml:space="preserve">Paquete: </w:t>
      </w:r>
      <w:bookmarkEnd w:id="30"/>
      <w:r w:rsidR="00A02A36">
        <w:t>com.caloriecalc.beans</w:t>
      </w:r>
      <w:bookmarkEnd w:id="31"/>
    </w:p>
    <w:p w:rsidR="00053A90" w:rsidRPr="00A02A36" w:rsidRDefault="00053A90" w:rsidP="00A02A36">
      <w:pPr>
        <w:pStyle w:val="Heading2"/>
      </w:pPr>
      <w:bookmarkStart w:id="32" w:name="_Toc305969445"/>
      <w:bookmarkStart w:id="33" w:name="_Toc328177733"/>
      <w:r w:rsidRPr="00A02A36">
        <w:t xml:space="preserve">Paquete: </w:t>
      </w:r>
      <w:bookmarkEnd w:id="32"/>
      <w:r w:rsidR="00A02A36" w:rsidRPr="00A02A36">
        <w:t>com.caloriecalc.content</w:t>
      </w:r>
      <w:bookmarkEnd w:id="33"/>
    </w:p>
    <w:p w:rsidR="00A02A36" w:rsidRDefault="00A02A36" w:rsidP="00A02A36">
      <w:pPr>
        <w:pStyle w:val="Heading2"/>
      </w:pPr>
      <w:bookmarkStart w:id="34" w:name="_Toc328177734"/>
      <w:r>
        <w:t>Paquete: com.caloriecalc.dao</w:t>
      </w:r>
      <w:bookmarkEnd w:id="34"/>
    </w:p>
    <w:p w:rsidR="00A02A36" w:rsidRDefault="00A02A36" w:rsidP="00A02A36">
      <w:pPr>
        <w:pStyle w:val="Heading2"/>
      </w:pPr>
      <w:bookmarkStart w:id="35" w:name="_Toc328177735"/>
      <w:r>
        <w:t>Paquete: com.caloriecalc.lao</w:t>
      </w:r>
      <w:bookmarkEnd w:id="35"/>
    </w:p>
    <w:p w:rsidR="00A02A36" w:rsidRDefault="00A02A36" w:rsidP="00A02A36">
      <w:pPr>
        <w:pStyle w:val="Heading2"/>
      </w:pPr>
      <w:bookmarkStart w:id="36" w:name="_Toc328177736"/>
      <w:r>
        <w:t>Paquete: com.caloriecalc.presentation</w:t>
      </w:r>
      <w:bookmarkEnd w:id="36"/>
    </w:p>
    <w:p w:rsidR="00A02A36" w:rsidRDefault="00A02A36" w:rsidP="00A02A36">
      <w:pPr>
        <w:pStyle w:val="Heading2"/>
      </w:pPr>
      <w:bookmarkStart w:id="37" w:name="_Toc328177737"/>
      <w:r>
        <w:t>Paquete: com.caloriecalc.presentation.graphs</w:t>
      </w:r>
      <w:bookmarkEnd w:id="37"/>
    </w:p>
    <w:p w:rsidR="00A02A36" w:rsidRDefault="00A02A36" w:rsidP="00A02A36">
      <w:pPr>
        <w:pStyle w:val="Heading2"/>
      </w:pPr>
      <w:bookmarkStart w:id="38" w:name="_Toc328177738"/>
      <w:r>
        <w:t>Paquete: com.caloriecalc.security</w:t>
      </w:r>
      <w:bookmarkEnd w:id="38"/>
    </w:p>
    <w:p w:rsidR="00A02A36" w:rsidRPr="00A02A36" w:rsidRDefault="00A02A36" w:rsidP="00A02A36">
      <w:pPr>
        <w:pStyle w:val="Heading2"/>
      </w:pPr>
      <w:bookmarkStart w:id="39" w:name="_Toc328177739"/>
      <w:r>
        <w:t>Paquete: com.caloriecalc.services</w:t>
      </w:r>
      <w:bookmarkEnd w:id="39"/>
    </w:p>
    <w:p w:rsidR="00A02A36" w:rsidRPr="00A02A36" w:rsidRDefault="00A02A36" w:rsidP="00A02A36">
      <w:pPr>
        <w:pStyle w:val="Cuerpo"/>
      </w:pPr>
    </w:p>
    <w:p w:rsidR="00A02A36" w:rsidRPr="00A02A36" w:rsidRDefault="00A02A36" w:rsidP="00A02A36">
      <w:pPr>
        <w:pStyle w:val="Cuerpo"/>
        <w:ind w:firstLine="0"/>
      </w:pPr>
    </w:p>
    <w:p w:rsidR="00053A90" w:rsidRPr="00890BCF" w:rsidRDefault="00053A90" w:rsidP="00053A90">
      <w:pPr>
        <w:pStyle w:val="Heading3"/>
        <w:rPr>
          <w:i/>
          <w:iCs/>
        </w:rPr>
      </w:pPr>
    </w:p>
    <w:p w:rsidR="00053A90" w:rsidRDefault="00053A90" w:rsidP="00053A90">
      <w:pPr>
        <w:pStyle w:val="Heading1"/>
        <w:rPr>
          <w:i/>
          <w:iCs/>
          <w:lang w:val="es-ES"/>
        </w:rPr>
      </w:pPr>
      <w:bookmarkStart w:id="40" w:name="_Toc305969450"/>
      <w:bookmarkStart w:id="41" w:name="_Toc328177740"/>
      <w:r w:rsidRPr="008F1606">
        <w:rPr>
          <w:i/>
          <w:iCs/>
          <w:lang w:val="es-ES"/>
        </w:rPr>
        <w:lastRenderedPageBreak/>
        <w:t>Diseño de la Interfaz</w:t>
      </w:r>
      <w:bookmarkEnd w:id="40"/>
      <w:bookmarkEnd w:id="41"/>
    </w:p>
    <w:p w:rsidR="00573B04" w:rsidRDefault="00573B04" w:rsidP="00573B04">
      <w:pPr>
        <w:pStyle w:val="Cuerpo"/>
      </w:pPr>
    </w:p>
    <w:p w:rsidR="004217D6" w:rsidRDefault="00573B04" w:rsidP="00573B04">
      <w:pPr>
        <w:pStyle w:val="Cuerpo"/>
      </w:pPr>
      <w:r>
        <w:t xml:space="preserve">El diseño de la interfaz ha ido tomando forma </w:t>
      </w:r>
      <w:r w:rsidR="00C51A62">
        <w:t>en base</w:t>
      </w:r>
      <w:r>
        <w:t xml:space="preserve"> a los distintos requisitos establecidos y por la pruebas de aceptación.</w:t>
      </w:r>
      <w:r w:rsidR="000B74F3">
        <w:t xml:space="preserve"> </w:t>
      </w:r>
      <w:r>
        <w:t>Al tratarse de una aplicación para móviles y al tratarse de un sistema mono</w:t>
      </w:r>
      <w:r w:rsidR="000B74F3">
        <w:t>-</w:t>
      </w:r>
      <w:r>
        <w:t>usuario, solo se di</w:t>
      </w:r>
      <w:r w:rsidR="000B74F3">
        <w:t>s</w:t>
      </w:r>
      <w:r>
        <w:t>tingue un tipo de vista del sistema.</w:t>
      </w:r>
      <w:r w:rsidR="000B74F3">
        <w:t xml:space="preserve"> </w:t>
      </w:r>
    </w:p>
    <w:p w:rsidR="004217D6" w:rsidRDefault="009413D6" w:rsidP="00EC631C">
      <w:pPr>
        <w:pStyle w:val="Cuerpo"/>
      </w:pPr>
      <w:r>
        <w:rPr>
          <w:noProof/>
        </w:rPr>
        <w:pict>
          <v:shapetype id="_x0000_t202" coordsize="21600,21600" o:spt="202" path="m,l,21600r21600,l21600,xe">
            <v:stroke joinstyle="miter"/>
            <v:path gradientshapeok="t" o:connecttype="rect"/>
          </v:shapetype>
          <v:shape id="_x0000_s1026" type="#_x0000_t202" style="position:absolute;left:0;text-align:left;margin-left:285.75pt;margin-top:344.25pt;width:198.75pt;height:.05pt;z-index:251660288" stroked="f">
            <v:textbox style="mso-fit-shape-to-text:t" inset="0,0,0,0">
              <w:txbxContent>
                <w:p w:rsidR="00B22FFA" w:rsidRPr="009413D6" w:rsidRDefault="00B22FFA" w:rsidP="009413D6">
                  <w:pPr>
                    <w:pStyle w:val="Caption"/>
                    <w:rPr>
                      <w:noProof/>
                      <w:sz w:val="24"/>
                      <w:lang w:val="es-ES"/>
                    </w:rPr>
                  </w:pPr>
                  <w:r w:rsidRPr="009413D6">
                    <w:rPr>
                      <w:lang w:val="es-ES"/>
                    </w:rPr>
                    <w:t xml:space="preserve">Figura </w:t>
                  </w:r>
                  <w:r w:rsidRPr="009413D6">
                    <w:rPr>
                      <w:lang w:val="es-ES"/>
                    </w:rPr>
                    <w:fldChar w:fldCharType="begin"/>
                  </w:r>
                  <w:r w:rsidRPr="009413D6">
                    <w:rPr>
                      <w:lang w:val="es-ES"/>
                    </w:rPr>
                    <w:instrText xml:space="preserve"> SEQ Figura \* ARABIC </w:instrText>
                  </w:r>
                  <w:r w:rsidRPr="009413D6">
                    <w:rPr>
                      <w:lang w:val="es-ES"/>
                    </w:rPr>
                    <w:fldChar w:fldCharType="separate"/>
                  </w:r>
                  <w:r w:rsidR="005B708A">
                    <w:rPr>
                      <w:noProof/>
                      <w:lang w:val="es-ES"/>
                    </w:rPr>
                    <w:t>4</w:t>
                  </w:r>
                  <w:r w:rsidRPr="009413D6">
                    <w:rPr>
                      <w:lang w:val="es-ES"/>
                    </w:rPr>
                    <w:fldChar w:fldCharType="end"/>
                  </w:r>
                  <w:r w:rsidRPr="009413D6">
                    <w:rPr>
                      <w:lang w:val="es-ES"/>
                    </w:rPr>
                    <w:t>. Vistas disponibles en el paquete res</w:t>
                  </w:r>
                </w:p>
              </w:txbxContent>
            </v:textbox>
            <w10:wrap type="square"/>
          </v:shape>
        </w:pict>
      </w:r>
      <w:r w:rsidR="00EC631C">
        <w:rPr>
          <w:noProof/>
          <w:lang w:val="en-US"/>
        </w:rPr>
        <w:drawing>
          <wp:anchor distT="0" distB="0" distL="114300" distR="114300" simplePos="0" relativeHeight="251658240" behindDoc="0" locked="0" layoutInCell="1" allowOverlap="1">
            <wp:simplePos x="0" y="0"/>
            <wp:positionH relativeFrom="column">
              <wp:posOffset>3629025</wp:posOffset>
            </wp:positionH>
            <wp:positionV relativeFrom="paragraph">
              <wp:posOffset>200025</wp:posOffset>
            </wp:positionV>
            <wp:extent cx="2524125" cy="4114800"/>
            <wp:effectExtent l="38100" t="19050" r="28575" b="19050"/>
            <wp:wrapSquare wrapText="bothSides"/>
            <wp:docPr id="13" name="Picture 12" descr="estructura-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ructura-res.JPG"/>
                    <pic:cNvPicPr/>
                  </pic:nvPicPr>
                  <pic:blipFill>
                    <a:blip r:embed="rId12" cstate="print"/>
                    <a:stretch>
                      <a:fillRect/>
                    </a:stretch>
                  </pic:blipFill>
                  <pic:spPr>
                    <a:xfrm>
                      <a:off x="0" y="0"/>
                      <a:ext cx="2524125" cy="4114800"/>
                    </a:xfrm>
                    <a:prstGeom prst="rect">
                      <a:avLst/>
                    </a:prstGeom>
                    <a:ln>
                      <a:solidFill>
                        <a:schemeClr val="tx1"/>
                      </a:solidFill>
                    </a:ln>
                  </pic:spPr>
                </pic:pic>
              </a:graphicData>
            </a:graphic>
          </wp:anchor>
        </w:drawing>
      </w:r>
      <w:r w:rsidR="004217D6">
        <w:t xml:space="preserve">Las interfaces de usuario se diseñan en xml a través del paquete de UI de Android y su localización dentro de la estructura de paquetes es res/layout tal como ilustra la </w:t>
      </w:r>
      <w:r w:rsidR="00EC631C">
        <w:t>imagen adjunta.</w:t>
      </w:r>
    </w:p>
    <w:p w:rsidR="004217D6" w:rsidRDefault="004217D6" w:rsidP="004217D6">
      <w:pPr>
        <w:pStyle w:val="Cuerpo"/>
      </w:pPr>
      <w:r>
        <w:t xml:space="preserve">Estas vistas son controladas por controladores que gestionan la interacción del usuario con las vistas a través de EventHandlers. </w:t>
      </w:r>
      <w:r w:rsidR="00EC631C">
        <w:t xml:space="preserve"> </w:t>
      </w:r>
      <w:r>
        <w:t>Dentro de este apartado solo nos centraremos en presentar las interfaces</w:t>
      </w:r>
      <w:r w:rsidR="008B6042">
        <w:t xml:space="preserve"> de usuario</w:t>
      </w:r>
      <w:r>
        <w:t xml:space="preserve">. </w:t>
      </w:r>
    </w:p>
    <w:p w:rsidR="000B74F3" w:rsidRDefault="00573B04" w:rsidP="00573B04">
      <w:pPr>
        <w:pStyle w:val="Cuerpo"/>
      </w:pPr>
      <w:r>
        <w:t>Todas las interfaces se presentan a continuación.</w:t>
      </w:r>
      <w:r w:rsidR="000B74F3">
        <w:t xml:space="preserve"> La funcionalidad completa de cada una de estas pantallas se recoge en el </w:t>
      </w:r>
      <w:r w:rsidR="008B6042">
        <w:t>“A</w:t>
      </w:r>
      <w:r w:rsidR="000B74F3">
        <w:t>nexo V: Manual de Usuario</w:t>
      </w:r>
      <w:r w:rsidR="008B6042">
        <w:t>”</w:t>
      </w:r>
      <w:r w:rsidR="000B74F3">
        <w:t>.</w:t>
      </w:r>
    </w:p>
    <w:p w:rsidR="000B74F3" w:rsidRDefault="000B74F3">
      <w:pPr>
        <w:rPr>
          <w:lang w:val="es-ES"/>
        </w:rPr>
      </w:pPr>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9413D6" w:rsidTr="00D10E60">
        <w:trPr>
          <w:trHeight w:val="5328"/>
        </w:trPr>
        <w:tc>
          <w:tcPr>
            <w:tcW w:w="4788" w:type="dxa"/>
            <w:vAlign w:val="center"/>
          </w:tcPr>
          <w:p w:rsidR="00D10E60" w:rsidRDefault="009413D6" w:rsidP="00D10E60">
            <w:pPr>
              <w:keepNext/>
              <w:jc w:val="center"/>
            </w:pPr>
            <w:r w:rsidRPr="009413D6">
              <w:lastRenderedPageBreak/>
              <w:drawing>
                <wp:inline distT="0" distB="0" distL="0" distR="0">
                  <wp:extent cx="2136683" cy="3200400"/>
                  <wp:effectExtent l="19050" t="0" r="0" b="0"/>
                  <wp:docPr id="14" name="Picture 1" descr="device-2012-04-14-1946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4-14-194603.png"/>
                          <pic:cNvPicPr/>
                        </pic:nvPicPr>
                        <pic:blipFill>
                          <a:blip r:embed="rId13" cstate="print"/>
                          <a:stretch>
                            <a:fillRect/>
                          </a:stretch>
                        </pic:blipFill>
                        <pic:spPr>
                          <a:xfrm>
                            <a:off x="0" y="0"/>
                            <a:ext cx="2136683" cy="3200400"/>
                          </a:xfrm>
                          <a:prstGeom prst="rect">
                            <a:avLst/>
                          </a:prstGeom>
                        </pic:spPr>
                      </pic:pic>
                    </a:graphicData>
                  </a:graphic>
                </wp:inline>
              </w:drawing>
            </w:r>
          </w:p>
          <w:p w:rsidR="009413D6" w:rsidRPr="00D10E60" w:rsidRDefault="00D10E60" w:rsidP="00D10E60">
            <w:pPr>
              <w:pStyle w:val="Caption"/>
              <w:jc w:val="center"/>
              <w:rPr>
                <w:lang w:val="es-ES"/>
              </w:rPr>
            </w:pPr>
            <w:r w:rsidRPr="00D10E60">
              <w:rPr>
                <w:lang w:val="es-ES"/>
              </w:rPr>
              <w:t xml:space="preserve">Figura </w:t>
            </w:r>
            <w:r w:rsidRPr="00D10E60">
              <w:rPr>
                <w:lang w:val="es-ES"/>
              </w:rPr>
              <w:fldChar w:fldCharType="begin"/>
            </w:r>
            <w:r w:rsidRPr="00D10E60">
              <w:rPr>
                <w:lang w:val="es-ES"/>
              </w:rPr>
              <w:instrText xml:space="preserve"> SEQ Figura \* ARABIC </w:instrText>
            </w:r>
            <w:r w:rsidRPr="00D10E60">
              <w:rPr>
                <w:lang w:val="es-ES"/>
              </w:rPr>
              <w:fldChar w:fldCharType="separate"/>
            </w:r>
            <w:r w:rsidR="005B708A">
              <w:rPr>
                <w:noProof/>
                <w:lang w:val="es-ES"/>
              </w:rPr>
              <w:t>5</w:t>
            </w:r>
            <w:r w:rsidRPr="00D10E60">
              <w:rPr>
                <w:lang w:val="es-ES"/>
              </w:rPr>
              <w:fldChar w:fldCharType="end"/>
            </w:r>
            <w:r w:rsidRPr="00D10E60">
              <w:rPr>
                <w:lang w:val="es-ES"/>
              </w:rPr>
              <w:t>. eula</w:t>
            </w:r>
          </w:p>
        </w:tc>
        <w:tc>
          <w:tcPr>
            <w:tcW w:w="4788" w:type="dxa"/>
            <w:vAlign w:val="center"/>
          </w:tcPr>
          <w:p w:rsidR="00D10E60" w:rsidRDefault="009413D6" w:rsidP="00D10E60">
            <w:pPr>
              <w:keepNext/>
              <w:jc w:val="center"/>
            </w:pPr>
            <w:r w:rsidRPr="009413D6">
              <w:drawing>
                <wp:inline distT="0" distB="0" distL="0" distR="0">
                  <wp:extent cx="2136683" cy="3200400"/>
                  <wp:effectExtent l="19050" t="0" r="0" b="0"/>
                  <wp:docPr id="15" name="Picture 2" descr="device-2012-06-19-012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6-19-012451.png"/>
                          <pic:cNvPicPr/>
                        </pic:nvPicPr>
                        <pic:blipFill>
                          <a:blip r:embed="rId14" cstate="print"/>
                          <a:stretch>
                            <a:fillRect/>
                          </a:stretch>
                        </pic:blipFill>
                        <pic:spPr>
                          <a:xfrm>
                            <a:off x="0" y="0"/>
                            <a:ext cx="2136683" cy="3200400"/>
                          </a:xfrm>
                          <a:prstGeom prst="rect">
                            <a:avLst/>
                          </a:prstGeom>
                        </pic:spPr>
                      </pic:pic>
                    </a:graphicData>
                  </a:graphic>
                </wp:inline>
              </w:drawing>
            </w:r>
          </w:p>
          <w:p w:rsidR="009413D6" w:rsidRPr="00D10E60" w:rsidRDefault="00D10E60" w:rsidP="00D10E60">
            <w:pPr>
              <w:pStyle w:val="Caption"/>
              <w:jc w:val="center"/>
              <w:rPr>
                <w:lang w:val="es-ES"/>
              </w:rPr>
            </w:pPr>
            <w:r w:rsidRPr="00D10E60">
              <w:rPr>
                <w:lang w:val="es-ES"/>
              </w:rPr>
              <w:t xml:space="preserve">Figura </w:t>
            </w:r>
            <w:r w:rsidRPr="00D10E60">
              <w:rPr>
                <w:lang w:val="es-ES"/>
              </w:rPr>
              <w:fldChar w:fldCharType="begin"/>
            </w:r>
            <w:r w:rsidRPr="00D10E60">
              <w:rPr>
                <w:lang w:val="es-ES"/>
              </w:rPr>
              <w:instrText xml:space="preserve"> SEQ Figura \* ARABIC </w:instrText>
            </w:r>
            <w:r w:rsidRPr="00D10E60">
              <w:rPr>
                <w:lang w:val="es-ES"/>
              </w:rPr>
              <w:fldChar w:fldCharType="separate"/>
            </w:r>
            <w:r w:rsidR="005B708A">
              <w:rPr>
                <w:noProof/>
                <w:lang w:val="es-ES"/>
              </w:rPr>
              <w:t>6</w:t>
            </w:r>
            <w:r w:rsidRPr="00D10E60">
              <w:rPr>
                <w:lang w:val="es-ES"/>
              </w:rPr>
              <w:fldChar w:fldCharType="end"/>
            </w:r>
            <w:r w:rsidRPr="00D10E60">
              <w:rPr>
                <w:lang w:val="es-ES"/>
              </w:rPr>
              <w:t>. Formulario de registro</w:t>
            </w:r>
          </w:p>
        </w:tc>
      </w:tr>
      <w:tr w:rsidR="009413D6" w:rsidTr="00D10E60">
        <w:trPr>
          <w:trHeight w:val="5328"/>
        </w:trPr>
        <w:tc>
          <w:tcPr>
            <w:tcW w:w="4788" w:type="dxa"/>
            <w:vAlign w:val="center"/>
          </w:tcPr>
          <w:p w:rsidR="00D10E60" w:rsidRDefault="009413D6" w:rsidP="00D10E60">
            <w:pPr>
              <w:keepNext/>
              <w:jc w:val="center"/>
            </w:pPr>
            <w:r w:rsidRPr="009413D6">
              <w:drawing>
                <wp:inline distT="0" distB="0" distL="0" distR="0">
                  <wp:extent cx="2136683" cy="3200400"/>
                  <wp:effectExtent l="19050" t="0" r="0" b="0"/>
                  <wp:docPr id="16" name="Picture 4" descr="device-2012-06-19-014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6-19-014546.png"/>
                          <pic:cNvPicPr/>
                        </pic:nvPicPr>
                        <pic:blipFill>
                          <a:blip r:embed="rId15" cstate="print"/>
                          <a:stretch>
                            <a:fillRect/>
                          </a:stretch>
                        </pic:blipFill>
                        <pic:spPr>
                          <a:xfrm>
                            <a:off x="0" y="0"/>
                            <a:ext cx="2136683" cy="3200400"/>
                          </a:xfrm>
                          <a:prstGeom prst="rect">
                            <a:avLst/>
                          </a:prstGeom>
                        </pic:spPr>
                      </pic:pic>
                    </a:graphicData>
                  </a:graphic>
                </wp:inline>
              </w:drawing>
            </w:r>
          </w:p>
          <w:p w:rsidR="009413D6" w:rsidRPr="00D10E60" w:rsidRDefault="00D10E60" w:rsidP="00D10E60">
            <w:pPr>
              <w:pStyle w:val="Caption"/>
              <w:jc w:val="center"/>
              <w:rPr>
                <w:lang w:val="es-ES"/>
              </w:rPr>
            </w:pPr>
            <w:r w:rsidRPr="00D10E60">
              <w:rPr>
                <w:lang w:val="es-ES"/>
              </w:rPr>
              <w:t xml:space="preserve">Figura </w:t>
            </w:r>
            <w:r w:rsidRPr="00D10E60">
              <w:rPr>
                <w:lang w:val="es-ES"/>
              </w:rPr>
              <w:fldChar w:fldCharType="begin"/>
            </w:r>
            <w:r w:rsidRPr="00D10E60">
              <w:rPr>
                <w:lang w:val="es-ES"/>
              </w:rPr>
              <w:instrText xml:space="preserve"> SEQ Figura \* ARABIC </w:instrText>
            </w:r>
            <w:r w:rsidRPr="00D10E60">
              <w:rPr>
                <w:lang w:val="es-ES"/>
              </w:rPr>
              <w:fldChar w:fldCharType="separate"/>
            </w:r>
            <w:r w:rsidR="005B708A">
              <w:rPr>
                <w:noProof/>
                <w:lang w:val="es-ES"/>
              </w:rPr>
              <w:t>7</w:t>
            </w:r>
            <w:r w:rsidRPr="00D10E60">
              <w:rPr>
                <w:lang w:val="es-ES"/>
              </w:rPr>
              <w:fldChar w:fldCharType="end"/>
            </w:r>
            <w:r w:rsidRPr="00D10E60">
              <w:rPr>
                <w:lang w:val="es-ES"/>
              </w:rPr>
              <w:t>. Pantalla de login</w:t>
            </w:r>
          </w:p>
        </w:tc>
        <w:tc>
          <w:tcPr>
            <w:tcW w:w="4788" w:type="dxa"/>
            <w:vAlign w:val="center"/>
          </w:tcPr>
          <w:p w:rsidR="00D10E60" w:rsidRDefault="009413D6" w:rsidP="00D10E60">
            <w:pPr>
              <w:keepNext/>
              <w:jc w:val="center"/>
            </w:pPr>
            <w:r w:rsidRPr="009413D6">
              <w:drawing>
                <wp:inline distT="0" distB="0" distL="0" distR="0">
                  <wp:extent cx="2136683" cy="3200400"/>
                  <wp:effectExtent l="19050" t="0" r="0" b="0"/>
                  <wp:docPr id="17" name="Picture 5" descr="device-2012-06-19-0153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6-19-015340.png"/>
                          <pic:cNvPicPr/>
                        </pic:nvPicPr>
                        <pic:blipFill>
                          <a:blip r:embed="rId16" cstate="print"/>
                          <a:stretch>
                            <a:fillRect/>
                          </a:stretch>
                        </pic:blipFill>
                        <pic:spPr>
                          <a:xfrm>
                            <a:off x="0" y="0"/>
                            <a:ext cx="2136683" cy="3200400"/>
                          </a:xfrm>
                          <a:prstGeom prst="rect">
                            <a:avLst/>
                          </a:prstGeom>
                        </pic:spPr>
                      </pic:pic>
                    </a:graphicData>
                  </a:graphic>
                </wp:inline>
              </w:drawing>
            </w:r>
          </w:p>
          <w:p w:rsidR="00D10E60" w:rsidRPr="00D10E60" w:rsidRDefault="00D10E60" w:rsidP="00D10E60">
            <w:pPr>
              <w:pStyle w:val="Caption"/>
              <w:jc w:val="center"/>
              <w:rPr>
                <w:lang w:val="es-ES"/>
              </w:rPr>
            </w:pPr>
            <w:r w:rsidRPr="00D10E60">
              <w:rPr>
                <w:lang w:val="es-ES"/>
              </w:rPr>
              <w:t xml:space="preserve">Figura </w:t>
            </w:r>
            <w:r w:rsidRPr="00D10E60">
              <w:rPr>
                <w:lang w:val="es-ES"/>
              </w:rPr>
              <w:fldChar w:fldCharType="begin"/>
            </w:r>
            <w:r w:rsidRPr="00D10E60">
              <w:rPr>
                <w:lang w:val="es-ES"/>
              </w:rPr>
              <w:instrText xml:space="preserve"> SEQ Figura \* ARABIC </w:instrText>
            </w:r>
            <w:r w:rsidRPr="00D10E60">
              <w:rPr>
                <w:lang w:val="es-ES"/>
              </w:rPr>
              <w:fldChar w:fldCharType="separate"/>
            </w:r>
            <w:r w:rsidR="005B708A">
              <w:rPr>
                <w:noProof/>
                <w:lang w:val="es-ES"/>
              </w:rPr>
              <w:t>8</w:t>
            </w:r>
            <w:r w:rsidRPr="00D10E60">
              <w:rPr>
                <w:lang w:val="es-ES"/>
              </w:rPr>
              <w:fldChar w:fldCharType="end"/>
            </w:r>
            <w:r w:rsidRPr="00D10E60">
              <w:rPr>
                <w:lang w:val="es-ES"/>
              </w:rPr>
              <w:t>. Pantalla Recuperar password 1</w:t>
            </w:r>
          </w:p>
          <w:p w:rsidR="009413D6" w:rsidRDefault="009413D6" w:rsidP="009413D6">
            <w:pPr>
              <w:jc w:val="center"/>
            </w:pPr>
          </w:p>
        </w:tc>
      </w:tr>
      <w:tr w:rsidR="009413D6" w:rsidTr="00D10E60">
        <w:trPr>
          <w:trHeight w:val="5328"/>
        </w:trPr>
        <w:tc>
          <w:tcPr>
            <w:tcW w:w="4788" w:type="dxa"/>
            <w:vAlign w:val="center"/>
          </w:tcPr>
          <w:p w:rsidR="00D10E60" w:rsidRDefault="009413D6" w:rsidP="00D10E60">
            <w:pPr>
              <w:keepNext/>
              <w:jc w:val="center"/>
            </w:pPr>
            <w:r w:rsidRPr="009413D6">
              <w:lastRenderedPageBreak/>
              <w:drawing>
                <wp:inline distT="0" distB="0" distL="0" distR="0">
                  <wp:extent cx="2136683" cy="3200400"/>
                  <wp:effectExtent l="19050" t="0" r="0" b="0"/>
                  <wp:docPr id="18" name="Picture 6" descr="device-2012-06-19-015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6-19-015431.png"/>
                          <pic:cNvPicPr/>
                        </pic:nvPicPr>
                        <pic:blipFill>
                          <a:blip r:embed="rId17" cstate="print"/>
                          <a:stretch>
                            <a:fillRect/>
                          </a:stretch>
                        </pic:blipFill>
                        <pic:spPr>
                          <a:xfrm>
                            <a:off x="0" y="0"/>
                            <a:ext cx="2136683" cy="3200400"/>
                          </a:xfrm>
                          <a:prstGeom prst="rect">
                            <a:avLst/>
                          </a:prstGeom>
                        </pic:spPr>
                      </pic:pic>
                    </a:graphicData>
                  </a:graphic>
                </wp:inline>
              </w:drawing>
            </w:r>
          </w:p>
          <w:p w:rsidR="009413D6" w:rsidRPr="00D10E60" w:rsidRDefault="00D10E60" w:rsidP="00D10E60">
            <w:pPr>
              <w:pStyle w:val="Caption"/>
              <w:jc w:val="center"/>
              <w:rPr>
                <w:lang w:val="es-ES"/>
              </w:rPr>
            </w:pPr>
            <w:r w:rsidRPr="00D10E60">
              <w:rPr>
                <w:lang w:val="es-ES"/>
              </w:rPr>
              <w:t xml:space="preserve">Figura </w:t>
            </w:r>
            <w:r w:rsidRPr="00D10E60">
              <w:rPr>
                <w:lang w:val="es-ES"/>
              </w:rPr>
              <w:fldChar w:fldCharType="begin"/>
            </w:r>
            <w:r w:rsidRPr="00D10E60">
              <w:rPr>
                <w:lang w:val="es-ES"/>
              </w:rPr>
              <w:instrText xml:space="preserve"> SEQ Figura \* ARABIC </w:instrText>
            </w:r>
            <w:r w:rsidRPr="00D10E60">
              <w:rPr>
                <w:lang w:val="es-ES"/>
              </w:rPr>
              <w:fldChar w:fldCharType="separate"/>
            </w:r>
            <w:r w:rsidR="005B708A">
              <w:rPr>
                <w:noProof/>
                <w:lang w:val="es-ES"/>
              </w:rPr>
              <w:t>9</w:t>
            </w:r>
            <w:r w:rsidRPr="00D10E60">
              <w:rPr>
                <w:lang w:val="es-ES"/>
              </w:rPr>
              <w:fldChar w:fldCharType="end"/>
            </w:r>
            <w:r w:rsidRPr="00D10E60">
              <w:rPr>
                <w:lang w:val="es-ES"/>
              </w:rPr>
              <w:t>. Pantalla Recuperar password 2</w:t>
            </w:r>
          </w:p>
        </w:tc>
        <w:tc>
          <w:tcPr>
            <w:tcW w:w="4788" w:type="dxa"/>
            <w:vAlign w:val="center"/>
          </w:tcPr>
          <w:p w:rsidR="00D10E60" w:rsidRDefault="009413D6" w:rsidP="00D10E60">
            <w:pPr>
              <w:keepNext/>
              <w:jc w:val="center"/>
            </w:pPr>
            <w:r w:rsidRPr="009413D6">
              <w:drawing>
                <wp:inline distT="0" distB="0" distL="0" distR="0">
                  <wp:extent cx="2136683" cy="3200400"/>
                  <wp:effectExtent l="19050" t="0" r="0" b="0"/>
                  <wp:docPr id="19" name="Picture 7" descr="device-2012-04-14-194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4-14-194901.png"/>
                          <pic:cNvPicPr/>
                        </pic:nvPicPr>
                        <pic:blipFill>
                          <a:blip r:embed="rId18" cstate="print"/>
                          <a:stretch>
                            <a:fillRect/>
                          </a:stretch>
                        </pic:blipFill>
                        <pic:spPr>
                          <a:xfrm>
                            <a:off x="0" y="0"/>
                            <a:ext cx="2136683" cy="3200400"/>
                          </a:xfrm>
                          <a:prstGeom prst="rect">
                            <a:avLst/>
                          </a:prstGeom>
                        </pic:spPr>
                      </pic:pic>
                    </a:graphicData>
                  </a:graphic>
                </wp:inline>
              </w:drawing>
            </w:r>
          </w:p>
          <w:p w:rsidR="00D10E60" w:rsidRPr="00D10E60" w:rsidRDefault="00D10E60" w:rsidP="00D10E60">
            <w:pPr>
              <w:pStyle w:val="Caption"/>
              <w:jc w:val="center"/>
              <w:rPr>
                <w:lang w:val="es-ES"/>
              </w:rPr>
            </w:pPr>
            <w:r w:rsidRPr="00D10E60">
              <w:rPr>
                <w:lang w:val="es-ES"/>
              </w:rPr>
              <w:t xml:space="preserve">Figura </w:t>
            </w:r>
            <w:r w:rsidRPr="00D10E60">
              <w:rPr>
                <w:lang w:val="es-ES"/>
              </w:rPr>
              <w:fldChar w:fldCharType="begin"/>
            </w:r>
            <w:r w:rsidRPr="00D10E60">
              <w:rPr>
                <w:lang w:val="es-ES"/>
              </w:rPr>
              <w:instrText xml:space="preserve"> SEQ Figura \* ARABIC </w:instrText>
            </w:r>
            <w:r w:rsidRPr="00D10E60">
              <w:rPr>
                <w:lang w:val="es-ES"/>
              </w:rPr>
              <w:fldChar w:fldCharType="separate"/>
            </w:r>
            <w:r w:rsidR="005B708A">
              <w:rPr>
                <w:noProof/>
                <w:lang w:val="es-ES"/>
              </w:rPr>
              <w:t>10</w:t>
            </w:r>
            <w:r w:rsidRPr="00D10E60">
              <w:rPr>
                <w:lang w:val="es-ES"/>
              </w:rPr>
              <w:fldChar w:fldCharType="end"/>
            </w:r>
            <w:r w:rsidRPr="00D10E60">
              <w:rPr>
                <w:lang w:val="es-ES"/>
              </w:rPr>
              <w:t>. Menú principal de la aplicación</w:t>
            </w:r>
          </w:p>
          <w:p w:rsidR="009413D6" w:rsidRPr="009413D6" w:rsidRDefault="009413D6" w:rsidP="009413D6">
            <w:pPr>
              <w:jc w:val="center"/>
            </w:pPr>
          </w:p>
        </w:tc>
      </w:tr>
      <w:tr w:rsidR="009413D6" w:rsidTr="00D10E60">
        <w:trPr>
          <w:trHeight w:val="5328"/>
        </w:trPr>
        <w:tc>
          <w:tcPr>
            <w:tcW w:w="4788" w:type="dxa"/>
            <w:vAlign w:val="center"/>
          </w:tcPr>
          <w:p w:rsidR="00D10E60" w:rsidRDefault="009413D6" w:rsidP="00D10E60">
            <w:pPr>
              <w:keepNext/>
              <w:jc w:val="center"/>
            </w:pPr>
            <w:r w:rsidRPr="009413D6">
              <w:drawing>
                <wp:inline distT="0" distB="0" distL="0" distR="0">
                  <wp:extent cx="2136683" cy="3200400"/>
                  <wp:effectExtent l="19050" t="0" r="0" b="0"/>
                  <wp:docPr id="20" name="Picture 8" descr="device-2012-06-19-2125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6-19-212518.png"/>
                          <pic:cNvPicPr/>
                        </pic:nvPicPr>
                        <pic:blipFill>
                          <a:blip r:embed="rId19" cstate="print"/>
                          <a:stretch>
                            <a:fillRect/>
                          </a:stretch>
                        </pic:blipFill>
                        <pic:spPr>
                          <a:xfrm>
                            <a:off x="0" y="0"/>
                            <a:ext cx="2136683" cy="3200400"/>
                          </a:xfrm>
                          <a:prstGeom prst="rect">
                            <a:avLst/>
                          </a:prstGeom>
                        </pic:spPr>
                      </pic:pic>
                    </a:graphicData>
                  </a:graphic>
                </wp:inline>
              </w:drawing>
            </w:r>
          </w:p>
          <w:p w:rsidR="009413D6" w:rsidRPr="00D10E60" w:rsidRDefault="00D10E60" w:rsidP="00D10E60">
            <w:pPr>
              <w:pStyle w:val="Caption"/>
              <w:jc w:val="center"/>
              <w:rPr>
                <w:lang w:val="es-ES"/>
              </w:rPr>
            </w:pPr>
            <w:r w:rsidRPr="00D10E60">
              <w:rPr>
                <w:lang w:val="es-ES"/>
              </w:rPr>
              <w:t xml:space="preserve">Figura </w:t>
            </w:r>
            <w:r w:rsidRPr="00D10E60">
              <w:rPr>
                <w:lang w:val="es-ES"/>
              </w:rPr>
              <w:fldChar w:fldCharType="begin"/>
            </w:r>
            <w:r w:rsidRPr="00D10E60">
              <w:rPr>
                <w:lang w:val="es-ES"/>
              </w:rPr>
              <w:instrText xml:space="preserve"> SEQ Figura \* ARABIC </w:instrText>
            </w:r>
            <w:r w:rsidRPr="00D10E60">
              <w:rPr>
                <w:lang w:val="es-ES"/>
              </w:rPr>
              <w:fldChar w:fldCharType="separate"/>
            </w:r>
            <w:r w:rsidR="005B708A">
              <w:rPr>
                <w:noProof/>
                <w:lang w:val="es-ES"/>
              </w:rPr>
              <w:t>11</w:t>
            </w:r>
            <w:r w:rsidRPr="00D10E60">
              <w:rPr>
                <w:lang w:val="es-ES"/>
              </w:rPr>
              <w:fldChar w:fldCharType="end"/>
            </w:r>
            <w:r w:rsidRPr="00D10E60">
              <w:rPr>
                <w:lang w:val="es-ES"/>
              </w:rPr>
              <w:t>. Pantalla de selección de estadísticas</w:t>
            </w:r>
          </w:p>
        </w:tc>
        <w:tc>
          <w:tcPr>
            <w:tcW w:w="4788" w:type="dxa"/>
            <w:vAlign w:val="center"/>
          </w:tcPr>
          <w:p w:rsidR="00D10E60" w:rsidRDefault="009413D6" w:rsidP="00D10E60">
            <w:pPr>
              <w:keepNext/>
              <w:jc w:val="center"/>
            </w:pPr>
            <w:r w:rsidRPr="009413D6">
              <w:drawing>
                <wp:inline distT="0" distB="0" distL="0" distR="0">
                  <wp:extent cx="2136218" cy="3200400"/>
                  <wp:effectExtent l="19050" t="0" r="0" b="0"/>
                  <wp:docPr id="21" name="Picture 9" descr="device-2012-06-19-203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6-19-203113.png"/>
                          <pic:cNvPicPr/>
                        </pic:nvPicPr>
                        <pic:blipFill>
                          <a:blip r:embed="rId20" cstate="print"/>
                          <a:stretch>
                            <a:fillRect/>
                          </a:stretch>
                        </pic:blipFill>
                        <pic:spPr>
                          <a:xfrm>
                            <a:off x="0" y="0"/>
                            <a:ext cx="2136218" cy="3200400"/>
                          </a:xfrm>
                          <a:prstGeom prst="rect">
                            <a:avLst/>
                          </a:prstGeom>
                        </pic:spPr>
                      </pic:pic>
                    </a:graphicData>
                  </a:graphic>
                </wp:inline>
              </w:drawing>
            </w:r>
          </w:p>
          <w:p w:rsidR="00D10E60" w:rsidRPr="00D10E60" w:rsidRDefault="00D10E60" w:rsidP="00D10E60">
            <w:pPr>
              <w:pStyle w:val="Caption"/>
              <w:jc w:val="center"/>
              <w:rPr>
                <w:lang w:val="es-ES"/>
              </w:rPr>
            </w:pPr>
            <w:r w:rsidRPr="00D10E60">
              <w:rPr>
                <w:lang w:val="es-ES"/>
              </w:rPr>
              <w:t xml:space="preserve">Figura </w:t>
            </w:r>
            <w:r w:rsidRPr="00D10E60">
              <w:rPr>
                <w:lang w:val="es-ES"/>
              </w:rPr>
              <w:fldChar w:fldCharType="begin"/>
            </w:r>
            <w:r w:rsidRPr="00D10E60">
              <w:rPr>
                <w:lang w:val="es-ES"/>
              </w:rPr>
              <w:instrText xml:space="preserve"> SEQ Figura \* ARABIC </w:instrText>
            </w:r>
            <w:r w:rsidRPr="00D10E60">
              <w:rPr>
                <w:lang w:val="es-ES"/>
              </w:rPr>
              <w:fldChar w:fldCharType="separate"/>
            </w:r>
            <w:r w:rsidR="005B708A">
              <w:rPr>
                <w:noProof/>
                <w:lang w:val="es-ES"/>
              </w:rPr>
              <w:t>12</w:t>
            </w:r>
            <w:r w:rsidRPr="00D10E60">
              <w:rPr>
                <w:lang w:val="es-ES"/>
              </w:rPr>
              <w:fldChar w:fldCharType="end"/>
            </w:r>
            <w:r w:rsidRPr="00D10E60">
              <w:rPr>
                <w:lang w:val="es-ES"/>
              </w:rPr>
              <w:t>. Pantalla ejercicio en curso</w:t>
            </w:r>
          </w:p>
          <w:p w:rsidR="009413D6" w:rsidRPr="009413D6" w:rsidRDefault="009413D6" w:rsidP="009413D6">
            <w:pPr>
              <w:jc w:val="center"/>
            </w:pPr>
          </w:p>
        </w:tc>
      </w:tr>
      <w:tr w:rsidR="009413D6" w:rsidTr="00D10E60">
        <w:trPr>
          <w:trHeight w:val="5328"/>
        </w:trPr>
        <w:tc>
          <w:tcPr>
            <w:tcW w:w="4788" w:type="dxa"/>
            <w:vAlign w:val="center"/>
          </w:tcPr>
          <w:p w:rsidR="00D10E60" w:rsidRDefault="009413D6" w:rsidP="00D10E60">
            <w:pPr>
              <w:keepNext/>
              <w:jc w:val="center"/>
            </w:pPr>
            <w:r w:rsidRPr="009413D6">
              <w:lastRenderedPageBreak/>
              <w:drawing>
                <wp:inline distT="0" distB="0" distL="0" distR="0">
                  <wp:extent cx="2136683" cy="3200400"/>
                  <wp:effectExtent l="19050" t="0" r="0" b="0"/>
                  <wp:docPr id="22" name="Picture 10" descr="device-2012-06-18-013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6-18-013032.png"/>
                          <pic:cNvPicPr/>
                        </pic:nvPicPr>
                        <pic:blipFill>
                          <a:blip r:embed="rId21" cstate="print"/>
                          <a:stretch>
                            <a:fillRect/>
                          </a:stretch>
                        </pic:blipFill>
                        <pic:spPr>
                          <a:xfrm>
                            <a:off x="0" y="0"/>
                            <a:ext cx="2136683" cy="3200400"/>
                          </a:xfrm>
                          <a:prstGeom prst="rect">
                            <a:avLst/>
                          </a:prstGeom>
                        </pic:spPr>
                      </pic:pic>
                    </a:graphicData>
                  </a:graphic>
                </wp:inline>
              </w:drawing>
            </w:r>
          </w:p>
          <w:p w:rsidR="009413D6" w:rsidRPr="00D10E60" w:rsidRDefault="00D10E60" w:rsidP="00D10E60">
            <w:pPr>
              <w:pStyle w:val="Caption"/>
              <w:jc w:val="center"/>
              <w:rPr>
                <w:lang w:val="es-ES"/>
              </w:rPr>
            </w:pPr>
            <w:r w:rsidRPr="00D10E60">
              <w:rPr>
                <w:lang w:val="es-ES"/>
              </w:rPr>
              <w:t xml:space="preserve">Figura </w:t>
            </w:r>
            <w:r w:rsidRPr="00D10E60">
              <w:rPr>
                <w:lang w:val="es-ES"/>
              </w:rPr>
              <w:fldChar w:fldCharType="begin"/>
            </w:r>
            <w:r w:rsidRPr="00D10E60">
              <w:rPr>
                <w:lang w:val="es-ES"/>
              </w:rPr>
              <w:instrText xml:space="preserve"> SEQ Figura \* ARABIC </w:instrText>
            </w:r>
            <w:r w:rsidRPr="00D10E60">
              <w:rPr>
                <w:lang w:val="es-ES"/>
              </w:rPr>
              <w:fldChar w:fldCharType="separate"/>
            </w:r>
            <w:r w:rsidR="005B708A">
              <w:rPr>
                <w:noProof/>
                <w:lang w:val="es-ES"/>
              </w:rPr>
              <w:t>13</w:t>
            </w:r>
            <w:r w:rsidRPr="00D10E60">
              <w:rPr>
                <w:lang w:val="es-ES"/>
              </w:rPr>
              <w:fldChar w:fldCharType="end"/>
            </w:r>
            <w:r w:rsidRPr="00D10E60">
              <w:rPr>
                <w:lang w:val="es-ES"/>
              </w:rPr>
              <w:t>. Pantalla histórico de ejercicios</w:t>
            </w:r>
          </w:p>
        </w:tc>
        <w:tc>
          <w:tcPr>
            <w:tcW w:w="4788" w:type="dxa"/>
            <w:vAlign w:val="center"/>
          </w:tcPr>
          <w:p w:rsidR="00D10E60" w:rsidRDefault="009413D6" w:rsidP="00D10E60">
            <w:pPr>
              <w:keepNext/>
              <w:jc w:val="center"/>
            </w:pPr>
            <w:r w:rsidRPr="009413D6">
              <w:drawing>
                <wp:inline distT="0" distB="0" distL="0" distR="0">
                  <wp:extent cx="2136683" cy="3200400"/>
                  <wp:effectExtent l="19050" t="0" r="0" b="0"/>
                  <wp:docPr id="23" name="Picture 11" descr="device-2012-06-17-1159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6-17-115922.png"/>
                          <pic:cNvPicPr/>
                        </pic:nvPicPr>
                        <pic:blipFill>
                          <a:blip r:embed="rId22" cstate="print"/>
                          <a:stretch>
                            <a:fillRect/>
                          </a:stretch>
                        </pic:blipFill>
                        <pic:spPr>
                          <a:xfrm>
                            <a:off x="0" y="0"/>
                            <a:ext cx="2136683" cy="3200400"/>
                          </a:xfrm>
                          <a:prstGeom prst="rect">
                            <a:avLst/>
                          </a:prstGeom>
                        </pic:spPr>
                      </pic:pic>
                    </a:graphicData>
                  </a:graphic>
                </wp:inline>
              </w:drawing>
            </w:r>
          </w:p>
          <w:p w:rsidR="00D10E60" w:rsidRPr="00D10E60" w:rsidRDefault="00D10E60" w:rsidP="00D10E60">
            <w:pPr>
              <w:pStyle w:val="Caption"/>
              <w:jc w:val="center"/>
              <w:rPr>
                <w:lang w:val="es-ES"/>
              </w:rPr>
            </w:pPr>
            <w:r w:rsidRPr="00D10E60">
              <w:rPr>
                <w:lang w:val="es-ES"/>
              </w:rPr>
              <w:t xml:space="preserve">Figura </w:t>
            </w:r>
            <w:r w:rsidRPr="00D10E60">
              <w:rPr>
                <w:lang w:val="es-ES"/>
              </w:rPr>
              <w:fldChar w:fldCharType="begin"/>
            </w:r>
            <w:r w:rsidRPr="00D10E60">
              <w:rPr>
                <w:lang w:val="es-ES"/>
              </w:rPr>
              <w:instrText xml:space="preserve"> SEQ Figura \* ARABIC </w:instrText>
            </w:r>
            <w:r w:rsidRPr="00D10E60">
              <w:rPr>
                <w:lang w:val="es-ES"/>
              </w:rPr>
              <w:fldChar w:fldCharType="separate"/>
            </w:r>
            <w:r w:rsidR="005B708A">
              <w:rPr>
                <w:noProof/>
                <w:lang w:val="es-ES"/>
              </w:rPr>
              <w:t>14</w:t>
            </w:r>
            <w:r w:rsidRPr="00D10E60">
              <w:rPr>
                <w:lang w:val="es-ES"/>
              </w:rPr>
              <w:fldChar w:fldCharType="end"/>
            </w:r>
            <w:r w:rsidRPr="00D10E60">
              <w:rPr>
                <w:lang w:val="es-ES"/>
              </w:rPr>
              <w:t>. Pantalla revisión de recorrido</w:t>
            </w:r>
          </w:p>
          <w:p w:rsidR="009413D6" w:rsidRPr="009413D6" w:rsidRDefault="009413D6" w:rsidP="009413D6">
            <w:pPr>
              <w:jc w:val="center"/>
            </w:pPr>
          </w:p>
        </w:tc>
      </w:tr>
      <w:tr w:rsidR="00B778FE" w:rsidTr="00D10E60">
        <w:trPr>
          <w:trHeight w:val="5328"/>
        </w:trPr>
        <w:tc>
          <w:tcPr>
            <w:tcW w:w="4788" w:type="dxa"/>
            <w:vAlign w:val="center"/>
          </w:tcPr>
          <w:p w:rsidR="00D2312E" w:rsidRDefault="00B778FE" w:rsidP="00D2312E">
            <w:pPr>
              <w:keepNext/>
              <w:jc w:val="center"/>
            </w:pPr>
            <w:r w:rsidRPr="00B778FE">
              <w:drawing>
                <wp:inline distT="0" distB="0" distL="0" distR="0">
                  <wp:extent cx="2329825" cy="3200400"/>
                  <wp:effectExtent l="19050" t="0" r="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srcRect l="4334" t="7327" r="82665" b="48035"/>
                          <a:stretch>
                            <a:fillRect/>
                          </a:stretch>
                        </pic:blipFill>
                        <pic:spPr bwMode="auto">
                          <a:xfrm>
                            <a:off x="0" y="0"/>
                            <a:ext cx="2329825" cy="3200400"/>
                          </a:xfrm>
                          <a:prstGeom prst="rect">
                            <a:avLst/>
                          </a:prstGeom>
                          <a:noFill/>
                          <a:ln w="9525">
                            <a:noFill/>
                            <a:miter lim="800000"/>
                            <a:headEnd/>
                            <a:tailEnd/>
                          </a:ln>
                        </pic:spPr>
                      </pic:pic>
                    </a:graphicData>
                  </a:graphic>
                </wp:inline>
              </w:drawing>
            </w:r>
          </w:p>
          <w:p w:rsidR="00B778FE" w:rsidRPr="00D2312E" w:rsidRDefault="00D2312E" w:rsidP="00D2312E">
            <w:pPr>
              <w:pStyle w:val="Caption"/>
              <w:jc w:val="center"/>
              <w:rPr>
                <w:lang w:val="es-ES"/>
              </w:rPr>
            </w:pPr>
            <w:r w:rsidRPr="00D2312E">
              <w:rPr>
                <w:lang w:val="es-ES"/>
              </w:rPr>
              <w:t xml:space="preserve">Figura </w:t>
            </w:r>
            <w:r w:rsidRPr="00D2312E">
              <w:rPr>
                <w:lang w:val="es-ES"/>
              </w:rPr>
              <w:fldChar w:fldCharType="begin"/>
            </w:r>
            <w:r w:rsidRPr="00D2312E">
              <w:rPr>
                <w:lang w:val="es-ES"/>
              </w:rPr>
              <w:instrText xml:space="preserve"> SEQ Figura \* ARABIC </w:instrText>
            </w:r>
            <w:r w:rsidRPr="00D2312E">
              <w:rPr>
                <w:lang w:val="es-ES"/>
              </w:rPr>
              <w:fldChar w:fldCharType="separate"/>
            </w:r>
            <w:r w:rsidR="005B708A">
              <w:rPr>
                <w:noProof/>
                <w:lang w:val="es-ES"/>
              </w:rPr>
              <w:t>15</w:t>
            </w:r>
            <w:r w:rsidRPr="00D2312E">
              <w:rPr>
                <w:lang w:val="es-ES"/>
              </w:rPr>
              <w:fldChar w:fldCharType="end"/>
            </w:r>
            <w:r w:rsidRPr="00D2312E">
              <w:rPr>
                <w:lang w:val="es-ES"/>
              </w:rPr>
              <w:t>. Estadística Ejercicio vs. tipo</w:t>
            </w:r>
          </w:p>
        </w:tc>
        <w:tc>
          <w:tcPr>
            <w:tcW w:w="4788" w:type="dxa"/>
            <w:vAlign w:val="center"/>
          </w:tcPr>
          <w:p w:rsidR="00D2312E" w:rsidRDefault="00B778FE" w:rsidP="00D2312E">
            <w:pPr>
              <w:keepNext/>
              <w:jc w:val="center"/>
            </w:pPr>
            <w:r w:rsidRPr="00B778FE">
              <w:drawing>
                <wp:inline distT="0" distB="0" distL="0" distR="0">
                  <wp:extent cx="2261062" cy="3200400"/>
                  <wp:effectExtent l="19050" t="0" r="5888"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srcRect l="4674" t="7511" r="82665" b="47672"/>
                          <a:stretch>
                            <a:fillRect/>
                          </a:stretch>
                        </pic:blipFill>
                        <pic:spPr bwMode="auto">
                          <a:xfrm>
                            <a:off x="0" y="0"/>
                            <a:ext cx="2261062" cy="3200400"/>
                          </a:xfrm>
                          <a:prstGeom prst="rect">
                            <a:avLst/>
                          </a:prstGeom>
                          <a:noFill/>
                          <a:ln w="9525">
                            <a:noFill/>
                            <a:miter lim="800000"/>
                            <a:headEnd/>
                            <a:tailEnd/>
                          </a:ln>
                        </pic:spPr>
                      </pic:pic>
                    </a:graphicData>
                  </a:graphic>
                </wp:inline>
              </w:drawing>
            </w:r>
          </w:p>
          <w:p w:rsidR="00D2312E" w:rsidRPr="00D2312E" w:rsidRDefault="00D2312E" w:rsidP="00D2312E">
            <w:pPr>
              <w:pStyle w:val="Caption"/>
              <w:jc w:val="center"/>
              <w:rPr>
                <w:lang w:val="es-ES"/>
              </w:rPr>
            </w:pPr>
            <w:r w:rsidRPr="00D2312E">
              <w:rPr>
                <w:lang w:val="es-ES"/>
              </w:rPr>
              <w:t xml:space="preserve">Figura </w:t>
            </w:r>
            <w:r w:rsidRPr="00D2312E">
              <w:rPr>
                <w:lang w:val="es-ES"/>
              </w:rPr>
              <w:fldChar w:fldCharType="begin"/>
            </w:r>
            <w:r w:rsidRPr="00D2312E">
              <w:rPr>
                <w:lang w:val="es-ES"/>
              </w:rPr>
              <w:instrText xml:space="preserve"> SEQ Figura \* ARABIC </w:instrText>
            </w:r>
            <w:r w:rsidRPr="00D2312E">
              <w:rPr>
                <w:lang w:val="es-ES"/>
              </w:rPr>
              <w:fldChar w:fldCharType="separate"/>
            </w:r>
            <w:r w:rsidR="005B708A">
              <w:rPr>
                <w:noProof/>
                <w:lang w:val="es-ES"/>
              </w:rPr>
              <w:t>16</w:t>
            </w:r>
            <w:r w:rsidRPr="00D2312E">
              <w:rPr>
                <w:lang w:val="es-ES"/>
              </w:rPr>
              <w:fldChar w:fldCharType="end"/>
            </w:r>
            <w:r w:rsidRPr="00D2312E">
              <w:rPr>
                <w:lang w:val="es-ES"/>
              </w:rPr>
              <w:t>. Estadística Peso vs. Fecha</w:t>
            </w:r>
          </w:p>
          <w:p w:rsidR="00B778FE" w:rsidRPr="009413D6" w:rsidRDefault="00B778FE" w:rsidP="00D10E60">
            <w:pPr>
              <w:keepNext/>
              <w:jc w:val="center"/>
            </w:pPr>
          </w:p>
        </w:tc>
      </w:tr>
      <w:tr w:rsidR="00B778FE" w:rsidTr="00D10E60">
        <w:trPr>
          <w:trHeight w:val="5328"/>
        </w:trPr>
        <w:tc>
          <w:tcPr>
            <w:tcW w:w="4788" w:type="dxa"/>
            <w:vAlign w:val="center"/>
          </w:tcPr>
          <w:p w:rsidR="00D2312E" w:rsidRDefault="00B778FE" w:rsidP="00D2312E">
            <w:pPr>
              <w:keepNext/>
              <w:jc w:val="center"/>
            </w:pPr>
            <w:r w:rsidRPr="00B778FE">
              <w:lastRenderedPageBreak/>
              <w:drawing>
                <wp:inline distT="0" distB="0" distL="0" distR="0">
                  <wp:extent cx="2389406" cy="3200400"/>
                  <wp:effectExtent l="19050" t="0" r="0" b="0"/>
                  <wp:docPr id="26" name="Picture 35" descr="device-2012-06-19-212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6-19-212537.png"/>
                          <pic:cNvPicPr/>
                        </pic:nvPicPr>
                        <pic:blipFill>
                          <a:blip r:embed="rId25" cstate="print"/>
                          <a:srcRect t="5000" b="5686"/>
                          <a:stretch>
                            <a:fillRect/>
                          </a:stretch>
                        </pic:blipFill>
                        <pic:spPr>
                          <a:xfrm>
                            <a:off x="0" y="0"/>
                            <a:ext cx="2389406" cy="3200400"/>
                          </a:xfrm>
                          <a:prstGeom prst="rect">
                            <a:avLst/>
                          </a:prstGeom>
                        </pic:spPr>
                      </pic:pic>
                    </a:graphicData>
                  </a:graphic>
                </wp:inline>
              </w:drawing>
            </w:r>
          </w:p>
          <w:p w:rsidR="00B778FE" w:rsidRPr="00D2312E" w:rsidRDefault="00D2312E" w:rsidP="00D2312E">
            <w:pPr>
              <w:pStyle w:val="Caption"/>
              <w:jc w:val="center"/>
              <w:rPr>
                <w:lang w:val="es-ES"/>
              </w:rPr>
            </w:pPr>
            <w:r w:rsidRPr="00D2312E">
              <w:rPr>
                <w:lang w:val="es-ES"/>
              </w:rPr>
              <w:t xml:space="preserve">Figura </w:t>
            </w:r>
            <w:r w:rsidRPr="00D2312E">
              <w:rPr>
                <w:lang w:val="es-ES"/>
              </w:rPr>
              <w:fldChar w:fldCharType="begin"/>
            </w:r>
            <w:r w:rsidRPr="00D2312E">
              <w:rPr>
                <w:lang w:val="es-ES"/>
              </w:rPr>
              <w:instrText xml:space="preserve"> SEQ Figura \* ARABIC </w:instrText>
            </w:r>
            <w:r w:rsidRPr="00D2312E">
              <w:rPr>
                <w:lang w:val="es-ES"/>
              </w:rPr>
              <w:fldChar w:fldCharType="separate"/>
            </w:r>
            <w:r w:rsidR="005B708A">
              <w:rPr>
                <w:noProof/>
                <w:lang w:val="es-ES"/>
              </w:rPr>
              <w:t>17</w:t>
            </w:r>
            <w:r w:rsidRPr="00D2312E">
              <w:rPr>
                <w:lang w:val="es-ES"/>
              </w:rPr>
              <w:fldChar w:fldCharType="end"/>
            </w:r>
            <w:r w:rsidRPr="00D2312E">
              <w:rPr>
                <w:lang w:val="es-ES"/>
              </w:rPr>
              <w:t>. Estadística pesos saludables</w:t>
            </w:r>
          </w:p>
        </w:tc>
        <w:tc>
          <w:tcPr>
            <w:tcW w:w="4788" w:type="dxa"/>
            <w:vAlign w:val="center"/>
          </w:tcPr>
          <w:p w:rsidR="00D2312E" w:rsidRDefault="00B778FE" w:rsidP="00D2312E">
            <w:pPr>
              <w:keepNext/>
              <w:jc w:val="center"/>
            </w:pPr>
            <w:r w:rsidRPr="00B778FE">
              <w:drawing>
                <wp:inline distT="0" distB="0" distL="0" distR="0">
                  <wp:extent cx="2334509" cy="3200400"/>
                  <wp:effectExtent l="19050" t="0" r="8641" b="0"/>
                  <wp:docPr id="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srcRect l="4679" t="7496" r="82532" b="48800"/>
                          <a:stretch>
                            <a:fillRect/>
                          </a:stretch>
                        </pic:blipFill>
                        <pic:spPr bwMode="auto">
                          <a:xfrm>
                            <a:off x="0" y="0"/>
                            <a:ext cx="2334509" cy="3200400"/>
                          </a:xfrm>
                          <a:prstGeom prst="rect">
                            <a:avLst/>
                          </a:prstGeom>
                          <a:noFill/>
                          <a:ln w="9525">
                            <a:noFill/>
                            <a:miter lim="800000"/>
                            <a:headEnd/>
                            <a:tailEnd/>
                          </a:ln>
                        </pic:spPr>
                      </pic:pic>
                    </a:graphicData>
                  </a:graphic>
                </wp:inline>
              </w:drawing>
            </w:r>
          </w:p>
          <w:p w:rsidR="00D2312E" w:rsidRPr="00D2312E" w:rsidRDefault="00D2312E" w:rsidP="00D2312E">
            <w:pPr>
              <w:pStyle w:val="Caption"/>
              <w:jc w:val="center"/>
              <w:rPr>
                <w:lang w:val="es-ES"/>
              </w:rPr>
            </w:pPr>
            <w:r w:rsidRPr="00D2312E">
              <w:rPr>
                <w:lang w:val="es-ES"/>
              </w:rPr>
              <w:t xml:space="preserve">Figura </w:t>
            </w:r>
            <w:r w:rsidRPr="00D2312E">
              <w:rPr>
                <w:lang w:val="es-ES"/>
              </w:rPr>
              <w:fldChar w:fldCharType="begin"/>
            </w:r>
            <w:r w:rsidRPr="00D2312E">
              <w:rPr>
                <w:lang w:val="es-ES"/>
              </w:rPr>
              <w:instrText xml:space="preserve"> SEQ Figura \* ARABIC </w:instrText>
            </w:r>
            <w:r w:rsidRPr="00D2312E">
              <w:rPr>
                <w:lang w:val="es-ES"/>
              </w:rPr>
              <w:fldChar w:fldCharType="separate"/>
            </w:r>
            <w:r w:rsidR="005B708A">
              <w:rPr>
                <w:noProof/>
                <w:lang w:val="es-ES"/>
              </w:rPr>
              <w:t>18</w:t>
            </w:r>
            <w:r w:rsidRPr="00D2312E">
              <w:rPr>
                <w:lang w:val="es-ES"/>
              </w:rPr>
              <w:fldChar w:fldCharType="end"/>
            </w:r>
            <w:r w:rsidRPr="00D2312E">
              <w:rPr>
                <w:lang w:val="es-ES"/>
              </w:rPr>
              <w:t>. Estadística Calorías por tipo</w:t>
            </w:r>
          </w:p>
          <w:p w:rsidR="00B778FE" w:rsidRPr="00B778FE" w:rsidRDefault="00B778FE" w:rsidP="00D10E60">
            <w:pPr>
              <w:keepNext/>
              <w:jc w:val="center"/>
            </w:pPr>
          </w:p>
        </w:tc>
      </w:tr>
    </w:tbl>
    <w:p w:rsidR="000B74F3" w:rsidRPr="009413D6" w:rsidRDefault="000B74F3" w:rsidP="009413D6">
      <w:pPr>
        <w:rPr>
          <w:lang w:val="es-ES"/>
        </w:rPr>
      </w:pPr>
    </w:p>
    <w:p w:rsidR="00573B04" w:rsidRPr="00B778FE" w:rsidRDefault="000B74F3" w:rsidP="00B778FE">
      <w:pPr>
        <w:rPr>
          <w:lang w:val="es-ES"/>
        </w:rPr>
      </w:pPr>
      <w:r>
        <w:br w:type="page"/>
      </w:r>
    </w:p>
    <w:p w:rsidR="00053A90" w:rsidRPr="008F1606" w:rsidRDefault="00053A90" w:rsidP="00053A90">
      <w:pPr>
        <w:pStyle w:val="Heading1"/>
        <w:rPr>
          <w:i/>
          <w:iCs/>
          <w:lang w:val="es-ES"/>
        </w:rPr>
      </w:pPr>
      <w:bookmarkStart w:id="42" w:name="_Toc305969453"/>
      <w:bookmarkStart w:id="43" w:name="_Toc328177741"/>
      <w:r w:rsidRPr="008F1606">
        <w:rPr>
          <w:i/>
          <w:iCs/>
          <w:lang w:val="es-ES"/>
        </w:rPr>
        <w:lastRenderedPageBreak/>
        <w:t>Pruebas</w:t>
      </w:r>
      <w:bookmarkEnd w:id="42"/>
      <w:bookmarkEnd w:id="43"/>
    </w:p>
    <w:p w:rsidR="00053A90" w:rsidRDefault="00053A90" w:rsidP="00A02A36">
      <w:pPr>
        <w:pStyle w:val="Heading2"/>
      </w:pPr>
      <w:bookmarkStart w:id="44" w:name="_Toc305969454"/>
      <w:bookmarkStart w:id="45" w:name="_Toc328177742"/>
      <w:r w:rsidRPr="008F1606">
        <w:t>Descripción de las pruebas</w:t>
      </w:r>
      <w:bookmarkEnd w:id="44"/>
      <w:bookmarkEnd w:id="45"/>
    </w:p>
    <w:p w:rsidR="008A2A51" w:rsidRPr="008A2A51" w:rsidRDefault="008A2A51" w:rsidP="008A2A51">
      <w:pPr>
        <w:pStyle w:val="Cuerpo"/>
      </w:pPr>
      <w:r>
        <w:t xml:space="preserve">Pruebas de carga/stress </w:t>
      </w:r>
      <w:r w:rsidR="005F3E8F">
        <w:t>del sistema.</w:t>
      </w:r>
    </w:p>
    <w:p w:rsidR="00053A90" w:rsidRPr="008F1606" w:rsidRDefault="00053A90" w:rsidP="00053A90">
      <w:pPr>
        <w:pStyle w:val="Heading1"/>
        <w:rPr>
          <w:i/>
          <w:iCs/>
          <w:lang w:val="es-ES"/>
        </w:rPr>
      </w:pPr>
      <w:bookmarkStart w:id="46" w:name="_Toc305969455"/>
      <w:bookmarkStart w:id="47" w:name="_Toc328177743"/>
      <w:r w:rsidRPr="008F1606">
        <w:rPr>
          <w:i/>
          <w:iCs/>
          <w:lang w:val="es-ES"/>
        </w:rPr>
        <w:lastRenderedPageBreak/>
        <w:t>Entorno tecnológico del sistema</w:t>
      </w:r>
      <w:bookmarkEnd w:id="46"/>
      <w:bookmarkEnd w:id="47"/>
    </w:p>
    <w:p w:rsidR="002E2CB9" w:rsidRPr="008F1606" w:rsidRDefault="002E2CB9" w:rsidP="002E2CB9">
      <w:pPr>
        <w:pStyle w:val="Cuerpo"/>
      </w:pPr>
    </w:p>
    <w:p w:rsidR="002E2CB9" w:rsidRDefault="002E2CB9" w:rsidP="002E2CB9">
      <w:pPr>
        <w:pStyle w:val="Cuerpo"/>
      </w:pPr>
      <w:r w:rsidRPr="008F1606">
        <w:t>Este apartado pretende definir por una parte el equipo físico, el equipo lógico y las comunicaciones que marcan el contexto del sistema software, y por otra todas las restricciones técnicas que existan.</w:t>
      </w:r>
    </w:p>
    <w:p w:rsidR="00202AC7" w:rsidRPr="008F1606" w:rsidRDefault="00202AC7" w:rsidP="002E2CB9">
      <w:pPr>
        <w:pStyle w:val="Cuerpo"/>
      </w:pPr>
      <w:r>
        <w:t xml:space="preserve">El entorno tecnológico sobre el que residirá la aplicación móvil deberá cumplir con una serie de requisitos mínimos para su correcto funcionamiento. </w:t>
      </w:r>
    </w:p>
    <w:p w:rsidR="002E2CB9" w:rsidRDefault="00202AC7" w:rsidP="002E2CB9">
      <w:pPr>
        <w:pStyle w:val="Cuerpo"/>
      </w:pPr>
      <w:r>
        <w:t>Por una parte, p</w:t>
      </w:r>
      <w:r w:rsidR="002A7E1C">
        <w:t>ara proceder a instalar la aplicación es indispensable tener un Smartphone o tablet con por lo menos 157Kb de espacio libre que cuente con un sistema operativo Android versión 2.1 o superior (API 7.0 o superior).</w:t>
      </w:r>
    </w:p>
    <w:p w:rsidR="002A7E1C" w:rsidRDefault="002A7E1C" w:rsidP="002A7E1C">
      <w:pPr>
        <w:pStyle w:val="Cuerpo"/>
      </w:pPr>
      <w:r>
        <w:t>Por otra parte para el correcto funcionamiento de la aplicación es necesario contar con GPS y conexión a internet. A la hora de instalar la aplicación será preciso otorgar permiso para la utilización de estos componentes.</w:t>
      </w:r>
    </w:p>
    <w:p w:rsidR="00202AC7" w:rsidRDefault="00202AC7" w:rsidP="002A7E1C">
      <w:pPr>
        <w:pStyle w:val="Cuerpo"/>
      </w:pPr>
      <w:r>
        <w:t>Se estima que prácticamente la totalidad de smartphones Android actuales cumplirán con estos requisitos, ya que las características demandadas por el sistema son bastante standard.</w:t>
      </w:r>
    </w:p>
    <w:p w:rsidR="00D02892" w:rsidRPr="008F1606" w:rsidRDefault="00D02892" w:rsidP="00D02892">
      <w:pPr>
        <w:pStyle w:val="Cuerpo"/>
        <w:ind w:left="360" w:firstLine="0"/>
      </w:pPr>
    </w:p>
    <w:sectPr w:rsidR="00D02892" w:rsidRPr="008F1606" w:rsidSect="00344ECA">
      <w:headerReference w:type="default" r:id="rId27"/>
      <w:footerReference w:type="default" r:id="rId28"/>
      <w:headerReference w:type="first" r:id="rId29"/>
      <w:footerReference w:type="first" r:id="rId30"/>
      <w:pgSz w:w="12240" w:h="15840"/>
      <w:pgMar w:top="1440" w:right="1440" w:bottom="1440" w:left="1440" w:header="720" w:footer="720" w:gutter="0"/>
      <w:pgNumType w:start="1" w:chapStyle="1" w:chapSep="period"/>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667C7" w:rsidRDefault="007667C7" w:rsidP="00491B72">
      <w:pPr>
        <w:spacing w:after="0" w:line="240" w:lineRule="auto"/>
      </w:pPr>
      <w:r>
        <w:separator/>
      </w:r>
    </w:p>
  </w:endnote>
  <w:endnote w:type="continuationSeparator" w:id="0">
    <w:p w:rsidR="007667C7" w:rsidRDefault="007667C7" w:rsidP="00491B7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2FFA" w:rsidRDefault="00B22FFA" w:rsidP="00491B72">
    <w:pPr>
      <w:pStyle w:val="Footer"/>
      <w:ind w:right="170"/>
      <w:jc w:val="right"/>
      <w:rPr>
        <w:b/>
      </w:rPr>
    </w:pPr>
    <w:r w:rsidRPr="00CF3495">
      <w:rPr>
        <w:noProof/>
        <w:sz w:val="1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4098" type="#_x0000_t75" style="position:absolute;left:0;text-align:left;margin-left:-47.85pt;margin-top:-37.5pt;width:45pt;height:45pt;z-index:251662336" o:allowincell="f">
          <v:imagedata r:id="rId1" o:title=""/>
        </v:shape>
        <o:OLEObject Type="Embed" ProgID="Word.Picture.8" ShapeID="_x0000_s4098" DrawAspect="Content" ObjectID="_1401955476" r:id="rId2"/>
      </w:pict>
    </w:r>
    <w:r>
      <w:rPr>
        <w:rStyle w:val="PageNumber"/>
      </w:rPr>
      <w:t xml:space="preserve"> </w:t>
    </w:r>
    <w:r>
      <w:rPr>
        <w:rStyle w:val="PageNumber"/>
        <w:b/>
      </w:rPr>
      <w:fldChar w:fldCharType="begin"/>
    </w:r>
    <w:r>
      <w:rPr>
        <w:rStyle w:val="PageNumber"/>
        <w:b/>
      </w:rPr>
      <w:instrText xml:space="preserve"> PAGE </w:instrText>
    </w:r>
    <w:r>
      <w:rPr>
        <w:rStyle w:val="PageNumber"/>
        <w:b/>
      </w:rPr>
      <w:fldChar w:fldCharType="separate"/>
    </w:r>
    <w:r w:rsidR="005B708A">
      <w:rPr>
        <w:rStyle w:val="PageNumber"/>
        <w:b/>
        <w:noProof/>
      </w:rPr>
      <w:t>12</w:t>
    </w:r>
    <w:r>
      <w:rPr>
        <w:rStyle w:val="PageNumber"/>
        <w:b/>
      </w:rPr>
      <w:fldChar w:fldCharType="end"/>
    </w:r>
  </w:p>
  <w:p w:rsidR="00B22FFA" w:rsidRPr="009748CB" w:rsidRDefault="00B22FFA">
    <w:pPr>
      <w:pStyle w:val="Footer"/>
      <w:rPr>
        <w:rFonts w:ascii="Times New Roman" w:hAnsi="Times New Roman" w:cs="Times New Roman"/>
        <w:u w:val="single"/>
      </w:rPr>
    </w:pPr>
    <w:r w:rsidRPr="009748CB">
      <w:rPr>
        <w:rFonts w:ascii="Times New Roman" w:hAnsi="Times New Roman" w:cs="Times New Roman"/>
        <w:u w:val="single"/>
      </w:rPr>
      <w:t xml:space="preserve">                                                                                                                                                     </w:t>
    </w:r>
    <w:r w:rsidRPr="009748CB">
      <w:rPr>
        <w:rFonts w:ascii="Times New Roman" w:hAnsi="Times New Roman" w:cs="Times New Roman"/>
        <w:color w:val="FFFFFF"/>
        <w:u w:val="single"/>
      </w:rPr>
      <w:t>.</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2FFA" w:rsidRPr="00491B72" w:rsidRDefault="00B22FFA" w:rsidP="00491B72">
    <w:pPr>
      <w:spacing w:line="360" w:lineRule="auto"/>
      <w:jc w:val="center"/>
      <w:rPr>
        <w:rFonts w:ascii="Times New Roman" w:hAnsi="Times New Roman" w:cs="Times New Roman"/>
        <w:b/>
        <w:lang w:val="es-ES"/>
      </w:rPr>
    </w:pPr>
    <w:r>
      <w:rPr>
        <w:rFonts w:ascii="Times New Roman" w:hAnsi="Times New Roman" w:cs="Times New Roman"/>
        <w:b/>
        <w:lang w:val="es-ES"/>
      </w:rPr>
      <w:t>Universidad de Burgos, 27 de junio de 2012</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667C7" w:rsidRDefault="007667C7" w:rsidP="00491B72">
      <w:pPr>
        <w:spacing w:after="0" w:line="240" w:lineRule="auto"/>
      </w:pPr>
      <w:r>
        <w:separator/>
      </w:r>
    </w:p>
  </w:footnote>
  <w:footnote w:type="continuationSeparator" w:id="0">
    <w:p w:rsidR="007667C7" w:rsidRDefault="007667C7" w:rsidP="00491B7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2FFA" w:rsidRPr="009748CB" w:rsidRDefault="00B22FFA" w:rsidP="00491B72">
    <w:pPr>
      <w:pStyle w:val="Header"/>
      <w:tabs>
        <w:tab w:val="center" w:pos="5387"/>
        <w:tab w:val="right" w:pos="9923"/>
      </w:tabs>
      <w:ind w:left="851"/>
      <w:rPr>
        <w:rFonts w:ascii="Times New Roman" w:hAnsi="Times New Roman" w:cs="Times New Roman"/>
        <w:b/>
        <w:smallCaps/>
        <w:spacing w:val="20"/>
        <w:sz w:val="32"/>
        <w:lang w:val="es-ES"/>
      </w:rPr>
    </w:pPr>
    <w:r w:rsidRPr="009748CB">
      <w:rPr>
        <w:rFonts w:ascii="Times New Roman" w:hAnsi="Times New Roman" w:cs="Times New Roman"/>
        <w:b/>
        <w:smallCaps/>
        <w:spacing w:val="20"/>
        <w:sz w:val="32"/>
        <w:lang w:val="es-ES"/>
      </w:rPr>
      <w:t>Universidad de Burgos</w:t>
    </w:r>
  </w:p>
  <w:p w:rsidR="00B22FFA" w:rsidRPr="009748CB" w:rsidRDefault="00B22FFA" w:rsidP="00491B72">
    <w:pPr>
      <w:pStyle w:val="Header"/>
      <w:tabs>
        <w:tab w:val="center" w:pos="5387"/>
        <w:tab w:val="right" w:pos="9923"/>
      </w:tabs>
      <w:ind w:left="851"/>
      <w:rPr>
        <w:rFonts w:ascii="Times New Roman" w:hAnsi="Times New Roman" w:cs="Times New Roman"/>
        <w:sz w:val="32"/>
        <w:lang w:val="es-ES"/>
      </w:rPr>
    </w:pPr>
    <w:r w:rsidRPr="009748CB">
      <w:rPr>
        <w:rFonts w:ascii="Times New Roman" w:hAnsi="Times New Roman" w:cs="Times New Roman"/>
        <w:b/>
        <w:smallCaps/>
        <w:noProof/>
        <w:spacing w:val="20"/>
      </w:rPr>
      <w:drawing>
        <wp:anchor distT="0" distB="0" distL="114300" distR="114300" simplePos="0" relativeHeight="251660288" behindDoc="0" locked="0" layoutInCell="0" allowOverlap="1">
          <wp:simplePos x="0" y="0"/>
          <wp:positionH relativeFrom="column">
            <wp:posOffset>-716280</wp:posOffset>
          </wp:positionH>
          <wp:positionV relativeFrom="paragraph">
            <wp:posOffset>-248285</wp:posOffset>
          </wp:positionV>
          <wp:extent cx="1143000" cy="1143000"/>
          <wp:effectExtent l="0" t="0" r="0" b="0"/>
          <wp:wrapNone/>
          <wp:docPr id="1" name="Picture 1" descr="C:\planes caminos op\escudoverd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lanes caminos op\escudoverde.tif"/>
                  <pic:cNvPicPr>
                    <a:picLocks noChangeAspect="1" noChangeArrowheads="1"/>
                  </pic:cNvPicPr>
                </pic:nvPicPr>
                <pic:blipFill>
                  <a:blip r:embed="rId1">
                    <a:clrChange>
                      <a:clrFrom>
                        <a:srgbClr val="00FF00"/>
                      </a:clrFrom>
                      <a:clrTo>
                        <a:srgbClr val="00FF00">
                          <a:alpha val="0"/>
                        </a:srgbClr>
                      </a:clrTo>
                    </a:clrChange>
                  </a:blip>
                  <a:srcRect/>
                  <a:stretch>
                    <a:fillRect/>
                  </a:stretch>
                </pic:blipFill>
                <pic:spPr bwMode="auto">
                  <a:xfrm>
                    <a:off x="0" y="0"/>
                    <a:ext cx="1143000" cy="1143000"/>
                  </a:xfrm>
                  <a:prstGeom prst="rect">
                    <a:avLst/>
                  </a:prstGeom>
                  <a:noFill/>
                </pic:spPr>
              </pic:pic>
            </a:graphicData>
          </a:graphic>
        </wp:anchor>
      </w:drawing>
    </w:r>
    <w:r w:rsidRPr="009748CB">
      <w:rPr>
        <w:rFonts w:ascii="Times New Roman" w:hAnsi="Times New Roman" w:cs="Times New Roman"/>
        <w:sz w:val="32"/>
        <w:lang w:val="es-ES"/>
      </w:rPr>
      <w:t>Escuela Politécnica Superior</w:t>
    </w:r>
  </w:p>
  <w:p w:rsidR="00B22FFA" w:rsidRPr="00491B72" w:rsidRDefault="00B22FFA" w:rsidP="00491B72">
    <w:pPr>
      <w:pStyle w:val="Header"/>
      <w:tabs>
        <w:tab w:val="center" w:pos="5387"/>
        <w:tab w:val="right" w:pos="9923"/>
      </w:tabs>
      <w:ind w:left="851"/>
      <w:rPr>
        <w:sz w:val="32"/>
        <w:lang w:val="es-ES"/>
      </w:rPr>
    </w:pPr>
  </w:p>
  <w:p w:rsidR="00B22FFA" w:rsidRPr="00491B72" w:rsidRDefault="00B22FFA" w:rsidP="00491B72">
    <w:pPr>
      <w:pStyle w:val="Header"/>
      <w:tabs>
        <w:tab w:val="center" w:pos="5387"/>
        <w:tab w:val="right" w:pos="9923"/>
      </w:tabs>
      <w:ind w:left="851"/>
      <w:rPr>
        <w:sz w:val="32"/>
        <w:lang w:val="es-ES"/>
      </w:rPr>
    </w:pPr>
  </w:p>
  <w:p w:rsidR="00B22FFA" w:rsidRPr="00491B72" w:rsidRDefault="00B22FFA" w:rsidP="00491B72">
    <w:pPr>
      <w:pStyle w:val="Header"/>
      <w:tabs>
        <w:tab w:val="center" w:pos="5387"/>
        <w:tab w:val="right" w:pos="9923"/>
      </w:tabs>
      <w:ind w:left="851"/>
      <w:rPr>
        <w:sz w:val="32"/>
        <w:lang w:val="es-ES"/>
      </w:rPr>
    </w:pPr>
  </w:p>
  <w:p w:rsidR="00B22FFA" w:rsidRPr="00491B72" w:rsidRDefault="00B22FFA">
    <w:pPr>
      <w:pStyle w:val="Header"/>
      <w:rPr>
        <w:lang w:val="es-ES"/>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2FFA" w:rsidRDefault="00B22FFA" w:rsidP="00491B72">
    <w:pPr>
      <w:spacing w:line="360" w:lineRule="auto"/>
      <w:jc w:val="center"/>
      <w:rPr>
        <w:b/>
        <w:sz w:val="44"/>
      </w:rPr>
    </w:pPr>
    <w:r>
      <w:rPr>
        <w:b/>
        <w:noProof/>
      </w:rPr>
      <w:drawing>
        <wp:anchor distT="0" distB="0" distL="114300" distR="114300" simplePos="0" relativeHeight="251664384" behindDoc="0" locked="0" layoutInCell="0" allowOverlap="1">
          <wp:simplePos x="0" y="0"/>
          <wp:positionH relativeFrom="column">
            <wp:posOffset>1755775</wp:posOffset>
          </wp:positionH>
          <wp:positionV relativeFrom="paragraph">
            <wp:posOffset>442595</wp:posOffset>
          </wp:positionV>
          <wp:extent cx="2514600" cy="2514600"/>
          <wp:effectExtent l="0" t="0" r="0" b="0"/>
          <wp:wrapNone/>
          <wp:docPr id="4" name="Picture 4" descr="escudover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cudoverde"/>
                  <pic:cNvPicPr>
                    <a:picLocks noChangeAspect="1" noChangeArrowheads="1"/>
                  </pic:cNvPicPr>
                </pic:nvPicPr>
                <pic:blipFill>
                  <a:blip r:embed="rId1">
                    <a:clrChange>
                      <a:clrFrom>
                        <a:srgbClr val="00FF00"/>
                      </a:clrFrom>
                      <a:clrTo>
                        <a:srgbClr val="00FF00">
                          <a:alpha val="0"/>
                        </a:srgbClr>
                      </a:clrTo>
                    </a:clrChange>
                  </a:blip>
                  <a:srcRect/>
                  <a:stretch>
                    <a:fillRect/>
                  </a:stretch>
                </pic:blipFill>
                <pic:spPr bwMode="auto">
                  <a:xfrm>
                    <a:off x="0" y="0"/>
                    <a:ext cx="2514600" cy="2514600"/>
                  </a:xfrm>
                  <a:prstGeom prst="rect">
                    <a:avLst/>
                  </a:prstGeom>
                  <a:noFill/>
                </pic:spPr>
              </pic:pic>
            </a:graphicData>
          </a:graphic>
        </wp:anchor>
      </w:drawing>
    </w:r>
  </w:p>
  <w:p w:rsidR="00B22FFA" w:rsidRDefault="00B22FFA" w:rsidP="00491B72">
    <w:pPr>
      <w:spacing w:line="360" w:lineRule="auto"/>
      <w:jc w:val="center"/>
      <w:rPr>
        <w:b/>
        <w:sz w:val="44"/>
      </w:rPr>
    </w:pPr>
  </w:p>
  <w:p w:rsidR="00B22FFA" w:rsidRDefault="00B22FFA" w:rsidP="00491B72">
    <w:pPr>
      <w:spacing w:line="360" w:lineRule="auto"/>
      <w:jc w:val="center"/>
      <w:rPr>
        <w:b/>
        <w:sz w:val="44"/>
      </w:rPr>
    </w:pPr>
  </w:p>
  <w:p w:rsidR="00B22FFA" w:rsidRDefault="00B22FFA" w:rsidP="00491B72">
    <w:pPr>
      <w:spacing w:line="360" w:lineRule="auto"/>
      <w:jc w:val="center"/>
      <w:rPr>
        <w:b/>
        <w:sz w:val="44"/>
      </w:rPr>
    </w:pPr>
  </w:p>
  <w:p w:rsidR="00B22FFA" w:rsidRDefault="00B22FFA" w:rsidP="00491B72">
    <w:pPr>
      <w:spacing w:line="360" w:lineRule="auto"/>
      <w:jc w:val="center"/>
      <w:rPr>
        <w:b/>
        <w:sz w:val="40"/>
        <w:lang w:val="es-ES"/>
      </w:rPr>
    </w:pPr>
  </w:p>
  <w:p w:rsidR="00B22FFA" w:rsidRDefault="00B22FFA" w:rsidP="00491B72">
    <w:pPr>
      <w:spacing w:line="360" w:lineRule="auto"/>
      <w:jc w:val="center"/>
      <w:rPr>
        <w:rFonts w:ascii="Times New Roman" w:hAnsi="Times New Roman" w:cs="Times New Roman"/>
        <w:b/>
        <w:sz w:val="40"/>
        <w:lang w:val="es-ES"/>
      </w:rPr>
    </w:pPr>
  </w:p>
  <w:p w:rsidR="00B22FFA" w:rsidRPr="00491B72" w:rsidRDefault="00B22FFA" w:rsidP="00D82683">
    <w:pPr>
      <w:spacing w:line="360" w:lineRule="auto"/>
      <w:jc w:val="center"/>
      <w:rPr>
        <w:rFonts w:ascii="Times New Roman" w:hAnsi="Times New Roman" w:cs="Times New Roman"/>
        <w:b/>
        <w:sz w:val="40"/>
        <w:lang w:val="es-ES"/>
      </w:rPr>
    </w:pPr>
    <w:r>
      <w:rPr>
        <w:rFonts w:ascii="Times New Roman" w:hAnsi="Times New Roman" w:cs="Times New Roman"/>
        <w:b/>
        <w:sz w:val="40"/>
        <w:lang w:val="es-ES"/>
      </w:rPr>
      <w:t>UNIVERSIDAD DE BURGOS</w:t>
    </w:r>
  </w:p>
  <w:p w:rsidR="00B22FFA" w:rsidRPr="00491B72" w:rsidRDefault="00B22FFA" w:rsidP="00491B72">
    <w:pPr>
      <w:spacing w:line="360" w:lineRule="auto"/>
      <w:jc w:val="center"/>
      <w:rPr>
        <w:rFonts w:ascii="Times New Roman" w:hAnsi="Times New Roman" w:cs="Times New Roman"/>
        <w:b/>
        <w:sz w:val="40"/>
        <w:lang w:val="es-ES"/>
      </w:rPr>
    </w:pPr>
    <w:r w:rsidRPr="00491B72">
      <w:rPr>
        <w:rFonts w:ascii="Times New Roman" w:hAnsi="Times New Roman" w:cs="Times New Roman"/>
        <w:b/>
        <w:sz w:val="40"/>
        <w:lang w:val="es-ES"/>
      </w:rPr>
      <w:t>ESCUELA POLITÉCNICA SUPERIOR</w:t>
    </w:r>
  </w:p>
  <w:p w:rsidR="00B22FFA" w:rsidRDefault="00B22FFA" w:rsidP="00491B72">
    <w:pPr>
      <w:spacing w:line="360" w:lineRule="auto"/>
      <w:jc w:val="center"/>
      <w:rPr>
        <w:b/>
        <w:sz w:val="40"/>
        <w:lang w:val="es-ES"/>
      </w:rPr>
    </w:pPr>
  </w:p>
  <w:p w:rsidR="00B22FFA" w:rsidRPr="00491B72" w:rsidRDefault="00B22FFA" w:rsidP="00491B72">
    <w:pPr>
      <w:spacing w:line="360" w:lineRule="auto"/>
      <w:jc w:val="center"/>
      <w:rPr>
        <w:b/>
        <w:sz w:val="40"/>
        <w:lang w:val="es-ES"/>
      </w:rPr>
    </w:pPr>
  </w:p>
  <w:p w:rsidR="00B22FFA" w:rsidRPr="00491B72" w:rsidRDefault="00B22FFA" w:rsidP="00491B72">
    <w:pPr>
      <w:spacing w:line="360" w:lineRule="auto"/>
      <w:jc w:val="center"/>
      <w:rPr>
        <w:b/>
        <w:sz w:val="40"/>
        <w:lang w:val="es-ES"/>
      </w:rPr>
    </w:pPr>
  </w:p>
  <w:p w:rsidR="00B22FFA" w:rsidRPr="00491B72" w:rsidRDefault="00B22FFA" w:rsidP="00491B72">
    <w:pPr>
      <w:spacing w:line="360" w:lineRule="auto"/>
      <w:jc w:val="center"/>
      <w:rPr>
        <w:b/>
        <w:sz w:val="40"/>
        <w:lang w:val="es-ES"/>
      </w:rPr>
    </w:pPr>
    <w:r w:rsidRPr="00491B72">
      <w:rPr>
        <w:b/>
        <w:sz w:val="40"/>
        <w:lang w:val="es-ES"/>
      </w:rPr>
      <w:t>ESCUELA POLITÉCNICA SUPERIOR</w:t>
    </w:r>
  </w:p>
  <w:p w:rsidR="00B22FFA" w:rsidRPr="00491B72" w:rsidRDefault="00B22FFA" w:rsidP="00491B72">
    <w:pPr>
      <w:pStyle w:val="Header"/>
      <w:rPr>
        <w:lang w:val="es-E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00000001"/>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1">
    <w:nsid w:val="00000002"/>
    <w:multiLevelType w:val="hybridMultilevel"/>
    <w:tmpl w:val="00000002"/>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2">
    <w:nsid w:val="00000003"/>
    <w:multiLevelType w:val="hybridMultilevel"/>
    <w:tmpl w:val="00000003"/>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3">
    <w:nsid w:val="00000004"/>
    <w:multiLevelType w:val="hybridMultilevel"/>
    <w:tmpl w:val="00000004"/>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4">
    <w:nsid w:val="00000005"/>
    <w:multiLevelType w:val="hybridMultilevel"/>
    <w:tmpl w:val="00000005"/>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5">
    <w:nsid w:val="00000006"/>
    <w:multiLevelType w:val="hybridMultilevel"/>
    <w:tmpl w:val="00000006"/>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6">
    <w:nsid w:val="07E74CAA"/>
    <w:multiLevelType w:val="hybridMultilevel"/>
    <w:tmpl w:val="22BCF46C"/>
    <w:lvl w:ilvl="0" w:tplc="2EDAF2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3000BE0"/>
    <w:multiLevelType w:val="hybridMultilevel"/>
    <w:tmpl w:val="ACEA3B6A"/>
    <w:lvl w:ilvl="0" w:tplc="63284FE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0A6E6A"/>
    <w:multiLevelType w:val="hybridMultilevel"/>
    <w:tmpl w:val="0AE2CA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67F04BD"/>
    <w:multiLevelType w:val="multilevel"/>
    <w:tmpl w:val="0FF81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DE17E1F"/>
    <w:multiLevelType w:val="hybridMultilevel"/>
    <w:tmpl w:val="97D41B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E3E1F68"/>
    <w:multiLevelType w:val="hybridMultilevel"/>
    <w:tmpl w:val="E1F6282E"/>
    <w:lvl w:ilvl="0" w:tplc="3C7A72A6">
      <w:start w:val="25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69D43AC"/>
    <w:multiLevelType w:val="hybridMultilevel"/>
    <w:tmpl w:val="A7829E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8"/>
  </w:num>
  <w:num w:numId="3">
    <w:abstractNumId w:val="12"/>
  </w:num>
  <w:num w:numId="4">
    <w:abstractNumId w:val="0"/>
  </w:num>
  <w:num w:numId="5">
    <w:abstractNumId w:val="1"/>
  </w:num>
  <w:num w:numId="6">
    <w:abstractNumId w:val="2"/>
  </w:num>
  <w:num w:numId="7">
    <w:abstractNumId w:val="3"/>
  </w:num>
  <w:num w:numId="8">
    <w:abstractNumId w:val="4"/>
  </w:num>
  <w:num w:numId="9">
    <w:abstractNumId w:val="5"/>
  </w:num>
  <w:num w:numId="10">
    <w:abstractNumId w:val="11"/>
  </w:num>
  <w:num w:numId="11">
    <w:abstractNumId w:val="9"/>
  </w:num>
  <w:num w:numId="12">
    <w:abstractNumId w:val="7"/>
  </w:num>
  <w:num w:numId="13">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23554"/>
    <o:shapelayout v:ext="edit">
      <o:idmap v:ext="edit" data="4"/>
    </o:shapelayout>
  </w:hdrShapeDefaults>
  <w:footnotePr>
    <w:footnote w:id="-1"/>
    <w:footnote w:id="0"/>
  </w:footnotePr>
  <w:endnotePr>
    <w:endnote w:id="-1"/>
    <w:endnote w:id="0"/>
  </w:endnotePr>
  <w:compat/>
  <w:rsids>
    <w:rsidRoot w:val="008149AB"/>
    <w:rsid w:val="00013395"/>
    <w:rsid w:val="00022022"/>
    <w:rsid w:val="00024FA3"/>
    <w:rsid w:val="000358D1"/>
    <w:rsid w:val="0005146F"/>
    <w:rsid w:val="00051B7E"/>
    <w:rsid w:val="00053A90"/>
    <w:rsid w:val="00064759"/>
    <w:rsid w:val="00064AD8"/>
    <w:rsid w:val="000728B1"/>
    <w:rsid w:val="00085635"/>
    <w:rsid w:val="00094625"/>
    <w:rsid w:val="00095283"/>
    <w:rsid w:val="00096556"/>
    <w:rsid w:val="000B6898"/>
    <w:rsid w:val="000B74F3"/>
    <w:rsid w:val="000C19DA"/>
    <w:rsid w:val="000C6AB1"/>
    <w:rsid w:val="000C77F0"/>
    <w:rsid w:val="00123BE1"/>
    <w:rsid w:val="001457B5"/>
    <w:rsid w:val="00150774"/>
    <w:rsid w:val="00152DF7"/>
    <w:rsid w:val="001864F8"/>
    <w:rsid w:val="00193F5D"/>
    <w:rsid w:val="001B3496"/>
    <w:rsid w:val="001B7F55"/>
    <w:rsid w:val="001D1888"/>
    <w:rsid w:val="001F5D44"/>
    <w:rsid w:val="001F6D50"/>
    <w:rsid w:val="00202AC7"/>
    <w:rsid w:val="00216DC5"/>
    <w:rsid w:val="0025051C"/>
    <w:rsid w:val="00271280"/>
    <w:rsid w:val="0027781F"/>
    <w:rsid w:val="00293EEC"/>
    <w:rsid w:val="002959D4"/>
    <w:rsid w:val="002A7E1C"/>
    <w:rsid w:val="002B255A"/>
    <w:rsid w:val="002C4472"/>
    <w:rsid w:val="002D2013"/>
    <w:rsid w:val="002E2CB9"/>
    <w:rsid w:val="002F7CA7"/>
    <w:rsid w:val="00300D2C"/>
    <w:rsid w:val="003205D7"/>
    <w:rsid w:val="003418E8"/>
    <w:rsid w:val="00344ECA"/>
    <w:rsid w:val="003A7FCC"/>
    <w:rsid w:val="003C3F51"/>
    <w:rsid w:val="003E4A02"/>
    <w:rsid w:val="0041051C"/>
    <w:rsid w:val="004217D6"/>
    <w:rsid w:val="00424558"/>
    <w:rsid w:val="00440378"/>
    <w:rsid w:val="00463D4B"/>
    <w:rsid w:val="00486016"/>
    <w:rsid w:val="00486CBF"/>
    <w:rsid w:val="00491B72"/>
    <w:rsid w:val="004B4AB8"/>
    <w:rsid w:val="004C7BB7"/>
    <w:rsid w:val="004E2148"/>
    <w:rsid w:val="005000FA"/>
    <w:rsid w:val="0051280B"/>
    <w:rsid w:val="00523E75"/>
    <w:rsid w:val="00525DB1"/>
    <w:rsid w:val="005349C2"/>
    <w:rsid w:val="00537C79"/>
    <w:rsid w:val="005423FD"/>
    <w:rsid w:val="00551E67"/>
    <w:rsid w:val="0055224C"/>
    <w:rsid w:val="00573B04"/>
    <w:rsid w:val="0058075A"/>
    <w:rsid w:val="00584798"/>
    <w:rsid w:val="005A467B"/>
    <w:rsid w:val="005A5ED8"/>
    <w:rsid w:val="005B4537"/>
    <w:rsid w:val="005B708A"/>
    <w:rsid w:val="005D3B09"/>
    <w:rsid w:val="005E4F66"/>
    <w:rsid w:val="005F1676"/>
    <w:rsid w:val="005F3E8F"/>
    <w:rsid w:val="00604DEB"/>
    <w:rsid w:val="00616742"/>
    <w:rsid w:val="00617F26"/>
    <w:rsid w:val="00627E2E"/>
    <w:rsid w:val="00633F5D"/>
    <w:rsid w:val="00647F08"/>
    <w:rsid w:val="0065083E"/>
    <w:rsid w:val="00687105"/>
    <w:rsid w:val="006B1BE5"/>
    <w:rsid w:val="006C50A2"/>
    <w:rsid w:val="006D622B"/>
    <w:rsid w:val="006D664B"/>
    <w:rsid w:val="0071699A"/>
    <w:rsid w:val="00717974"/>
    <w:rsid w:val="00755DEF"/>
    <w:rsid w:val="007667C7"/>
    <w:rsid w:val="007E4FEA"/>
    <w:rsid w:val="007E5306"/>
    <w:rsid w:val="00802867"/>
    <w:rsid w:val="008149AB"/>
    <w:rsid w:val="00844FCB"/>
    <w:rsid w:val="008558B1"/>
    <w:rsid w:val="00875407"/>
    <w:rsid w:val="00890BCF"/>
    <w:rsid w:val="008A2A51"/>
    <w:rsid w:val="008B6042"/>
    <w:rsid w:val="008C281B"/>
    <w:rsid w:val="008E1FA7"/>
    <w:rsid w:val="008E578A"/>
    <w:rsid w:val="008F1606"/>
    <w:rsid w:val="008F3918"/>
    <w:rsid w:val="009413D6"/>
    <w:rsid w:val="0094563B"/>
    <w:rsid w:val="009748CB"/>
    <w:rsid w:val="00990485"/>
    <w:rsid w:val="009908CC"/>
    <w:rsid w:val="009A17D2"/>
    <w:rsid w:val="009A713C"/>
    <w:rsid w:val="009C616E"/>
    <w:rsid w:val="009D0B31"/>
    <w:rsid w:val="00A02A36"/>
    <w:rsid w:val="00A03958"/>
    <w:rsid w:val="00A07842"/>
    <w:rsid w:val="00A079A2"/>
    <w:rsid w:val="00A56335"/>
    <w:rsid w:val="00A65F34"/>
    <w:rsid w:val="00AC10DE"/>
    <w:rsid w:val="00AD6B8F"/>
    <w:rsid w:val="00AE0391"/>
    <w:rsid w:val="00B118D5"/>
    <w:rsid w:val="00B12612"/>
    <w:rsid w:val="00B22FFA"/>
    <w:rsid w:val="00B33DFF"/>
    <w:rsid w:val="00B5540D"/>
    <w:rsid w:val="00B65272"/>
    <w:rsid w:val="00B67C33"/>
    <w:rsid w:val="00B71501"/>
    <w:rsid w:val="00B778FE"/>
    <w:rsid w:val="00BE290A"/>
    <w:rsid w:val="00C06716"/>
    <w:rsid w:val="00C16CDA"/>
    <w:rsid w:val="00C2333F"/>
    <w:rsid w:val="00C32C06"/>
    <w:rsid w:val="00C3551F"/>
    <w:rsid w:val="00C35C05"/>
    <w:rsid w:val="00C4094E"/>
    <w:rsid w:val="00C51A62"/>
    <w:rsid w:val="00C711A9"/>
    <w:rsid w:val="00C74074"/>
    <w:rsid w:val="00C85131"/>
    <w:rsid w:val="00C904F8"/>
    <w:rsid w:val="00C90F45"/>
    <w:rsid w:val="00C92F01"/>
    <w:rsid w:val="00CB6657"/>
    <w:rsid w:val="00CC120E"/>
    <w:rsid w:val="00CC7624"/>
    <w:rsid w:val="00CD3808"/>
    <w:rsid w:val="00CE2C07"/>
    <w:rsid w:val="00CE7835"/>
    <w:rsid w:val="00CE7DD2"/>
    <w:rsid w:val="00CF17FD"/>
    <w:rsid w:val="00CF3495"/>
    <w:rsid w:val="00D02892"/>
    <w:rsid w:val="00D04CBA"/>
    <w:rsid w:val="00D06648"/>
    <w:rsid w:val="00D10E60"/>
    <w:rsid w:val="00D13AC0"/>
    <w:rsid w:val="00D23025"/>
    <w:rsid w:val="00D2312E"/>
    <w:rsid w:val="00D260B8"/>
    <w:rsid w:val="00D31CE8"/>
    <w:rsid w:val="00D32B29"/>
    <w:rsid w:val="00D82683"/>
    <w:rsid w:val="00D90034"/>
    <w:rsid w:val="00E14233"/>
    <w:rsid w:val="00E73E0A"/>
    <w:rsid w:val="00E93DBE"/>
    <w:rsid w:val="00EA0A4A"/>
    <w:rsid w:val="00EC631C"/>
    <w:rsid w:val="00ED46EB"/>
    <w:rsid w:val="00EE16FE"/>
    <w:rsid w:val="00F0044E"/>
    <w:rsid w:val="00F036C9"/>
    <w:rsid w:val="00F214CB"/>
    <w:rsid w:val="00F23369"/>
    <w:rsid w:val="00F24714"/>
    <w:rsid w:val="00F2709D"/>
    <w:rsid w:val="00F7411B"/>
    <w:rsid w:val="00F85119"/>
    <w:rsid w:val="00F867A6"/>
    <w:rsid w:val="00FA0267"/>
    <w:rsid w:val="00FA561C"/>
    <w:rsid w:val="00FB27A0"/>
    <w:rsid w:val="00FE0230"/>
    <w:rsid w:val="00FE1845"/>
    <w:rsid w:val="00FE41C0"/>
    <w:rsid w:val="00FF4FAA"/>
    <w:rsid w:val="00FF5D0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4625"/>
    <w:rPr>
      <w:sz w:val="24"/>
    </w:rPr>
  </w:style>
  <w:style w:type="paragraph" w:styleId="Heading1">
    <w:name w:val="heading 1"/>
    <w:basedOn w:val="Normal"/>
    <w:next w:val="Cuerpo"/>
    <w:link w:val="Heading1Char"/>
    <w:uiPriority w:val="9"/>
    <w:qFormat/>
    <w:rsid w:val="00FE1845"/>
    <w:pPr>
      <w:pageBreakBefore/>
      <w:widowControl w:val="0"/>
      <w:pBdr>
        <w:bottom w:val="single" w:sz="8" w:space="1" w:color="000000"/>
      </w:pBdr>
      <w:spacing w:before="480" w:after="0"/>
      <w:jc w:val="right"/>
      <w:outlineLvl w:val="0"/>
    </w:pPr>
    <w:rPr>
      <w:rFonts w:asciiTheme="majorHAnsi" w:eastAsiaTheme="majorEastAsia" w:hAnsiTheme="majorHAnsi" w:cstheme="majorBidi"/>
      <w:b/>
      <w:bCs/>
      <w:color w:val="000000" w:themeColor="text1"/>
      <w:sz w:val="32"/>
      <w:szCs w:val="28"/>
    </w:rPr>
  </w:style>
  <w:style w:type="paragraph" w:styleId="Heading2">
    <w:name w:val="heading 2"/>
    <w:basedOn w:val="Normal"/>
    <w:next w:val="Cuerpo"/>
    <w:link w:val="Heading2Char"/>
    <w:autoRedefine/>
    <w:uiPriority w:val="9"/>
    <w:unhideWhenUsed/>
    <w:qFormat/>
    <w:rsid w:val="00A02A36"/>
    <w:pPr>
      <w:keepNext/>
      <w:keepLines/>
      <w:spacing w:before="200" w:after="240"/>
      <w:outlineLvl w:val="1"/>
    </w:pPr>
    <w:rPr>
      <w:rFonts w:asciiTheme="majorHAnsi" w:eastAsiaTheme="majorEastAsia" w:hAnsiTheme="majorHAnsi" w:cstheme="majorBidi"/>
      <w:b/>
      <w:bCs/>
      <w:iCs/>
      <w:color w:val="000000" w:themeColor="text1"/>
      <w:sz w:val="28"/>
      <w:szCs w:val="26"/>
      <w:lang w:val="es-ES"/>
    </w:rPr>
  </w:style>
  <w:style w:type="paragraph" w:styleId="Heading3">
    <w:name w:val="heading 3"/>
    <w:basedOn w:val="Normal"/>
    <w:next w:val="Normal"/>
    <w:link w:val="Heading3Char"/>
    <w:uiPriority w:val="9"/>
    <w:semiHidden/>
    <w:unhideWhenUsed/>
    <w:qFormat/>
    <w:rsid w:val="00053A90"/>
    <w:pPr>
      <w:keepNext/>
      <w:keepLines/>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65083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79A2"/>
    <w:pPr>
      <w:ind w:left="720"/>
      <w:contextualSpacing/>
    </w:pPr>
  </w:style>
  <w:style w:type="paragraph" w:styleId="NormalWeb">
    <w:name w:val="Normal (Web)"/>
    <w:basedOn w:val="Normal"/>
    <w:uiPriority w:val="99"/>
    <w:unhideWhenUsed/>
    <w:rsid w:val="00ED46EB"/>
    <w:pPr>
      <w:spacing w:before="100" w:beforeAutospacing="1" w:after="100" w:afterAutospacing="1" w:line="240" w:lineRule="auto"/>
    </w:pPr>
    <w:rPr>
      <w:rFonts w:ascii="Times New Roman" w:eastAsia="Times New Roman" w:hAnsi="Times New Roman" w:cs="Times New Roman"/>
      <w:szCs w:val="24"/>
    </w:rPr>
  </w:style>
  <w:style w:type="character" w:customStyle="1" w:styleId="apple-converted-space">
    <w:name w:val="apple-converted-space"/>
    <w:basedOn w:val="DefaultParagraphFont"/>
    <w:rsid w:val="00ED46EB"/>
  </w:style>
  <w:style w:type="paragraph" w:styleId="Header">
    <w:name w:val="header"/>
    <w:basedOn w:val="Normal"/>
    <w:link w:val="HeaderChar"/>
    <w:semiHidden/>
    <w:unhideWhenUsed/>
    <w:rsid w:val="00491B7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91B72"/>
  </w:style>
  <w:style w:type="paragraph" w:styleId="Footer">
    <w:name w:val="footer"/>
    <w:basedOn w:val="Normal"/>
    <w:link w:val="FooterChar"/>
    <w:semiHidden/>
    <w:unhideWhenUsed/>
    <w:rsid w:val="00491B7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91B72"/>
  </w:style>
  <w:style w:type="character" w:styleId="PageNumber">
    <w:name w:val="page number"/>
    <w:basedOn w:val="DefaultParagraphFont"/>
    <w:semiHidden/>
    <w:rsid w:val="00491B72"/>
  </w:style>
  <w:style w:type="paragraph" w:styleId="NoSpacing">
    <w:name w:val="No Spacing"/>
    <w:link w:val="NoSpacingChar"/>
    <w:uiPriority w:val="1"/>
    <w:qFormat/>
    <w:rsid w:val="00491B72"/>
    <w:pPr>
      <w:spacing w:after="0" w:line="240" w:lineRule="auto"/>
    </w:pPr>
    <w:rPr>
      <w:rFonts w:eastAsiaTheme="minorEastAsia"/>
    </w:rPr>
  </w:style>
  <w:style w:type="character" w:customStyle="1" w:styleId="NoSpacingChar">
    <w:name w:val="No Spacing Char"/>
    <w:basedOn w:val="DefaultParagraphFont"/>
    <w:link w:val="NoSpacing"/>
    <w:uiPriority w:val="1"/>
    <w:rsid w:val="00491B72"/>
    <w:rPr>
      <w:rFonts w:eastAsiaTheme="minorEastAsia"/>
    </w:rPr>
  </w:style>
  <w:style w:type="paragraph" w:styleId="BalloonText">
    <w:name w:val="Balloon Text"/>
    <w:basedOn w:val="Normal"/>
    <w:link w:val="BalloonTextChar"/>
    <w:uiPriority w:val="99"/>
    <w:semiHidden/>
    <w:unhideWhenUsed/>
    <w:rsid w:val="00491B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1B72"/>
    <w:rPr>
      <w:rFonts w:ascii="Tahoma" w:hAnsi="Tahoma" w:cs="Tahoma"/>
      <w:sz w:val="16"/>
      <w:szCs w:val="16"/>
    </w:rPr>
  </w:style>
  <w:style w:type="character" w:styleId="Emphasis">
    <w:name w:val="Emphasis"/>
    <w:basedOn w:val="DefaultParagraphFont"/>
    <w:uiPriority w:val="20"/>
    <w:qFormat/>
    <w:rsid w:val="00F2709D"/>
    <w:rPr>
      <w:i/>
      <w:iCs/>
    </w:rPr>
  </w:style>
  <w:style w:type="character" w:customStyle="1" w:styleId="Heading1Char">
    <w:name w:val="Heading 1 Char"/>
    <w:basedOn w:val="DefaultParagraphFont"/>
    <w:link w:val="Heading1"/>
    <w:uiPriority w:val="9"/>
    <w:rsid w:val="00FE1845"/>
    <w:rPr>
      <w:rFonts w:asciiTheme="majorHAnsi" w:eastAsiaTheme="majorEastAsia" w:hAnsiTheme="majorHAnsi" w:cstheme="majorBidi"/>
      <w:b/>
      <w:bCs/>
      <w:color w:val="000000" w:themeColor="text1"/>
      <w:sz w:val="32"/>
      <w:szCs w:val="28"/>
    </w:rPr>
  </w:style>
  <w:style w:type="paragraph" w:styleId="TOCHeading">
    <w:name w:val="TOC Heading"/>
    <w:basedOn w:val="Heading1"/>
    <w:next w:val="Normal"/>
    <w:uiPriority w:val="39"/>
    <w:unhideWhenUsed/>
    <w:qFormat/>
    <w:rsid w:val="00A03958"/>
    <w:pPr>
      <w:outlineLvl w:val="9"/>
    </w:pPr>
    <w:rPr>
      <w:color w:val="365F91" w:themeColor="accent1" w:themeShade="BF"/>
    </w:rPr>
  </w:style>
  <w:style w:type="paragraph" w:styleId="TOC1">
    <w:name w:val="toc 1"/>
    <w:basedOn w:val="Normal"/>
    <w:next w:val="Normal"/>
    <w:autoRedefine/>
    <w:uiPriority w:val="39"/>
    <w:unhideWhenUsed/>
    <w:rsid w:val="00A03958"/>
    <w:pPr>
      <w:spacing w:after="100"/>
    </w:pPr>
  </w:style>
  <w:style w:type="character" w:styleId="Hyperlink">
    <w:name w:val="Hyperlink"/>
    <w:basedOn w:val="DefaultParagraphFont"/>
    <w:uiPriority w:val="99"/>
    <w:unhideWhenUsed/>
    <w:rsid w:val="00A03958"/>
    <w:rPr>
      <w:color w:val="0000FF" w:themeColor="hyperlink"/>
      <w:u w:val="single"/>
    </w:rPr>
  </w:style>
  <w:style w:type="character" w:customStyle="1" w:styleId="Heading2Char">
    <w:name w:val="Heading 2 Char"/>
    <w:basedOn w:val="DefaultParagraphFont"/>
    <w:link w:val="Heading2"/>
    <w:uiPriority w:val="9"/>
    <w:rsid w:val="00A02A36"/>
    <w:rPr>
      <w:rFonts w:asciiTheme="majorHAnsi" w:eastAsiaTheme="majorEastAsia" w:hAnsiTheme="majorHAnsi" w:cstheme="majorBidi"/>
      <w:b/>
      <w:bCs/>
      <w:iCs/>
      <w:color w:val="000000" w:themeColor="text1"/>
      <w:sz w:val="28"/>
      <w:szCs w:val="26"/>
      <w:lang w:val="es-ES"/>
    </w:rPr>
  </w:style>
  <w:style w:type="paragraph" w:styleId="TOC2">
    <w:name w:val="toc 2"/>
    <w:basedOn w:val="Normal"/>
    <w:next w:val="Normal"/>
    <w:autoRedefine/>
    <w:uiPriority w:val="39"/>
    <w:unhideWhenUsed/>
    <w:rsid w:val="00344ECA"/>
    <w:pPr>
      <w:spacing w:after="100"/>
      <w:ind w:left="220"/>
    </w:pPr>
  </w:style>
  <w:style w:type="paragraph" w:styleId="Title">
    <w:name w:val="Title"/>
    <w:basedOn w:val="Normal"/>
    <w:next w:val="Normal"/>
    <w:link w:val="TitleChar"/>
    <w:uiPriority w:val="10"/>
    <w:qFormat/>
    <w:rsid w:val="00C711A9"/>
    <w:pPr>
      <w:pBdr>
        <w:bottom w:val="single" w:sz="8" w:space="4" w:color="4F81BD" w:themeColor="accent1"/>
      </w:pBdr>
      <w:spacing w:before="360" w:after="360" w:line="240" w:lineRule="auto"/>
      <w:contextualSpacing/>
    </w:pPr>
    <w:rPr>
      <w:rFonts w:eastAsiaTheme="majorEastAsia" w:cstheme="majorBidi"/>
      <w:b/>
      <w:smallCaps/>
      <w:color w:val="000000" w:themeColor="text1"/>
      <w:spacing w:val="5"/>
      <w:kern w:val="28"/>
      <w:sz w:val="36"/>
      <w:szCs w:val="52"/>
    </w:rPr>
  </w:style>
  <w:style w:type="character" w:customStyle="1" w:styleId="TitleChar">
    <w:name w:val="Title Char"/>
    <w:basedOn w:val="DefaultParagraphFont"/>
    <w:link w:val="Title"/>
    <w:uiPriority w:val="10"/>
    <w:rsid w:val="00C711A9"/>
    <w:rPr>
      <w:rFonts w:eastAsiaTheme="majorEastAsia" w:cstheme="majorBidi"/>
      <w:b/>
      <w:smallCaps/>
      <w:color w:val="000000" w:themeColor="text1"/>
      <w:spacing w:val="5"/>
      <w:kern w:val="28"/>
      <w:sz w:val="36"/>
      <w:szCs w:val="52"/>
    </w:rPr>
  </w:style>
  <w:style w:type="paragraph" w:styleId="Subtitle">
    <w:name w:val="Subtitle"/>
    <w:basedOn w:val="Normal"/>
    <w:next w:val="Normal"/>
    <w:link w:val="SubtitleChar"/>
    <w:autoRedefine/>
    <w:uiPriority w:val="11"/>
    <w:qFormat/>
    <w:rsid w:val="00424558"/>
    <w:pPr>
      <w:numPr>
        <w:ilvl w:val="1"/>
      </w:numPr>
    </w:pPr>
    <w:rPr>
      <w:rFonts w:ascii="Times New Roman" w:eastAsiaTheme="majorEastAsia" w:hAnsi="Times New Roman" w:cstheme="majorBidi"/>
      <w:b/>
      <w:i/>
      <w:iCs/>
      <w:smallCaps/>
      <w:color w:val="000000" w:themeColor="text1"/>
      <w:spacing w:val="15"/>
      <w:sz w:val="28"/>
      <w:szCs w:val="24"/>
      <w:lang w:val="es-ES"/>
    </w:rPr>
  </w:style>
  <w:style w:type="character" w:customStyle="1" w:styleId="SubtitleChar">
    <w:name w:val="Subtitle Char"/>
    <w:basedOn w:val="DefaultParagraphFont"/>
    <w:link w:val="Subtitle"/>
    <w:uiPriority w:val="11"/>
    <w:rsid w:val="00424558"/>
    <w:rPr>
      <w:rFonts w:ascii="Times New Roman" w:eastAsiaTheme="majorEastAsia" w:hAnsi="Times New Roman" w:cstheme="majorBidi"/>
      <w:b/>
      <w:i/>
      <w:iCs/>
      <w:smallCaps/>
      <w:color w:val="000000" w:themeColor="text1"/>
      <w:spacing w:val="15"/>
      <w:sz w:val="28"/>
      <w:szCs w:val="24"/>
      <w:lang w:val="es-ES"/>
    </w:rPr>
  </w:style>
  <w:style w:type="paragraph" w:styleId="Quote">
    <w:name w:val="Quote"/>
    <w:basedOn w:val="Normal"/>
    <w:next w:val="Normal"/>
    <w:link w:val="QuoteChar"/>
    <w:uiPriority w:val="29"/>
    <w:qFormat/>
    <w:rsid w:val="00EA0A4A"/>
    <w:rPr>
      <w:i/>
      <w:iCs/>
      <w:color w:val="000000" w:themeColor="text1"/>
    </w:rPr>
  </w:style>
  <w:style w:type="character" w:customStyle="1" w:styleId="QuoteChar">
    <w:name w:val="Quote Char"/>
    <w:basedOn w:val="DefaultParagraphFont"/>
    <w:link w:val="Quote"/>
    <w:uiPriority w:val="29"/>
    <w:rsid w:val="00EA0A4A"/>
    <w:rPr>
      <w:i/>
      <w:iCs/>
      <w:color w:val="000000" w:themeColor="text1"/>
      <w:sz w:val="24"/>
    </w:rPr>
  </w:style>
  <w:style w:type="paragraph" w:styleId="IntenseQuote">
    <w:name w:val="Intense Quote"/>
    <w:basedOn w:val="Normal"/>
    <w:next w:val="Normal"/>
    <w:link w:val="IntenseQuoteChar"/>
    <w:uiPriority w:val="30"/>
    <w:qFormat/>
    <w:rsid w:val="00EA0A4A"/>
    <w:pPr>
      <w:pBdr>
        <w:bottom w:val="dotDash" w:sz="4" w:space="4" w:color="auto"/>
      </w:pBdr>
      <w:spacing w:before="200" w:after="280"/>
      <w:ind w:left="936" w:right="936"/>
    </w:pPr>
    <w:rPr>
      <w:b/>
      <w:bCs/>
      <w:i/>
      <w:iCs/>
      <w:color w:val="000000" w:themeColor="text1"/>
    </w:rPr>
  </w:style>
  <w:style w:type="character" w:customStyle="1" w:styleId="IntenseQuoteChar">
    <w:name w:val="Intense Quote Char"/>
    <w:basedOn w:val="DefaultParagraphFont"/>
    <w:link w:val="IntenseQuote"/>
    <w:uiPriority w:val="30"/>
    <w:rsid w:val="00EA0A4A"/>
    <w:rPr>
      <w:b/>
      <w:bCs/>
      <w:i/>
      <w:iCs/>
      <w:color w:val="000000" w:themeColor="text1"/>
      <w:sz w:val="24"/>
    </w:rPr>
  </w:style>
  <w:style w:type="character" w:styleId="SubtleReference">
    <w:name w:val="Subtle Reference"/>
    <w:basedOn w:val="DefaultParagraphFont"/>
    <w:uiPriority w:val="31"/>
    <w:qFormat/>
    <w:rsid w:val="00EA0A4A"/>
    <w:rPr>
      <w:smallCaps/>
      <w:color w:val="C0504D" w:themeColor="accent2"/>
      <w:u w:val="single"/>
    </w:rPr>
  </w:style>
  <w:style w:type="character" w:styleId="Strong">
    <w:name w:val="Strong"/>
    <w:basedOn w:val="DefaultParagraphFont"/>
    <w:uiPriority w:val="22"/>
    <w:qFormat/>
    <w:rsid w:val="00EA0A4A"/>
    <w:rPr>
      <w:b/>
      <w:bCs/>
    </w:rPr>
  </w:style>
  <w:style w:type="character" w:styleId="IntenseEmphasis">
    <w:name w:val="Intense Emphasis"/>
    <w:basedOn w:val="DefaultParagraphFont"/>
    <w:uiPriority w:val="21"/>
    <w:qFormat/>
    <w:rsid w:val="00EA0A4A"/>
    <w:rPr>
      <w:b/>
      <w:bCs/>
      <w:i/>
      <w:iCs/>
      <w:color w:val="4F81BD" w:themeColor="accent1"/>
    </w:rPr>
  </w:style>
  <w:style w:type="paragraph" w:customStyle="1" w:styleId="Codigo">
    <w:name w:val="Codigo"/>
    <w:basedOn w:val="Normal"/>
    <w:qFormat/>
    <w:rsid w:val="00844FCB"/>
    <w:rPr>
      <w:rFonts w:ascii="Courier New" w:hAnsi="Courier New"/>
      <w:color w:val="808080" w:themeColor="background1" w:themeShade="80"/>
      <w:sz w:val="20"/>
    </w:rPr>
  </w:style>
  <w:style w:type="paragraph" w:customStyle="1" w:styleId="Cuerpo">
    <w:name w:val="Cuerpo"/>
    <w:basedOn w:val="BodyTextFirstIndent"/>
    <w:qFormat/>
    <w:rsid w:val="0058075A"/>
    <w:pPr>
      <w:spacing w:line="360" w:lineRule="auto"/>
    </w:pPr>
    <w:rPr>
      <w:lang w:val="es-ES"/>
    </w:rPr>
  </w:style>
  <w:style w:type="paragraph" w:customStyle="1" w:styleId="codigo2">
    <w:name w:val="codigo2"/>
    <w:basedOn w:val="BlockText"/>
    <w:qFormat/>
    <w:rsid w:val="009A17D2"/>
    <w:pPr>
      <w:pBdr>
        <w:top w:val="single" w:sz="2" w:space="10" w:color="548DD4" w:themeColor="text2" w:themeTint="99"/>
        <w:left w:val="single" w:sz="2" w:space="10" w:color="548DD4" w:themeColor="text2" w:themeTint="99"/>
        <w:bottom w:val="single" w:sz="2" w:space="10" w:color="548DD4" w:themeColor="text2" w:themeTint="99"/>
        <w:right w:val="single" w:sz="2" w:space="10" w:color="548DD4" w:themeColor="text2" w:themeTint="99"/>
      </w:pBdr>
      <w:spacing w:after="0"/>
    </w:pPr>
    <w:rPr>
      <w:rFonts w:ascii="Courier New" w:hAnsi="Courier New"/>
      <w:color w:val="002060"/>
      <w:sz w:val="22"/>
    </w:rPr>
  </w:style>
  <w:style w:type="paragraph" w:styleId="BodyText">
    <w:name w:val="Body Text"/>
    <w:basedOn w:val="Normal"/>
    <w:link w:val="BodyTextChar"/>
    <w:uiPriority w:val="99"/>
    <w:semiHidden/>
    <w:unhideWhenUsed/>
    <w:rsid w:val="00844FCB"/>
    <w:pPr>
      <w:spacing w:after="120"/>
    </w:pPr>
  </w:style>
  <w:style w:type="character" w:customStyle="1" w:styleId="BodyTextChar">
    <w:name w:val="Body Text Char"/>
    <w:basedOn w:val="DefaultParagraphFont"/>
    <w:link w:val="BodyText"/>
    <w:uiPriority w:val="99"/>
    <w:semiHidden/>
    <w:rsid w:val="00844FCB"/>
    <w:rPr>
      <w:sz w:val="24"/>
    </w:rPr>
  </w:style>
  <w:style w:type="paragraph" w:styleId="BodyTextFirstIndent">
    <w:name w:val="Body Text First Indent"/>
    <w:basedOn w:val="BodyText"/>
    <w:link w:val="BodyTextFirstIndentChar"/>
    <w:uiPriority w:val="99"/>
    <w:semiHidden/>
    <w:unhideWhenUsed/>
    <w:rsid w:val="00844FCB"/>
    <w:pPr>
      <w:spacing w:after="200"/>
      <w:ind w:firstLine="360"/>
    </w:pPr>
  </w:style>
  <w:style w:type="character" w:customStyle="1" w:styleId="BodyTextFirstIndentChar">
    <w:name w:val="Body Text First Indent Char"/>
    <w:basedOn w:val="BodyTextChar"/>
    <w:link w:val="BodyTextFirstIndent"/>
    <w:uiPriority w:val="99"/>
    <w:semiHidden/>
    <w:rsid w:val="00844FCB"/>
  </w:style>
  <w:style w:type="paragraph" w:customStyle="1" w:styleId="Heading30">
    <w:name w:val="Heading3"/>
    <w:basedOn w:val="Heading3"/>
    <w:next w:val="Cuerpo"/>
    <w:qFormat/>
    <w:rsid w:val="00D23025"/>
    <w:pPr>
      <w:keepNext w:val="0"/>
      <w:keepLines w:val="0"/>
      <w:spacing w:after="240"/>
      <w:ind w:left="720"/>
    </w:pPr>
    <w:rPr>
      <w:lang w:val="es-ES"/>
    </w:rPr>
  </w:style>
  <w:style w:type="paragraph" w:customStyle="1" w:styleId="Heading40">
    <w:name w:val="Heading4"/>
    <w:basedOn w:val="Heading4"/>
    <w:next w:val="Cuerpo"/>
    <w:qFormat/>
    <w:rsid w:val="005A5ED8"/>
    <w:pPr>
      <w:pBdr>
        <w:bottom w:val="single" w:sz="4" w:space="1" w:color="auto"/>
      </w:pBdr>
      <w:spacing w:after="240"/>
      <w:jc w:val="center"/>
    </w:pPr>
    <w:rPr>
      <w:rFonts w:asciiTheme="minorHAnsi" w:hAnsiTheme="minorHAnsi"/>
      <w:i w:val="0"/>
      <w:color w:val="000000" w:themeColor="text1"/>
      <w:sz w:val="32"/>
      <w:lang w:val="es-ES"/>
    </w:rPr>
  </w:style>
  <w:style w:type="paragraph" w:styleId="BlockText">
    <w:name w:val="Block Text"/>
    <w:basedOn w:val="Normal"/>
    <w:uiPriority w:val="99"/>
    <w:semiHidden/>
    <w:unhideWhenUsed/>
    <w:rsid w:val="00844FCB"/>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i/>
      <w:iCs/>
      <w:color w:val="4F81BD" w:themeColor="accent1"/>
    </w:rPr>
  </w:style>
  <w:style w:type="character" w:customStyle="1" w:styleId="Heading3Char">
    <w:name w:val="Heading 3 Char"/>
    <w:basedOn w:val="DefaultParagraphFont"/>
    <w:link w:val="Heading3"/>
    <w:uiPriority w:val="9"/>
    <w:semiHidden/>
    <w:rsid w:val="00053A90"/>
    <w:rPr>
      <w:rFonts w:asciiTheme="majorHAnsi" w:eastAsiaTheme="majorEastAsia" w:hAnsiTheme="majorHAnsi" w:cstheme="majorBidi"/>
      <w:b/>
      <w:bCs/>
      <w:color w:val="000000" w:themeColor="text1"/>
      <w:sz w:val="24"/>
    </w:rPr>
  </w:style>
  <w:style w:type="paragraph" w:styleId="TOC3">
    <w:name w:val="toc 3"/>
    <w:basedOn w:val="Normal"/>
    <w:next w:val="Normal"/>
    <w:autoRedefine/>
    <w:uiPriority w:val="39"/>
    <w:unhideWhenUsed/>
    <w:rsid w:val="00FE1845"/>
    <w:pPr>
      <w:spacing w:after="100"/>
      <w:ind w:left="480"/>
    </w:pPr>
  </w:style>
  <w:style w:type="character" w:customStyle="1" w:styleId="Heading4Char">
    <w:name w:val="Heading 4 Char"/>
    <w:basedOn w:val="DefaultParagraphFont"/>
    <w:link w:val="Heading4"/>
    <w:uiPriority w:val="9"/>
    <w:semiHidden/>
    <w:rsid w:val="0065083E"/>
    <w:rPr>
      <w:rFonts w:asciiTheme="majorHAnsi" w:eastAsiaTheme="majorEastAsia" w:hAnsiTheme="majorHAnsi" w:cstheme="majorBidi"/>
      <w:b/>
      <w:bCs/>
      <w:i/>
      <w:iCs/>
      <w:color w:val="4F81BD" w:themeColor="accent1"/>
      <w:sz w:val="24"/>
    </w:rPr>
  </w:style>
  <w:style w:type="table" w:styleId="TableGrid">
    <w:name w:val="Table Grid"/>
    <w:basedOn w:val="TableNormal"/>
    <w:uiPriority w:val="59"/>
    <w:rsid w:val="0071797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5">
    <w:name w:val="Light List Accent 5"/>
    <w:basedOn w:val="TableNormal"/>
    <w:uiPriority w:val="61"/>
    <w:rsid w:val="00D31CE8"/>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Caption">
    <w:name w:val="caption"/>
    <w:basedOn w:val="Normal"/>
    <w:next w:val="Normal"/>
    <w:uiPriority w:val="35"/>
    <w:unhideWhenUsed/>
    <w:qFormat/>
    <w:rsid w:val="009413D6"/>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285815428">
      <w:bodyDiv w:val="1"/>
      <w:marLeft w:val="0"/>
      <w:marRight w:val="0"/>
      <w:marTop w:val="0"/>
      <w:marBottom w:val="0"/>
      <w:divBdr>
        <w:top w:val="none" w:sz="0" w:space="0" w:color="auto"/>
        <w:left w:val="none" w:sz="0" w:space="0" w:color="auto"/>
        <w:bottom w:val="none" w:sz="0" w:space="0" w:color="auto"/>
        <w:right w:val="none" w:sz="0" w:space="0" w:color="auto"/>
      </w:divBdr>
    </w:div>
    <w:div w:id="376782173">
      <w:bodyDiv w:val="1"/>
      <w:marLeft w:val="0"/>
      <w:marRight w:val="0"/>
      <w:marTop w:val="0"/>
      <w:marBottom w:val="0"/>
      <w:divBdr>
        <w:top w:val="none" w:sz="0" w:space="0" w:color="auto"/>
        <w:left w:val="none" w:sz="0" w:space="0" w:color="auto"/>
        <w:bottom w:val="none" w:sz="0" w:space="0" w:color="auto"/>
        <w:right w:val="none" w:sz="0" w:space="0" w:color="auto"/>
      </w:divBdr>
    </w:div>
    <w:div w:id="953487070">
      <w:bodyDiv w:val="1"/>
      <w:marLeft w:val="0"/>
      <w:marRight w:val="0"/>
      <w:marTop w:val="0"/>
      <w:marBottom w:val="0"/>
      <w:divBdr>
        <w:top w:val="none" w:sz="0" w:space="0" w:color="auto"/>
        <w:left w:val="none" w:sz="0" w:space="0" w:color="auto"/>
        <w:bottom w:val="none" w:sz="0" w:space="0" w:color="auto"/>
        <w:right w:val="none" w:sz="0" w:space="0" w:color="auto"/>
      </w:divBdr>
    </w:div>
    <w:div w:id="1129982280">
      <w:bodyDiv w:val="1"/>
      <w:marLeft w:val="0"/>
      <w:marRight w:val="0"/>
      <w:marTop w:val="0"/>
      <w:marBottom w:val="0"/>
      <w:divBdr>
        <w:top w:val="none" w:sz="0" w:space="0" w:color="auto"/>
        <w:left w:val="none" w:sz="0" w:space="0" w:color="auto"/>
        <w:bottom w:val="none" w:sz="0" w:space="0" w:color="auto"/>
        <w:right w:val="none" w:sz="0" w:space="0" w:color="auto"/>
      </w:divBdr>
    </w:div>
    <w:div w:id="1379470251">
      <w:bodyDiv w:val="1"/>
      <w:marLeft w:val="0"/>
      <w:marRight w:val="0"/>
      <w:marTop w:val="0"/>
      <w:marBottom w:val="0"/>
      <w:divBdr>
        <w:top w:val="none" w:sz="0" w:space="0" w:color="auto"/>
        <w:left w:val="none" w:sz="0" w:space="0" w:color="auto"/>
        <w:bottom w:val="none" w:sz="0" w:space="0" w:color="auto"/>
        <w:right w:val="none" w:sz="0" w:space="0" w:color="auto"/>
      </w:divBdr>
    </w:div>
    <w:div w:id="1855221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footer" Target="footer2.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0.wmf"/></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2011-05-27T00:00:00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57EB003-99E4-4F30-95D2-59A89DC5D8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TotalTime>
  <Pages>22</Pages>
  <Words>1444</Words>
  <Characters>8237</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Escuela Politécnica Superior</vt:lpstr>
    </vt:vector>
  </TitlesOfParts>
  <Company>UNIVERSIDAD DE BURGOS</Company>
  <LinksUpToDate>false</LinksUpToDate>
  <CharactersWithSpaces>9662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Escuela Politécnica Superior</dc:title>
  <dc:subject>CALORIE TRACKER</dc:subject>
  <dc:creator>Romina Paola Liuzzi</dc:creator>
  <cp:lastModifiedBy>Romina</cp:lastModifiedBy>
  <cp:revision>44</cp:revision>
  <dcterms:created xsi:type="dcterms:W3CDTF">2011-05-30T18:57:00Z</dcterms:created>
  <dcterms:modified xsi:type="dcterms:W3CDTF">2012-06-23T09:17:00Z</dcterms:modified>
</cp:coreProperties>
</file>