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eastAsiaTheme="minorHAnsi" w:hAnsiTheme="majorHAnsi" w:cstheme="minorBidi"/>
          <w:b w:val="0"/>
          <w:bCs/>
          <w:i w:val="0"/>
          <w:iCs w:val="0"/>
          <w:smallCaps w:val="0"/>
          <w:color w:val="365F91" w:themeColor="accent1" w:themeShade="BF"/>
          <w:spacing w:val="0"/>
          <w:sz w:val="48"/>
          <w:szCs w:val="48"/>
        </w:rPr>
      </w:sdtEndPr>
      <w:sdtContent>
        <w:p w:rsidR="00491B72" w:rsidRPr="008F1606" w:rsidRDefault="009C616E" w:rsidP="00C92F01">
          <w:pPr>
            <w:spacing w:line="360" w:lineRule="auto"/>
            <w:jc w:val="center"/>
            <w:rPr>
              <w:sz w:val="22"/>
              <w:lang w:val="es-ES"/>
            </w:rPr>
          </w:pPr>
          <w:r w:rsidRPr="008F1606">
            <w:rPr>
              <w:rStyle w:val="TitleChar"/>
              <w:lang w:val="es-ES"/>
            </w:rPr>
            <w:t>Anexo III</w:t>
          </w:r>
          <w:r w:rsidR="00BE290A" w:rsidRPr="008F1606">
            <w:rPr>
              <w:rStyle w:val="TitleChar"/>
              <w:lang w:val="es-ES"/>
            </w:rPr>
            <w:t xml:space="preserve"> – Especificación de Diseño</w:t>
          </w:r>
        </w:p>
        <w:p w:rsidR="00A03958" w:rsidRPr="008F1606" w:rsidRDefault="00A03958" w:rsidP="00C92F01">
          <w:pPr>
            <w:pStyle w:val="Subtitle"/>
            <w:spacing w:line="360" w:lineRule="auto"/>
          </w:pPr>
        </w:p>
        <w:p w:rsidR="00A03958" w:rsidRPr="008F1606" w:rsidRDefault="00CF3495" w:rsidP="009C616E">
          <w:pPr>
            <w:rPr>
              <w:rFonts w:asciiTheme="majorHAnsi" w:hAnsiTheme="majorHAnsi"/>
              <w:bCs/>
              <w:color w:val="365F91" w:themeColor="accent1" w:themeShade="BF"/>
              <w:sz w:val="48"/>
              <w:szCs w:val="48"/>
              <w:lang w:val="es-ES"/>
            </w:rPr>
          </w:pPr>
        </w:p>
      </w:sdtContent>
    </w:sdt>
    <w:p w:rsidR="009C616E" w:rsidRPr="008F1606" w:rsidRDefault="009C616E" w:rsidP="009C616E">
      <w:pPr>
        <w:rPr>
          <w:rFonts w:asciiTheme="majorHAnsi" w:hAnsiTheme="majorHAnsi"/>
          <w:bCs/>
          <w:color w:val="365F91" w:themeColor="accent1" w:themeShade="BF"/>
          <w:sz w:val="48"/>
          <w:szCs w:val="48"/>
          <w:lang w:val="es-ES"/>
        </w:rPr>
      </w:pPr>
    </w:p>
    <w:p w:rsidR="00CE7835" w:rsidRPr="008F1606" w:rsidRDefault="00C711A9">
      <w:pPr>
        <w:rPr>
          <w:rFonts w:asciiTheme="majorHAnsi" w:hAnsiTheme="majorHAnsi"/>
          <w:bCs/>
          <w:color w:val="365F91" w:themeColor="accent1" w:themeShade="BF"/>
          <w:sz w:val="48"/>
          <w:szCs w:val="48"/>
          <w:lang w:val="es-ES"/>
        </w:rPr>
      </w:pPr>
      <w:r w:rsidRPr="008F1606">
        <w:rPr>
          <w:i/>
          <w:iCs/>
          <w:lang w:val="es-ES"/>
        </w:rPr>
        <w:br w:type="page"/>
      </w:r>
      <w:r w:rsidR="00CE7835" w:rsidRPr="008F1606">
        <w:rPr>
          <w:i/>
          <w:iCs/>
          <w:lang w:val="es-ES"/>
        </w:rPr>
        <w:lastRenderedPageBreak/>
        <w:br w:type="page"/>
      </w:r>
    </w:p>
    <w:p w:rsidR="00C711A9" w:rsidRPr="008F1606" w:rsidRDefault="00CE7835" w:rsidP="00BE290A">
      <w:pPr>
        <w:rPr>
          <w:rFonts w:asciiTheme="majorHAnsi" w:hAnsiTheme="majorHAnsi" w:cstheme="majorHAnsi"/>
          <w:b/>
          <w:sz w:val="32"/>
          <w:szCs w:val="32"/>
          <w:lang w:val="es-ES"/>
        </w:rPr>
      </w:pPr>
      <w:r w:rsidRPr="008F1606">
        <w:rPr>
          <w:rFonts w:asciiTheme="majorHAnsi" w:hAnsiTheme="majorHAnsi" w:cstheme="majorHAnsi"/>
          <w:b/>
          <w:sz w:val="32"/>
          <w:szCs w:val="32"/>
          <w:lang w:val="es-ES"/>
        </w:rPr>
        <w:lastRenderedPageBreak/>
        <w:t>Lista de cambios</w:t>
      </w:r>
    </w:p>
    <w:p w:rsidR="00CE7835" w:rsidRPr="008F1606" w:rsidRDefault="00CE7835" w:rsidP="00CE7835">
      <w:pPr>
        <w:pStyle w:val="Cuerpo"/>
      </w:pPr>
    </w:p>
    <w:tbl>
      <w:tblPr>
        <w:tblStyle w:val="TableGrid"/>
        <w:tblW w:w="0" w:type="auto"/>
        <w:tblLook w:val="04A0"/>
      </w:tblPr>
      <w:tblGrid>
        <w:gridCol w:w="1432"/>
        <w:gridCol w:w="1376"/>
        <w:gridCol w:w="4621"/>
        <w:gridCol w:w="2147"/>
      </w:tblGrid>
      <w:tr w:rsidR="00CE7835" w:rsidRPr="008F1606" w:rsidTr="00CE7835">
        <w:tc>
          <w:tcPr>
            <w:tcW w:w="1432" w:type="dxa"/>
          </w:tcPr>
          <w:p w:rsidR="00CE7835" w:rsidRPr="008F1606" w:rsidRDefault="00CE7835" w:rsidP="00CE7835">
            <w:pPr>
              <w:pStyle w:val="Cuerpo"/>
              <w:ind w:firstLine="0"/>
              <w:rPr>
                <w:b/>
              </w:rPr>
            </w:pPr>
            <w:r w:rsidRPr="008F1606">
              <w:rPr>
                <w:b/>
              </w:rPr>
              <w:t>Versión</w:t>
            </w:r>
          </w:p>
        </w:tc>
        <w:tc>
          <w:tcPr>
            <w:tcW w:w="1376" w:type="dxa"/>
          </w:tcPr>
          <w:p w:rsidR="00CE7835" w:rsidRPr="008F1606" w:rsidRDefault="00CE7835" w:rsidP="00CE7835">
            <w:pPr>
              <w:pStyle w:val="Cuerpo"/>
              <w:ind w:firstLine="0"/>
              <w:rPr>
                <w:b/>
              </w:rPr>
            </w:pPr>
            <w:r w:rsidRPr="008F1606">
              <w:rPr>
                <w:b/>
              </w:rPr>
              <w:t>Fecha</w:t>
            </w:r>
          </w:p>
        </w:tc>
        <w:tc>
          <w:tcPr>
            <w:tcW w:w="4621" w:type="dxa"/>
          </w:tcPr>
          <w:p w:rsidR="00CE7835" w:rsidRPr="008F1606" w:rsidRDefault="00CE7835" w:rsidP="00CE7835">
            <w:pPr>
              <w:pStyle w:val="Cuerpo"/>
              <w:ind w:firstLine="0"/>
              <w:rPr>
                <w:b/>
              </w:rPr>
            </w:pPr>
            <w:r w:rsidRPr="008F1606">
              <w:rPr>
                <w:b/>
              </w:rPr>
              <w:t>Descripción</w:t>
            </w:r>
          </w:p>
        </w:tc>
        <w:tc>
          <w:tcPr>
            <w:tcW w:w="2147" w:type="dxa"/>
          </w:tcPr>
          <w:p w:rsidR="00CE7835" w:rsidRPr="008F1606" w:rsidRDefault="00CE7835" w:rsidP="00CE7835">
            <w:pPr>
              <w:pStyle w:val="Cuerpo"/>
              <w:ind w:firstLine="0"/>
              <w:rPr>
                <w:b/>
              </w:rPr>
            </w:pPr>
            <w:r w:rsidRPr="008F1606">
              <w:rPr>
                <w:b/>
              </w:rPr>
              <w:t>Autor</w:t>
            </w:r>
          </w:p>
        </w:tc>
      </w:tr>
      <w:tr w:rsidR="00CE7835" w:rsidRPr="008F1606" w:rsidTr="00CE7835">
        <w:tc>
          <w:tcPr>
            <w:tcW w:w="1432" w:type="dxa"/>
          </w:tcPr>
          <w:p w:rsidR="00CE7835" w:rsidRPr="008F1606" w:rsidRDefault="00CE7835" w:rsidP="00CE7835">
            <w:pPr>
              <w:pStyle w:val="Cuerpo"/>
              <w:ind w:firstLine="0"/>
            </w:pPr>
            <w:r w:rsidRPr="008F1606">
              <w:t>1.1</w:t>
            </w:r>
          </w:p>
        </w:tc>
        <w:tc>
          <w:tcPr>
            <w:tcW w:w="1376" w:type="dxa"/>
          </w:tcPr>
          <w:p w:rsidR="00CE7835" w:rsidRPr="008F1606" w:rsidRDefault="00CE7835" w:rsidP="00CE7835">
            <w:pPr>
              <w:pStyle w:val="Cuerpo"/>
              <w:ind w:firstLine="0"/>
            </w:pPr>
            <w:r w:rsidRPr="008F1606">
              <w:t>10/10/2011</w:t>
            </w:r>
          </w:p>
        </w:tc>
        <w:tc>
          <w:tcPr>
            <w:tcW w:w="4621" w:type="dxa"/>
          </w:tcPr>
          <w:p w:rsidR="00CE7835" w:rsidRPr="008F1606" w:rsidRDefault="00CE7835" w:rsidP="00CE7835">
            <w:pPr>
              <w:pStyle w:val="Cuerpo"/>
              <w:ind w:firstLine="0"/>
            </w:pPr>
            <w:r w:rsidRPr="008F1606">
              <w:t>Esqueleto inicial</w:t>
            </w:r>
          </w:p>
        </w:tc>
        <w:tc>
          <w:tcPr>
            <w:tcW w:w="2147" w:type="dxa"/>
          </w:tcPr>
          <w:p w:rsidR="00CE7835" w:rsidRPr="008F1606" w:rsidRDefault="00CE7835" w:rsidP="00CE7835">
            <w:pPr>
              <w:pStyle w:val="Cuerpo"/>
              <w:ind w:firstLine="0"/>
            </w:pPr>
            <w:r w:rsidRPr="008F1606">
              <w:t xml:space="preserve">Romina </w:t>
            </w:r>
            <w:proofErr w:type="spellStart"/>
            <w:r w:rsidRPr="008F1606">
              <w:t>Liuzzi</w:t>
            </w:r>
            <w:proofErr w:type="spellEnd"/>
          </w:p>
        </w:tc>
      </w:tr>
      <w:tr w:rsidR="00B34217" w:rsidRPr="008F1606" w:rsidTr="00CE7835">
        <w:tc>
          <w:tcPr>
            <w:tcW w:w="1432" w:type="dxa"/>
          </w:tcPr>
          <w:p w:rsidR="00B34217" w:rsidRPr="008F1606" w:rsidRDefault="00B34217" w:rsidP="00CE7835">
            <w:pPr>
              <w:pStyle w:val="Cuerpo"/>
              <w:ind w:firstLine="0"/>
            </w:pPr>
            <w:r>
              <w:t>1.2</w:t>
            </w:r>
          </w:p>
        </w:tc>
        <w:tc>
          <w:tcPr>
            <w:tcW w:w="1376" w:type="dxa"/>
          </w:tcPr>
          <w:p w:rsidR="00B34217" w:rsidRPr="008F1606" w:rsidRDefault="00B34217" w:rsidP="00CE7835">
            <w:pPr>
              <w:pStyle w:val="Cuerpo"/>
              <w:ind w:firstLine="0"/>
            </w:pPr>
            <w:r>
              <w:t>30/05/2012</w:t>
            </w:r>
          </w:p>
        </w:tc>
        <w:tc>
          <w:tcPr>
            <w:tcW w:w="4621" w:type="dxa"/>
          </w:tcPr>
          <w:p w:rsidR="00B34217" w:rsidRPr="008F1606" w:rsidRDefault="00B34217" w:rsidP="00CE7835">
            <w:pPr>
              <w:pStyle w:val="Cuerpo"/>
              <w:ind w:firstLine="0"/>
            </w:pPr>
            <w:r>
              <w:t>Completar documento</w:t>
            </w:r>
          </w:p>
        </w:tc>
        <w:tc>
          <w:tcPr>
            <w:tcW w:w="2147" w:type="dxa"/>
          </w:tcPr>
          <w:p w:rsidR="00B34217" w:rsidRPr="008F1606" w:rsidRDefault="00B34217" w:rsidP="00CE7835">
            <w:pPr>
              <w:pStyle w:val="Cuerpo"/>
              <w:ind w:firstLine="0"/>
            </w:pPr>
            <w:r>
              <w:t xml:space="preserve">Romina </w:t>
            </w:r>
            <w:proofErr w:type="spellStart"/>
            <w:r>
              <w:t>Liuzzi</w:t>
            </w:r>
            <w:proofErr w:type="spellEnd"/>
          </w:p>
        </w:tc>
      </w:tr>
    </w:tbl>
    <w:p w:rsidR="00CE7835" w:rsidRPr="008F1606" w:rsidRDefault="00CE7835" w:rsidP="00CE7835">
      <w:pPr>
        <w:pStyle w:val="Cuerpo"/>
      </w:pPr>
    </w:p>
    <w:p w:rsidR="00BE290A" w:rsidRPr="008F1606" w:rsidRDefault="00BE290A">
      <w:pPr>
        <w:rPr>
          <w:rFonts w:asciiTheme="majorHAnsi" w:eastAsiaTheme="majorEastAsia" w:hAnsiTheme="majorHAnsi" w:cstheme="majorBidi"/>
          <w:b/>
          <w:bCs/>
          <w:color w:val="365F91" w:themeColor="accent1" w:themeShade="BF"/>
          <w:sz w:val="32"/>
          <w:szCs w:val="28"/>
          <w:lang w:val="es-ES"/>
        </w:rPr>
      </w:pPr>
      <w:r w:rsidRPr="008F1606">
        <w:rPr>
          <w:lang w:val="es-ES"/>
        </w:rPr>
        <w:br w:type="page"/>
      </w:r>
    </w:p>
    <w:sdt>
      <w:sdtPr>
        <w:rPr>
          <w:rFonts w:asciiTheme="minorHAnsi" w:eastAsiaTheme="minorHAnsi" w:hAnsiTheme="minorHAnsi" w:cstheme="minorBidi"/>
          <w:b w:val="0"/>
          <w:bCs w:val="0"/>
          <w:color w:val="auto"/>
          <w:sz w:val="24"/>
          <w:szCs w:val="22"/>
          <w:lang w:val="es-ES"/>
        </w:rPr>
        <w:id w:val="1030506188"/>
        <w:docPartObj>
          <w:docPartGallery w:val="Table of Contents"/>
          <w:docPartUnique/>
        </w:docPartObj>
      </w:sdtPr>
      <w:sdtContent>
        <w:p w:rsidR="00BE290A" w:rsidRPr="008F1606" w:rsidRDefault="00BE290A" w:rsidP="00BE290A">
          <w:pPr>
            <w:pStyle w:val="TOCHeading"/>
            <w:jc w:val="center"/>
            <w:rPr>
              <w:lang w:val="es-ES"/>
            </w:rPr>
          </w:pPr>
          <w:r w:rsidRPr="008F1606">
            <w:rPr>
              <w:color w:val="000000" w:themeColor="text1"/>
              <w:lang w:val="es-ES"/>
            </w:rPr>
            <w:t>Tabla de Contenidos</w:t>
          </w:r>
        </w:p>
        <w:p w:rsidR="00F24714" w:rsidRDefault="00F24714">
          <w:pPr>
            <w:pStyle w:val="TOC1"/>
            <w:tabs>
              <w:tab w:val="right" w:leader="dot" w:pos="9350"/>
            </w:tabs>
            <w:rPr>
              <w:lang w:val="es-ES"/>
            </w:rPr>
          </w:pPr>
        </w:p>
        <w:p w:rsidR="003D05B9" w:rsidRDefault="00CF3495">
          <w:pPr>
            <w:pStyle w:val="TOC1"/>
            <w:tabs>
              <w:tab w:val="right" w:leader="dot" w:pos="9350"/>
            </w:tabs>
            <w:rPr>
              <w:rFonts w:eastAsiaTheme="minorEastAsia"/>
              <w:noProof/>
              <w:sz w:val="22"/>
            </w:rPr>
          </w:pPr>
          <w:r w:rsidRPr="008F1606">
            <w:rPr>
              <w:lang w:val="es-ES"/>
            </w:rPr>
            <w:fldChar w:fldCharType="begin"/>
          </w:r>
          <w:r w:rsidR="00BE290A" w:rsidRPr="008F1606">
            <w:rPr>
              <w:lang w:val="es-ES"/>
            </w:rPr>
            <w:instrText xml:space="preserve"> TOC \o "1-3" \h \z \u </w:instrText>
          </w:r>
          <w:r w:rsidRPr="008F1606">
            <w:rPr>
              <w:lang w:val="es-ES"/>
            </w:rPr>
            <w:fldChar w:fldCharType="separate"/>
          </w:r>
          <w:hyperlink w:anchor="_Toc328439596" w:history="1">
            <w:r w:rsidR="003D05B9" w:rsidRPr="0012537F">
              <w:rPr>
                <w:rStyle w:val="Hyperlink"/>
                <w:i/>
                <w:iCs/>
                <w:noProof/>
                <w:lang w:val="es-ES"/>
              </w:rPr>
              <w:t>Introducción</w:t>
            </w:r>
            <w:r w:rsidR="003D05B9">
              <w:rPr>
                <w:noProof/>
                <w:webHidden/>
              </w:rPr>
              <w:tab/>
            </w:r>
            <w:r w:rsidR="003D05B9">
              <w:rPr>
                <w:noProof/>
                <w:webHidden/>
              </w:rPr>
              <w:fldChar w:fldCharType="begin"/>
            </w:r>
            <w:r w:rsidR="003D05B9">
              <w:rPr>
                <w:noProof/>
                <w:webHidden/>
              </w:rPr>
              <w:instrText xml:space="preserve"> PAGEREF _Toc328439596 \h </w:instrText>
            </w:r>
            <w:r w:rsidR="003D05B9">
              <w:rPr>
                <w:noProof/>
                <w:webHidden/>
              </w:rPr>
            </w:r>
            <w:r w:rsidR="003D05B9">
              <w:rPr>
                <w:noProof/>
                <w:webHidden/>
              </w:rPr>
              <w:fldChar w:fldCharType="separate"/>
            </w:r>
            <w:r w:rsidR="00E10567">
              <w:rPr>
                <w:noProof/>
                <w:webHidden/>
              </w:rPr>
              <w:t>6</w:t>
            </w:r>
            <w:r w:rsidR="003D05B9">
              <w:rPr>
                <w:noProof/>
                <w:webHidden/>
              </w:rPr>
              <w:fldChar w:fldCharType="end"/>
            </w:r>
          </w:hyperlink>
        </w:p>
        <w:p w:rsidR="003D05B9" w:rsidRDefault="003D05B9">
          <w:pPr>
            <w:pStyle w:val="TOC1"/>
            <w:tabs>
              <w:tab w:val="right" w:leader="dot" w:pos="9350"/>
            </w:tabs>
            <w:rPr>
              <w:rFonts w:eastAsiaTheme="minorEastAsia"/>
              <w:noProof/>
              <w:sz w:val="22"/>
            </w:rPr>
          </w:pPr>
          <w:hyperlink w:anchor="_Toc328439597" w:history="1">
            <w:r w:rsidRPr="0012537F">
              <w:rPr>
                <w:rStyle w:val="Hyperlink"/>
                <w:i/>
                <w:iCs/>
                <w:noProof/>
                <w:lang w:val="es-ES"/>
              </w:rPr>
              <w:t>Ámbito del software</w:t>
            </w:r>
            <w:r>
              <w:rPr>
                <w:noProof/>
                <w:webHidden/>
              </w:rPr>
              <w:tab/>
            </w:r>
            <w:r>
              <w:rPr>
                <w:noProof/>
                <w:webHidden/>
              </w:rPr>
              <w:fldChar w:fldCharType="begin"/>
            </w:r>
            <w:r>
              <w:rPr>
                <w:noProof/>
                <w:webHidden/>
              </w:rPr>
              <w:instrText xml:space="preserve"> PAGEREF _Toc328439597 \h </w:instrText>
            </w:r>
            <w:r>
              <w:rPr>
                <w:noProof/>
                <w:webHidden/>
              </w:rPr>
            </w:r>
            <w:r>
              <w:rPr>
                <w:noProof/>
                <w:webHidden/>
              </w:rPr>
              <w:fldChar w:fldCharType="separate"/>
            </w:r>
            <w:r w:rsidR="00E10567">
              <w:rPr>
                <w:noProof/>
                <w:webHidden/>
              </w:rPr>
              <w:t>7</w:t>
            </w:r>
            <w:r>
              <w:rPr>
                <w:noProof/>
                <w:webHidden/>
              </w:rPr>
              <w:fldChar w:fldCharType="end"/>
            </w:r>
          </w:hyperlink>
        </w:p>
        <w:p w:rsidR="003D05B9" w:rsidRDefault="003D05B9">
          <w:pPr>
            <w:pStyle w:val="TOC1"/>
            <w:tabs>
              <w:tab w:val="right" w:leader="dot" w:pos="9350"/>
            </w:tabs>
            <w:rPr>
              <w:rFonts w:eastAsiaTheme="minorEastAsia"/>
              <w:noProof/>
              <w:sz w:val="22"/>
            </w:rPr>
          </w:pPr>
          <w:hyperlink w:anchor="_Toc328439598" w:history="1">
            <w:r w:rsidRPr="0012537F">
              <w:rPr>
                <w:rStyle w:val="Hyperlink"/>
                <w:i/>
                <w:iCs/>
                <w:noProof/>
                <w:lang w:val="es-ES"/>
              </w:rPr>
              <w:t>Diseño de datos</w:t>
            </w:r>
            <w:r>
              <w:rPr>
                <w:noProof/>
                <w:webHidden/>
              </w:rPr>
              <w:tab/>
            </w:r>
            <w:r>
              <w:rPr>
                <w:noProof/>
                <w:webHidden/>
              </w:rPr>
              <w:fldChar w:fldCharType="begin"/>
            </w:r>
            <w:r>
              <w:rPr>
                <w:noProof/>
                <w:webHidden/>
              </w:rPr>
              <w:instrText xml:space="preserve"> PAGEREF _Toc328439598 \h </w:instrText>
            </w:r>
            <w:r>
              <w:rPr>
                <w:noProof/>
                <w:webHidden/>
              </w:rPr>
            </w:r>
            <w:r>
              <w:rPr>
                <w:noProof/>
                <w:webHidden/>
              </w:rPr>
              <w:fldChar w:fldCharType="separate"/>
            </w:r>
            <w:r w:rsidR="00E10567">
              <w:rPr>
                <w:noProof/>
                <w:webHidden/>
              </w:rPr>
              <w:t>8</w:t>
            </w:r>
            <w:r>
              <w:rPr>
                <w:noProof/>
                <w:webHidden/>
              </w:rPr>
              <w:fldChar w:fldCharType="end"/>
            </w:r>
          </w:hyperlink>
        </w:p>
        <w:p w:rsidR="003D05B9" w:rsidRDefault="003D05B9">
          <w:pPr>
            <w:pStyle w:val="TOC2"/>
            <w:tabs>
              <w:tab w:val="right" w:leader="dot" w:pos="9350"/>
            </w:tabs>
            <w:rPr>
              <w:rFonts w:eastAsiaTheme="minorEastAsia"/>
              <w:noProof/>
              <w:sz w:val="22"/>
            </w:rPr>
          </w:pPr>
          <w:hyperlink w:anchor="_Toc328439599" w:history="1">
            <w:r w:rsidRPr="0012537F">
              <w:rPr>
                <w:rStyle w:val="Hyperlink"/>
                <w:noProof/>
              </w:rPr>
              <w:t>Diseño de la base de datos</w:t>
            </w:r>
            <w:r>
              <w:rPr>
                <w:noProof/>
                <w:webHidden/>
              </w:rPr>
              <w:tab/>
            </w:r>
            <w:r>
              <w:rPr>
                <w:noProof/>
                <w:webHidden/>
              </w:rPr>
              <w:fldChar w:fldCharType="begin"/>
            </w:r>
            <w:r>
              <w:rPr>
                <w:noProof/>
                <w:webHidden/>
              </w:rPr>
              <w:instrText xml:space="preserve"> PAGEREF _Toc328439599 \h </w:instrText>
            </w:r>
            <w:r>
              <w:rPr>
                <w:noProof/>
                <w:webHidden/>
              </w:rPr>
            </w:r>
            <w:r>
              <w:rPr>
                <w:noProof/>
                <w:webHidden/>
              </w:rPr>
              <w:fldChar w:fldCharType="separate"/>
            </w:r>
            <w:r w:rsidR="00E10567">
              <w:rPr>
                <w:noProof/>
                <w:webHidden/>
              </w:rPr>
              <w:t>10</w:t>
            </w:r>
            <w:r>
              <w:rPr>
                <w:noProof/>
                <w:webHidden/>
              </w:rPr>
              <w:fldChar w:fldCharType="end"/>
            </w:r>
          </w:hyperlink>
        </w:p>
        <w:p w:rsidR="003D05B9" w:rsidRDefault="003D05B9">
          <w:pPr>
            <w:pStyle w:val="TOC1"/>
            <w:tabs>
              <w:tab w:val="right" w:leader="dot" w:pos="9350"/>
            </w:tabs>
            <w:rPr>
              <w:rFonts w:eastAsiaTheme="minorEastAsia"/>
              <w:noProof/>
              <w:sz w:val="22"/>
            </w:rPr>
          </w:pPr>
          <w:hyperlink w:anchor="_Toc328439600" w:history="1">
            <w:r w:rsidRPr="0012537F">
              <w:rPr>
                <w:rStyle w:val="Hyperlink"/>
                <w:i/>
                <w:iCs/>
                <w:noProof/>
                <w:lang w:val="es-ES"/>
              </w:rPr>
              <w:t>Diseño procedimental</w:t>
            </w:r>
            <w:r>
              <w:rPr>
                <w:noProof/>
                <w:webHidden/>
              </w:rPr>
              <w:tab/>
            </w:r>
            <w:r>
              <w:rPr>
                <w:noProof/>
                <w:webHidden/>
              </w:rPr>
              <w:fldChar w:fldCharType="begin"/>
            </w:r>
            <w:r>
              <w:rPr>
                <w:noProof/>
                <w:webHidden/>
              </w:rPr>
              <w:instrText xml:space="preserve"> PAGEREF _Toc328439600 \h </w:instrText>
            </w:r>
            <w:r>
              <w:rPr>
                <w:noProof/>
                <w:webHidden/>
              </w:rPr>
            </w:r>
            <w:r>
              <w:rPr>
                <w:noProof/>
                <w:webHidden/>
              </w:rPr>
              <w:fldChar w:fldCharType="separate"/>
            </w:r>
            <w:r w:rsidR="00E10567">
              <w:rPr>
                <w:noProof/>
                <w:webHidden/>
              </w:rPr>
              <w:t>13</w:t>
            </w:r>
            <w:r>
              <w:rPr>
                <w:noProof/>
                <w:webHidden/>
              </w:rPr>
              <w:fldChar w:fldCharType="end"/>
            </w:r>
          </w:hyperlink>
        </w:p>
        <w:p w:rsidR="003D05B9" w:rsidRDefault="003D05B9">
          <w:pPr>
            <w:pStyle w:val="TOC2"/>
            <w:tabs>
              <w:tab w:val="right" w:leader="dot" w:pos="9350"/>
            </w:tabs>
            <w:rPr>
              <w:rFonts w:eastAsiaTheme="minorEastAsia"/>
              <w:noProof/>
              <w:sz w:val="22"/>
            </w:rPr>
          </w:pPr>
          <w:hyperlink w:anchor="_Toc328439601" w:history="1">
            <w:r w:rsidRPr="0012537F">
              <w:rPr>
                <w:rStyle w:val="Hyperlink"/>
                <w:noProof/>
              </w:rPr>
              <w:t>Diagramas de secuencia</w:t>
            </w:r>
            <w:r>
              <w:rPr>
                <w:noProof/>
                <w:webHidden/>
              </w:rPr>
              <w:tab/>
            </w:r>
            <w:r>
              <w:rPr>
                <w:noProof/>
                <w:webHidden/>
              </w:rPr>
              <w:fldChar w:fldCharType="begin"/>
            </w:r>
            <w:r>
              <w:rPr>
                <w:noProof/>
                <w:webHidden/>
              </w:rPr>
              <w:instrText xml:space="preserve"> PAGEREF _Toc328439601 \h </w:instrText>
            </w:r>
            <w:r>
              <w:rPr>
                <w:noProof/>
                <w:webHidden/>
              </w:rPr>
            </w:r>
            <w:r>
              <w:rPr>
                <w:noProof/>
                <w:webHidden/>
              </w:rPr>
              <w:fldChar w:fldCharType="separate"/>
            </w:r>
            <w:r w:rsidR="00E10567">
              <w:rPr>
                <w:noProof/>
                <w:webHidden/>
              </w:rPr>
              <w:t>13</w:t>
            </w:r>
            <w:r>
              <w:rPr>
                <w:noProof/>
                <w:webHidden/>
              </w:rPr>
              <w:fldChar w:fldCharType="end"/>
            </w:r>
          </w:hyperlink>
        </w:p>
        <w:p w:rsidR="003D05B9" w:rsidRDefault="003D05B9">
          <w:pPr>
            <w:pStyle w:val="TOC3"/>
            <w:tabs>
              <w:tab w:val="right" w:leader="dot" w:pos="9350"/>
            </w:tabs>
            <w:rPr>
              <w:rFonts w:eastAsiaTheme="minorEastAsia"/>
              <w:noProof/>
              <w:sz w:val="22"/>
            </w:rPr>
          </w:pPr>
          <w:hyperlink w:anchor="_Toc328439602" w:history="1">
            <w:r w:rsidRPr="0012537F">
              <w:rPr>
                <w:rStyle w:val="Hyperlink"/>
                <w:noProof/>
              </w:rPr>
              <w:t>Registrar Usuario</w:t>
            </w:r>
            <w:r>
              <w:rPr>
                <w:noProof/>
                <w:webHidden/>
              </w:rPr>
              <w:tab/>
            </w:r>
            <w:r>
              <w:rPr>
                <w:noProof/>
                <w:webHidden/>
              </w:rPr>
              <w:fldChar w:fldCharType="begin"/>
            </w:r>
            <w:r>
              <w:rPr>
                <w:noProof/>
                <w:webHidden/>
              </w:rPr>
              <w:instrText xml:space="preserve"> PAGEREF _Toc328439602 \h </w:instrText>
            </w:r>
            <w:r>
              <w:rPr>
                <w:noProof/>
                <w:webHidden/>
              </w:rPr>
            </w:r>
            <w:r>
              <w:rPr>
                <w:noProof/>
                <w:webHidden/>
              </w:rPr>
              <w:fldChar w:fldCharType="separate"/>
            </w:r>
            <w:r w:rsidR="00E10567">
              <w:rPr>
                <w:noProof/>
                <w:webHidden/>
              </w:rPr>
              <w:t>14</w:t>
            </w:r>
            <w:r>
              <w:rPr>
                <w:noProof/>
                <w:webHidden/>
              </w:rPr>
              <w:fldChar w:fldCharType="end"/>
            </w:r>
          </w:hyperlink>
        </w:p>
        <w:p w:rsidR="003D05B9" w:rsidRDefault="003D05B9">
          <w:pPr>
            <w:pStyle w:val="TOC3"/>
            <w:tabs>
              <w:tab w:val="right" w:leader="dot" w:pos="9350"/>
            </w:tabs>
            <w:rPr>
              <w:rFonts w:eastAsiaTheme="minorEastAsia"/>
              <w:noProof/>
              <w:sz w:val="22"/>
            </w:rPr>
          </w:pPr>
          <w:hyperlink w:anchor="_Toc328439603" w:history="1">
            <w:r w:rsidRPr="0012537F">
              <w:rPr>
                <w:rStyle w:val="Hyperlink"/>
                <w:noProof/>
              </w:rPr>
              <w:t>Login</w:t>
            </w:r>
            <w:r>
              <w:rPr>
                <w:noProof/>
                <w:webHidden/>
              </w:rPr>
              <w:tab/>
            </w:r>
            <w:r>
              <w:rPr>
                <w:noProof/>
                <w:webHidden/>
              </w:rPr>
              <w:fldChar w:fldCharType="begin"/>
            </w:r>
            <w:r>
              <w:rPr>
                <w:noProof/>
                <w:webHidden/>
              </w:rPr>
              <w:instrText xml:space="preserve"> PAGEREF _Toc328439603 \h </w:instrText>
            </w:r>
            <w:r>
              <w:rPr>
                <w:noProof/>
                <w:webHidden/>
              </w:rPr>
            </w:r>
            <w:r>
              <w:rPr>
                <w:noProof/>
                <w:webHidden/>
              </w:rPr>
              <w:fldChar w:fldCharType="separate"/>
            </w:r>
            <w:r w:rsidR="00E10567">
              <w:rPr>
                <w:noProof/>
                <w:webHidden/>
              </w:rPr>
              <w:t>15</w:t>
            </w:r>
            <w:r>
              <w:rPr>
                <w:noProof/>
                <w:webHidden/>
              </w:rPr>
              <w:fldChar w:fldCharType="end"/>
            </w:r>
          </w:hyperlink>
        </w:p>
        <w:p w:rsidR="003D05B9" w:rsidRDefault="003D05B9">
          <w:pPr>
            <w:pStyle w:val="TOC3"/>
            <w:tabs>
              <w:tab w:val="right" w:leader="dot" w:pos="9350"/>
            </w:tabs>
            <w:rPr>
              <w:rFonts w:eastAsiaTheme="minorEastAsia"/>
              <w:noProof/>
              <w:sz w:val="22"/>
            </w:rPr>
          </w:pPr>
          <w:hyperlink w:anchor="_Toc328439604" w:history="1">
            <w:r w:rsidRPr="0012537F">
              <w:rPr>
                <w:rStyle w:val="Hyperlink"/>
                <w:noProof/>
              </w:rPr>
              <w:t>Recuperar Contraseña</w:t>
            </w:r>
            <w:r>
              <w:rPr>
                <w:noProof/>
                <w:webHidden/>
              </w:rPr>
              <w:tab/>
            </w:r>
            <w:r>
              <w:rPr>
                <w:noProof/>
                <w:webHidden/>
              </w:rPr>
              <w:fldChar w:fldCharType="begin"/>
            </w:r>
            <w:r>
              <w:rPr>
                <w:noProof/>
                <w:webHidden/>
              </w:rPr>
              <w:instrText xml:space="preserve"> PAGEREF _Toc328439604 \h </w:instrText>
            </w:r>
            <w:r>
              <w:rPr>
                <w:noProof/>
                <w:webHidden/>
              </w:rPr>
            </w:r>
            <w:r>
              <w:rPr>
                <w:noProof/>
                <w:webHidden/>
              </w:rPr>
              <w:fldChar w:fldCharType="separate"/>
            </w:r>
            <w:r w:rsidR="00E10567">
              <w:rPr>
                <w:noProof/>
                <w:webHidden/>
              </w:rPr>
              <w:t>16</w:t>
            </w:r>
            <w:r>
              <w:rPr>
                <w:noProof/>
                <w:webHidden/>
              </w:rPr>
              <w:fldChar w:fldCharType="end"/>
            </w:r>
          </w:hyperlink>
        </w:p>
        <w:p w:rsidR="003D05B9" w:rsidRDefault="003D05B9">
          <w:pPr>
            <w:pStyle w:val="TOC3"/>
            <w:tabs>
              <w:tab w:val="right" w:leader="dot" w:pos="9350"/>
            </w:tabs>
            <w:rPr>
              <w:rFonts w:eastAsiaTheme="minorEastAsia"/>
              <w:noProof/>
              <w:sz w:val="22"/>
            </w:rPr>
          </w:pPr>
          <w:hyperlink w:anchor="_Toc328439605" w:history="1">
            <w:r w:rsidRPr="0012537F">
              <w:rPr>
                <w:rStyle w:val="Hyperlink"/>
                <w:noProof/>
              </w:rPr>
              <w:t>Modificar Cuenta</w:t>
            </w:r>
            <w:r>
              <w:rPr>
                <w:noProof/>
                <w:webHidden/>
              </w:rPr>
              <w:tab/>
            </w:r>
            <w:r>
              <w:rPr>
                <w:noProof/>
                <w:webHidden/>
              </w:rPr>
              <w:fldChar w:fldCharType="begin"/>
            </w:r>
            <w:r>
              <w:rPr>
                <w:noProof/>
                <w:webHidden/>
              </w:rPr>
              <w:instrText xml:space="preserve"> PAGEREF _Toc328439605 \h </w:instrText>
            </w:r>
            <w:r>
              <w:rPr>
                <w:noProof/>
                <w:webHidden/>
              </w:rPr>
            </w:r>
            <w:r>
              <w:rPr>
                <w:noProof/>
                <w:webHidden/>
              </w:rPr>
              <w:fldChar w:fldCharType="separate"/>
            </w:r>
            <w:r w:rsidR="00E10567">
              <w:rPr>
                <w:noProof/>
                <w:webHidden/>
              </w:rPr>
              <w:t>17</w:t>
            </w:r>
            <w:r>
              <w:rPr>
                <w:noProof/>
                <w:webHidden/>
              </w:rPr>
              <w:fldChar w:fldCharType="end"/>
            </w:r>
          </w:hyperlink>
        </w:p>
        <w:p w:rsidR="003D05B9" w:rsidRDefault="003D05B9">
          <w:pPr>
            <w:pStyle w:val="TOC3"/>
            <w:tabs>
              <w:tab w:val="right" w:leader="dot" w:pos="9350"/>
            </w:tabs>
            <w:rPr>
              <w:rFonts w:eastAsiaTheme="minorEastAsia"/>
              <w:noProof/>
              <w:sz w:val="22"/>
            </w:rPr>
          </w:pPr>
          <w:hyperlink w:anchor="_Toc328439606" w:history="1">
            <w:r w:rsidRPr="0012537F">
              <w:rPr>
                <w:rStyle w:val="Hyperlink"/>
                <w:noProof/>
              </w:rPr>
              <w:t>Crear Ejercicio (Iniciar, actualizar, acabar)</w:t>
            </w:r>
            <w:r>
              <w:rPr>
                <w:noProof/>
                <w:webHidden/>
              </w:rPr>
              <w:tab/>
            </w:r>
            <w:r>
              <w:rPr>
                <w:noProof/>
                <w:webHidden/>
              </w:rPr>
              <w:fldChar w:fldCharType="begin"/>
            </w:r>
            <w:r>
              <w:rPr>
                <w:noProof/>
                <w:webHidden/>
              </w:rPr>
              <w:instrText xml:space="preserve"> PAGEREF _Toc328439606 \h </w:instrText>
            </w:r>
            <w:r>
              <w:rPr>
                <w:noProof/>
                <w:webHidden/>
              </w:rPr>
            </w:r>
            <w:r>
              <w:rPr>
                <w:noProof/>
                <w:webHidden/>
              </w:rPr>
              <w:fldChar w:fldCharType="separate"/>
            </w:r>
            <w:r w:rsidR="00E10567">
              <w:rPr>
                <w:noProof/>
                <w:webHidden/>
              </w:rPr>
              <w:t>18</w:t>
            </w:r>
            <w:r>
              <w:rPr>
                <w:noProof/>
                <w:webHidden/>
              </w:rPr>
              <w:fldChar w:fldCharType="end"/>
            </w:r>
          </w:hyperlink>
        </w:p>
        <w:p w:rsidR="003D05B9" w:rsidRDefault="003D05B9">
          <w:pPr>
            <w:pStyle w:val="TOC3"/>
            <w:tabs>
              <w:tab w:val="right" w:leader="dot" w:pos="9350"/>
            </w:tabs>
            <w:rPr>
              <w:rFonts w:eastAsiaTheme="minorEastAsia"/>
              <w:noProof/>
              <w:sz w:val="22"/>
            </w:rPr>
          </w:pPr>
          <w:hyperlink w:anchor="_Toc328439607" w:history="1">
            <w:r w:rsidRPr="0012537F">
              <w:rPr>
                <w:rStyle w:val="Hyperlink"/>
                <w:noProof/>
              </w:rPr>
              <w:t>Borrar Ejercicio</w:t>
            </w:r>
            <w:r>
              <w:rPr>
                <w:noProof/>
                <w:webHidden/>
              </w:rPr>
              <w:tab/>
            </w:r>
            <w:r>
              <w:rPr>
                <w:noProof/>
                <w:webHidden/>
              </w:rPr>
              <w:fldChar w:fldCharType="begin"/>
            </w:r>
            <w:r>
              <w:rPr>
                <w:noProof/>
                <w:webHidden/>
              </w:rPr>
              <w:instrText xml:space="preserve"> PAGEREF _Toc328439607 \h </w:instrText>
            </w:r>
            <w:r>
              <w:rPr>
                <w:noProof/>
                <w:webHidden/>
              </w:rPr>
            </w:r>
            <w:r>
              <w:rPr>
                <w:noProof/>
                <w:webHidden/>
              </w:rPr>
              <w:fldChar w:fldCharType="separate"/>
            </w:r>
            <w:r w:rsidR="00E10567">
              <w:rPr>
                <w:noProof/>
                <w:webHidden/>
              </w:rPr>
              <w:t>21</w:t>
            </w:r>
            <w:r>
              <w:rPr>
                <w:noProof/>
                <w:webHidden/>
              </w:rPr>
              <w:fldChar w:fldCharType="end"/>
            </w:r>
          </w:hyperlink>
        </w:p>
        <w:p w:rsidR="003D05B9" w:rsidRDefault="003D05B9">
          <w:pPr>
            <w:pStyle w:val="TOC3"/>
            <w:tabs>
              <w:tab w:val="right" w:leader="dot" w:pos="9350"/>
            </w:tabs>
            <w:rPr>
              <w:rFonts w:eastAsiaTheme="minorEastAsia"/>
              <w:noProof/>
              <w:sz w:val="22"/>
            </w:rPr>
          </w:pPr>
          <w:hyperlink w:anchor="_Toc328439608" w:history="1">
            <w:r w:rsidRPr="0012537F">
              <w:rPr>
                <w:rStyle w:val="Hyperlink"/>
                <w:noProof/>
              </w:rPr>
              <w:t>Ver listado de estadísticas disponibles</w:t>
            </w:r>
            <w:r>
              <w:rPr>
                <w:noProof/>
                <w:webHidden/>
              </w:rPr>
              <w:tab/>
            </w:r>
            <w:r>
              <w:rPr>
                <w:noProof/>
                <w:webHidden/>
              </w:rPr>
              <w:fldChar w:fldCharType="begin"/>
            </w:r>
            <w:r>
              <w:rPr>
                <w:noProof/>
                <w:webHidden/>
              </w:rPr>
              <w:instrText xml:space="preserve"> PAGEREF _Toc328439608 \h </w:instrText>
            </w:r>
            <w:r>
              <w:rPr>
                <w:noProof/>
                <w:webHidden/>
              </w:rPr>
            </w:r>
            <w:r>
              <w:rPr>
                <w:noProof/>
                <w:webHidden/>
              </w:rPr>
              <w:fldChar w:fldCharType="separate"/>
            </w:r>
            <w:r w:rsidR="00E10567">
              <w:rPr>
                <w:noProof/>
                <w:webHidden/>
              </w:rPr>
              <w:t>22</w:t>
            </w:r>
            <w:r>
              <w:rPr>
                <w:noProof/>
                <w:webHidden/>
              </w:rPr>
              <w:fldChar w:fldCharType="end"/>
            </w:r>
          </w:hyperlink>
        </w:p>
        <w:p w:rsidR="003D05B9" w:rsidRDefault="003D05B9">
          <w:pPr>
            <w:pStyle w:val="TOC3"/>
            <w:tabs>
              <w:tab w:val="right" w:leader="dot" w:pos="9350"/>
            </w:tabs>
            <w:rPr>
              <w:rFonts w:eastAsiaTheme="minorEastAsia"/>
              <w:noProof/>
              <w:sz w:val="22"/>
            </w:rPr>
          </w:pPr>
          <w:hyperlink w:anchor="_Toc328439609" w:history="1">
            <w:r w:rsidRPr="0012537F">
              <w:rPr>
                <w:rStyle w:val="Hyperlink"/>
                <w:noProof/>
              </w:rPr>
              <w:t>Consultar estadística</w:t>
            </w:r>
            <w:r>
              <w:rPr>
                <w:noProof/>
                <w:webHidden/>
              </w:rPr>
              <w:tab/>
            </w:r>
            <w:r>
              <w:rPr>
                <w:noProof/>
                <w:webHidden/>
              </w:rPr>
              <w:fldChar w:fldCharType="begin"/>
            </w:r>
            <w:r>
              <w:rPr>
                <w:noProof/>
                <w:webHidden/>
              </w:rPr>
              <w:instrText xml:space="preserve"> PAGEREF _Toc328439609 \h </w:instrText>
            </w:r>
            <w:r>
              <w:rPr>
                <w:noProof/>
                <w:webHidden/>
              </w:rPr>
            </w:r>
            <w:r>
              <w:rPr>
                <w:noProof/>
                <w:webHidden/>
              </w:rPr>
              <w:fldChar w:fldCharType="separate"/>
            </w:r>
            <w:r w:rsidR="00E10567">
              <w:rPr>
                <w:noProof/>
                <w:webHidden/>
              </w:rPr>
              <w:t>23</w:t>
            </w:r>
            <w:r>
              <w:rPr>
                <w:noProof/>
                <w:webHidden/>
              </w:rPr>
              <w:fldChar w:fldCharType="end"/>
            </w:r>
          </w:hyperlink>
        </w:p>
        <w:p w:rsidR="003D05B9" w:rsidRDefault="003D05B9">
          <w:pPr>
            <w:pStyle w:val="TOC3"/>
            <w:tabs>
              <w:tab w:val="right" w:leader="dot" w:pos="9350"/>
            </w:tabs>
            <w:rPr>
              <w:rFonts w:eastAsiaTheme="minorEastAsia"/>
              <w:noProof/>
              <w:sz w:val="22"/>
            </w:rPr>
          </w:pPr>
          <w:hyperlink w:anchor="_Toc328439610" w:history="1">
            <w:r w:rsidRPr="0012537F">
              <w:rPr>
                <w:rStyle w:val="Hyperlink"/>
                <w:noProof/>
              </w:rPr>
              <w:t>Ver histórico de ejercicios</w:t>
            </w:r>
            <w:r>
              <w:rPr>
                <w:noProof/>
                <w:webHidden/>
              </w:rPr>
              <w:tab/>
            </w:r>
            <w:r>
              <w:rPr>
                <w:noProof/>
                <w:webHidden/>
              </w:rPr>
              <w:fldChar w:fldCharType="begin"/>
            </w:r>
            <w:r>
              <w:rPr>
                <w:noProof/>
                <w:webHidden/>
              </w:rPr>
              <w:instrText xml:space="preserve"> PAGEREF _Toc328439610 \h </w:instrText>
            </w:r>
            <w:r>
              <w:rPr>
                <w:noProof/>
                <w:webHidden/>
              </w:rPr>
            </w:r>
            <w:r>
              <w:rPr>
                <w:noProof/>
                <w:webHidden/>
              </w:rPr>
              <w:fldChar w:fldCharType="separate"/>
            </w:r>
            <w:r w:rsidR="00E10567">
              <w:rPr>
                <w:noProof/>
                <w:webHidden/>
              </w:rPr>
              <w:t>24</w:t>
            </w:r>
            <w:r>
              <w:rPr>
                <w:noProof/>
                <w:webHidden/>
              </w:rPr>
              <w:fldChar w:fldCharType="end"/>
            </w:r>
          </w:hyperlink>
        </w:p>
        <w:p w:rsidR="003D05B9" w:rsidRDefault="003D05B9">
          <w:pPr>
            <w:pStyle w:val="TOC3"/>
            <w:tabs>
              <w:tab w:val="right" w:leader="dot" w:pos="9350"/>
            </w:tabs>
            <w:rPr>
              <w:rFonts w:eastAsiaTheme="minorEastAsia"/>
              <w:noProof/>
              <w:sz w:val="22"/>
            </w:rPr>
          </w:pPr>
          <w:hyperlink w:anchor="_Toc328439611" w:history="1">
            <w:r w:rsidRPr="0012537F">
              <w:rPr>
                <w:rStyle w:val="Hyperlink"/>
                <w:noProof/>
              </w:rPr>
              <w:t>Ver recorrido asociado a un ejercicio y mejores marcas</w:t>
            </w:r>
            <w:r>
              <w:rPr>
                <w:noProof/>
                <w:webHidden/>
              </w:rPr>
              <w:tab/>
            </w:r>
            <w:r>
              <w:rPr>
                <w:noProof/>
                <w:webHidden/>
              </w:rPr>
              <w:fldChar w:fldCharType="begin"/>
            </w:r>
            <w:r>
              <w:rPr>
                <w:noProof/>
                <w:webHidden/>
              </w:rPr>
              <w:instrText xml:space="preserve"> PAGEREF _Toc328439611 \h </w:instrText>
            </w:r>
            <w:r>
              <w:rPr>
                <w:noProof/>
                <w:webHidden/>
              </w:rPr>
            </w:r>
            <w:r>
              <w:rPr>
                <w:noProof/>
                <w:webHidden/>
              </w:rPr>
              <w:fldChar w:fldCharType="separate"/>
            </w:r>
            <w:r w:rsidR="00E10567">
              <w:rPr>
                <w:noProof/>
                <w:webHidden/>
              </w:rPr>
              <w:t>25</w:t>
            </w:r>
            <w:r>
              <w:rPr>
                <w:noProof/>
                <w:webHidden/>
              </w:rPr>
              <w:fldChar w:fldCharType="end"/>
            </w:r>
          </w:hyperlink>
        </w:p>
        <w:p w:rsidR="003D05B9" w:rsidRDefault="003D05B9">
          <w:pPr>
            <w:pStyle w:val="TOC3"/>
            <w:tabs>
              <w:tab w:val="right" w:leader="dot" w:pos="9350"/>
            </w:tabs>
            <w:rPr>
              <w:rFonts w:eastAsiaTheme="minorEastAsia"/>
              <w:noProof/>
              <w:sz w:val="22"/>
            </w:rPr>
          </w:pPr>
          <w:hyperlink w:anchor="_Toc328439612" w:history="1">
            <w:r w:rsidRPr="0012537F">
              <w:rPr>
                <w:rStyle w:val="Hyperlink"/>
                <w:noProof/>
              </w:rPr>
              <w:t>Logout</w:t>
            </w:r>
            <w:r>
              <w:rPr>
                <w:noProof/>
                <w:webHidden/>
              </w:rPr>
              <w:tab/>
            </w:r>
            <w:r>
              <w:rPr>
                <w:noProof/>
                <w:webHidden/>
              </w:rPr>
              <w:fldChar w:fldCharType="begin"/>
            </w:r>
            <w:r>
              <w:rPr>
                <w:noProof/>
                <w:webHidden/>
              </w:rPr>
              <w:instrText xml:space="preserve"> PAGEREF _Toc328439612 \h </w:instrText>
            </w:r>
            <w:r>
              <w:rPr>
                <w:noProof/>
                <w:webHidden/>
              </w:rPr>
            </w:r>
            <w:r>
              <w:rPr>
                <w:noProof/>
                <w:webHidden/>
              </w:rPr>
              <w:fldChar w:fldCharType="separate"/>
            </w:r>
            <w:r w:rsidR="00E10567">
              <w:rPr>
                <w:noProof/>
                <w:webHidden/>
              </w:rPr>
              <w:t>26</w:t>
            </w:r>
            <w:r>
              <w:rPr>
                <w:noProof/>
                <w:webHidden/>
              </w:rPr>
              <w:fldChar w:fldCharType="end"/>
            </w:r>
          </w:hyperlink>
        </w:p>
        <w:p w:rsidR="003D05B9" w:rsidRDefault="003D05B9">
          <w:pPr>
            <w:pStyle w:val="TOC3"/>
            <w:tabs>
              <w:tab w:val="right" w:leader="dot" w:pos="9350"/>
            </w:tabs>
            <w:rPr>
              <w:rFonts w:eastAsiaTheme="minorEastAsia"/>
              <w:noProof/>
              <w:sz w:val="22"/>
            </w:rPr>
          </w:pPr>
          <w:hyperlink w:anchor="_Toc328439613" w:history="1">
            <w:r w:rsidRPr="0012537F">
              <w:rPr>
                <w:rStyle w:val="Hyperlink"/>
                <w:noProof/>
              </w:rPr>
              <w:t>Cancelar cuenta</w:t>
            </w:r>
            <w:r>
              <w:rPr>
                <w:noProof/>
                <w:webHidden/>
              </w:rPr>
              <w:tab/>
            </w:r>
            <w:r>
              <w:rPr>
                <w:noProof/>
                <w:webHidden/>
              </w:rPr>
              <w:fldChar w:fldCharType="begin"/>
            </w:r>
            <w:r>
              <w:rPr>
                <w:noProof/>
                <w:webHidden/>
              </w:rPr>
              <w:instrText xml:space="preserve"> PAGEREF _Toc328439613 \h </w:instrText>
            </w:r>
            <w:r>
              <w:rPr>
                <w:noProof/>
                <w:webHidden/>
              </w:rPr>
            </w:r>
            <w:r>
              <w:rPr>
                <w:noProof/>
                <w:webHidden/>
              </w:rPr>
              <w:fldChar w:fldCharType="separate"/>
            </w:r>
            <w:r w:rsidR="00E10567">
              <w:rPr>
                <w:noProof/>
                <w:webHidden/>
              </w:rPr>
              <w:t>26</w:t>
            </w:r>
            <w:r>
              <w:rPr>
                <w:noProof/>
                <w:webHidden/>
              </w:rPr>
              <w:fldChar w:fldCharType="end"/>
            </w:r>
          </w:hyperlink>
        </w:p>
        <w:p w:rsidR="003D05B9" w:rsidRDefault="003D05B9">
          <w:pPr>
            <w:pStyle w:val="TOC1"/>
            <w:tabs>
              <w:tab w:val="right" w:leader="dot" w:pos="9350"/>
            </w:tabs>
            <w:rPr>
              <w:rFonts w:eastAsiaTheme="minorEastAsia"/>
              <w:noProof/>
              <w:sz w:val="22"/>
            </w:rPr>
          </w:pPr>
          <w:hyperlink w:anchor="_Toc328439614" w:history="1">
            <w:r w:rsidRPr="0012537F">
              <w:rPr>
                <w:rStyle w:val="Hyperlink"/>
                <w:noProof/>
                <w:lang w:val="es-ES"/>
              </w:rPr>
              <w:t>Diseño arquitectónico</w:t>
            </w:r>
            <w:r>
              <w:rPr>
                <w:noProof/>
                <w:webHidden/>
              </w:rPr>
              <w:tab/>
            </w:r>
            <w:r>
              <w:rPr>
                <w:noProof/>
                <w:webHidden/>
              </w:rPr>
              <w:fldChar w:fldCharType="begin"/>
            </w:r>
            <w:r>
              <w:rPr>
                <w:noProof/>
                <w:webHidden/>
              </w:rPr>
              <w:instrText xml:space="preserve"> PAGEREF _Toc328439614 \h </w:instrText>
            </w:r>
            <w:r>
              <w:rPr>
                <w:noProof/>
                <w:webHidden/>
              </w:rPr>
            </w:r>
            <w:r>
              <w:rPr>
                <w:noProof/>
                <w:webHidden/>
              </w:rPr>
              <w:fldChar w:fldCharType="separate"/>
            </w:r>
            <w:r w:rsidR="00E10567">
              <w:rPr>
                <w:noProof/>
                <w:webHidden/>
              </w:rPr>
              <w:t>27</w:t>
            </w:r>
            <w:r>
              <w:rPr>
                <w:noProof/>
                <w:webHidden/>
              </w:rPr>
              <w:fldChar w:fldCharType="end"/>
            </w:r>
          </w:hyperlink>
        </w:p>
        <w:p w:rsidR="003D05B9" w:rsidRDefault="003D05B9">
          <w:pPr>
            <w:pStyle w:val="TOC2"/>
            <w:tabs>
              <w:tab w:val="right" w:leader="dot" w:pos="9350"/>
            </w:tabs>
            <w:rPr>
              <w:rFonts w:eastAsiaTheme="minorEastAsia"/>
              <w:noProof/>
              <w:sz w:val="22"/>
            </w:rPr>
          </w:pPr>
          <w:hyperlink w:anchor="_Toc328439615" w:history="1">
            <w:r w:rsidRPr="0012537F">
              <w:rPr>
                <w:rStyle w:val="Hyperlink"/>
                <w:noProof/>
              </w:rPr>
              <w:t>Paquete: com.caloriecalc.beans</w:t>
            </w:r>
            <w:r>
              <w:rPr>
                <w:noProof/>
                <w:webHidden/>
              </w:rPr>
              <w:tab/>
            </w:r>
            <w:r>
              <w:rPr>
                <w:noProof/>
                <w:webHidden/>
              </w:rPr>
              <w:fldChar w:fldCharType="begin"/>
            </w:r>
            <w:r>
              <w:rPr>
                <w:noProof/>
                <w:webHidden/>
              </w:rPr>
              <w:instrText xml:space="preserve"> PAGEREF _Toc328439615 \h </w:instrText>
            </w:r>
            <w:r>
              <w:rPr>
                <w:noProof/>
                <w:webHidden/>
              </w:rPr>
            </w:r>
            <w:r>
              <w:rPr>
                <w:noProof/>
                <w:webHidden/>
              </w:rPr>
              <w:fldChar w:fldCharType="separate"/>
            </w:r>
            <w:r w:rsidR="00E10567">
              <w:rPr>
                <w:noProof/>
                <w:webHidden/>
              </w:rPr>
              <w:t>29</w:t>
            </w:r>
            <w:r>
              <w:rPr>
                <w:noProof/>
                <w:webHidden/>
              </w:rPr>
              <w:fldChar w:fldCharType="end"/>
            </w:r>
          </w:hyperlink>
        </w:p>
        <w:p w:rsidR="003D05B9" w:rsidRDefault="003D05B9">
          <w:pPr>
            <w:pStyle w:val="TOC2"/>
            <w:tabs>
              <w:tab w:val="right" w:leader="dot" w:pos="9350"/>
            </w:tabs>
            <w:rPr>
              <w:rFonts w:eastAsiaTheme="minorEastAsia"/>
              <w:noProof/>
              <w:sz w:val="22"/>
            </w:rPr>
          </w:pPr>
          <w:hyperlink w:anchor="_Toc328439616" w:history="1">
            <w:r w:rsidRPr="0012537F">
              <w:rPr>
                <w:rStyle w:val="Hyperlink"/>
                <w:noProof/>
              </w:rPr>
              <w:t>Paquete: com.caloriecalc.content</w:t>
            </w:r>
            <w:r>
              <w:rPr>
                <w:noProof/>
                <w:webHidden/>
              </w:rPr>
              <w:tab/>
            </w:r>
            <w:r>
              <w:rPr>
                <w:noProof/>
                <w:webHidden/>
              </w:rPr>
              <w:fldChar w:fldCharType="begin"/>
            </w:r>
            <w:r>
              <w:rPr>
                <w:noProof/>
                <w:webHidden/>
              </w:rPr>
              <w:instrText xml:space="preserve"> PAGEREF _Toc328439616 \h </w:instrText>
            </w:r>
            <w:r>
              <w:rPr>
                <w:noProof/>
                <w:webHidden/>
              </w:rPr>
            </w:r>
            <w:r>
              <w:rPr>
                <w:noProof/>
                <w:webHidden/>
              </w:rPr>
              <w:fldChar w:fldCharType="separate"/>
            </w:r>
            <w:r w:rsidR="00E10567">
              <w:rPr>
                <w:noProof/>
                <w:webHidden/>
              </w:rPr>
              <w:t>29</w:t>
            </w:r>
            <w:r>
              <w:rPr>
                <w:noProof/>
                <w:webHidden/>
              </w:rPr>
              <w:fldChar w:fldCharType="end"/>
            </w:r>
          </w:hyperlink>
        </w:p>
        <w:p w:rsidR="003D05B9" w:rsidRDefault="003D05B9">
          <w:pPr>
            <w:pStyle w:val="TOC2"/>
            <w:tabs>
              <w:tab w:val="right" w:leader="dot" w:pos="9350"/>
            </w:tabs>
            <w:rPr>
              <w:rFonts w:eastAsiaTheme="minorEastAsia"/>
              <w:noProof/>
              <w:sz w:val="22"/>
            </w:rPr>
          </w:pPr>
          <w:hyperlink w:anchor="_Toc328439617" w:history="1">
            <w:r w:rsidRPr="0012537F">
              <w:rPr>
                <w:rStyle w:val="Hyperlink"/>
                <w:noProof/>
              </w:rPr>
              <w:t>Paquete: com.caloriecalc.dao</w:t>
            </w:r>
            <w:r>
              <w:rPr>
                <w:noProof/>
                <w:webHidden/>
              </w:rPr>
              <w:tab/>
            </w:r>
            <w:r>
              <w:rPr>
                <w:noProof/>
                <w:webHidden/>
              </w:rPr>
              <w:fldChar w:fldCharType="begin"/>
            </w:r>
            <w:r>
              <w:rPr>
                <w:noProof/>
                <w:webHidden/>
              </w:rPr>
              <w:instrText xml:space="preserve"> PAGEREF _Toc328439617 \h </w:instrText>
            </w:r>
            <w:r>
              <w:rPr>
                <w:noProof/>
                <w:webHidden/>
              </w:rPr>
            </w:r>
            <w:r>
              <w:rPr>
                <w:noProof/>
                <w:webHidden/>
              </w:rPr>
              <w:fldChar w:fldCharType="separate"/>
            </w:r>
            <w:r w:rsidR="00E10567">
              <w:rPr>
                <w:noProof/>
                <w:webHidden/>
              </w:rPr>
              <w:t>30</w:t>
            </w:r>
            <w:r>
              <w:rPr>
                <w:noProof/>
                <w:webHidden/>
              </w:rPr>
              <w:fldChar w:fldCharType="end"/>
            </w:r>
          </w:hyperlink>
        </w:p>
        <w:p w:rsidR="003D05B9" w:rsidRDefault="003D05B9">
          <w:pPr>
            <w:pStyle w:val="TOC2"/>
            <w:tabs>
              <w:tab w:val="right" w:leader="dot" w:pos="9350"/>
            </w:tabs>
            <w:rPr>
              <w:rFonts w:eastAsiaTheme="minorEastAsia"/>
              <w:noProof/>
              <w:sz w:val="22"/>
            </w:rPr>
          </w:pPr>
          <w:hyperlink w:anchor="_Toc328439618" w:history="1">
            <w:r w:rsidRPr="0012537F">
              <w:rPr>
                <w:rStyle w:val="Hyperlink"/>
                <w:noProof/>
              </w:rPr>
              <w:t>Paquete: com.caloriecalc.lao</w:t>
            </w:r>
            <w:r>
              <w:rPr>
                <w:noProof/>
                <w:webHidden/>
              </w:rPr>
              <w:tab/>
            </w:r>
            <w:r>
              <w:rPr>
                <w:noProof/>
                <w:webHidden/>
              </w:rPr>
              <w:fldChar w:fldCharType="begin"/>
            </w:r>
            <w:r>
              <w:rPr>
                <w:noProof/>
                <w:webHidden/>
              </w:rPr>
              <w:instrText xml:space="preserve"> PAGEREF _Toc328439618 \h </w:instrText>
            </w:r>
            <w:r>
              <w:rPr>
                <w:noProof/>
                <w:webHidden/>
              </w:rPr>
            </w:r>
            <w:r>
              <w:rPr>
                <w:noProof/>
                <w:webHidden/>
              </w:rPr>
              <w:fldChar w:fldCharType="separate"/>
            </w:r>
            <w:r w:rsidR="00E10567">
              <w:rPr>
                <w:noProof/>
                <w:webHidden/>
              </w:rPr>
              <w:t>31</w:t>
            </w:r>
            <w:r>
              <w:rPr>
                <w:noProof/>
                <w:webHidden/>
              </w:rPr>
              <w:fldChar w:fldCharType="end"/>
            </w:r>
          </w:hyperlink>
        </w:p>
        <w:p w:rsidR="003D05B9" w:rsidRDefault="003D05B9">
          <w:pPr>
            <w:pStyle w:val="TOC2"/>
            <w:tabs>
              <w:tab w:val="right" w:leader="dot" w:pos="9350"/>
            </w:tabs>
            <w:rPr>
              <w:rFonts w:eastAsiaTheme="minorEastAsia"/>
              <w:noProof/>
              <w:sz w:val="22"/>
            </w:rPr>
          </w:pPr>
          <w:hyperlink w:anchor="_Toc328439619" w:history="1">
            <w:r w:rsidRPr="0012537F">
              <w:rPr>
                <w:rStyle w:val="Hyperlink"/>
                <w:noProof/>
              </w:rPr>
              <w:t>Paquete: com.caloriecalc.presentation</w:t>
            </w:r>
            <w:r>
              <w:rPr>
                <w:noProof/>
                <w:webHidden/>
              </w:rPr>
              <w:tab/>
            </w:r>
            <w:r>
              <w:rPr>
                <w:noProof/>
                <w:webHidden/>
              </w:rPr>
              <w:fldChar w:fldCharType="begin"/>
            </w:r>
            <w:r>
              <w:rPr>
                <w:noProof/>
                <w:webHidden/>
              </w:rPr>
              <w:instrText xml:space="preserve"> PAGEREF _Toc328439619 \h </w:instrText>
            </w:r>
            <w:r>
              <w:rPr>
                <w:noProof/>
                <w:webHidden/>
              </w:rPr>
            </w:r>
            <w:r>
              <w:rPr>
                <w:noProof/>
                <w:webHidden/>
              </w:rPr>
              <w:fldChar w:fldCharType="separate"/>
            </w:r>
            <w:r w:rsidR="00E10567">
              <w:rPr>
                <w:noProof/>
                <w:webHidden/>
              </w:rPr>
              <w:t>31</w:t>
            </w:r>
            <w:r>
              <w:rPr>
                <w:noProof/>
                <w:webHidden/>
              </w:rPr>
              <w:fldChar w:fldCharType="end"/>
            </w:r>
          </w:hyperlink>
        </w:p>
        <w:p w:rsidR="003D05B9" w:rsidRDefault="003D05B9">
          <w:pPr>
            <w:pStyle w:val="TOC2"/>
            <w:tabs>
              <w:tab w:val="right" w:leader="dot" w:pos="9350"/>
            </w:tabs>
            <w:rPr>
              <w:rFonts w:eastAsiaTheme="minorEastAsia"/>
              <w:noProof/>
              <w:sz w:val="22"/>
            </w:rPr>
          </w:pPr>
          <w:hyperlink w:anchor="_Toc328439620" w:history="1">
            <w:r w:rsidRPr="0012537F">
              <w:rPr>
                <w:rStyle w:val="Hyperlink"/>
                <w:noProof/>
              </w:rPr>
              <w:t>Paquete: com.caloriecalc.presentation.graphs</w:t>
            </w:r>
            <w:r>
              <w:rPr>
                <w:noProof/>
                <w:webHidden/>
              </w:rPr>
              <w:tab/>
            </w:r>
            <w:r>
              <w:rPr>
                <w:noProof/>
                <w:webHidden/>
              </w:rPr>
              <w:fldChar w:fldCharType="begin"/>
            </w:r>
            <w:r>
              <w:rPr>
                <w:noProof/>
                <w:webHidden/>
              </w:rPr>
              <w:instrText xml:space="preserve"> PAGEREF _Toc328439620 \h </w:instrText>
            </w:r>
            <w:r>
              <w:rPr>
                <w:noProof/>
                <w:webHidden/>
              </w:rPr>
            </w:r>
            <w:r>
              <w:rPr>
                <w:noProof/>
                <w:webHidden/>
              </w:rPr>
              <w:fldChar w:fldCharType="separate"/>
            </w:r>
            <w:r w:rsidR="00E10567">
              <w:rPr>
                <w:noProof/>
                <w:webHidden/>
              </w:rPr>
              <w:t>32</w:t>
            </w:r>
            <w:r>
              <w:rPr>
                <w:noProof/>
                <w:webHidden/>
              </w:rPr>
              <w:fldChar w:fldCharType="end"/>
            </w:r>
          </w:hyperlink>
        </w:p>
        <w:p w:rsidR="003D05B9" w:rsidRDefault="003D05B9">
          <w:pPr>
            <w:pStyle w:val="TOC2"/>
            <w:tabs>
              <w:tab w:val="right" w:leader="dot" w:pos="9350"/>
            </w:tabs>
            <w:rPr>
              <w:rFonts w:eastAsiaTheme="minorEastAsia"/>
              <w:noProof/>
              <w:sz w:val="22"/>
            </w:rPr>
          </w:pPr>
          <w:hyperlink w:anchor="_Toc328439621" w:history="1">
            <w:r w:rsidRPr="0012537F">
              <w:rPr>
                <w:rStyle w:val="Hyperlink"/>
                <w:noProof/>
              </w:rPr>
              <w:t>Paquete: com.caloriecalc.security</w:t>
            </w:r>
            <w:r>
              <w:rPr>
                <w:noProof/>
                <w:webHidden/>
              </w:rPr>
              <w:tab/>
            </w:r>
            <w:r>
              <w:rPr>
                <w:noProof/>
                <w:webHidden/>
              </w:rPr>
              <w:fldChar w:fldCharType="begin"/>
            </w:r>
            <w:r>
              <w:rPr>
                <w:noProof/>
                <w:webHidden/>
              </w:rPr>
              <w:instrText xml:space="preserve"> PAGEREF _Toc328439621 \h </w:instrText>
            </w:r>
            <w:r>
              <w:rPr>
                <w:noProof/>
                <w:webHidden/>
              </w:rPr>
            </w:r>
            <w:r>
              <w:rPr>
                <w:noProof/>
                <w:webHidden/>
              </w:rPr>
              <w:fldChar w:fldCharType="separate"/>
            </w:r>
            <w:r w:rsidR="00E10567">
              <w:rPr>
                <w:noProof/>
                <w:webHidden/>
              </w:rPr>
              <w:t>32</w:t>
            </w:r>
            <w:r>
              <w:rPr>
                <w:noProof/>
                <w:webHidden/>
              </w:rPr>
              <w:fldChar w:fldCharType="end"/>
            </w:r>
          </w:hyperlink>
        </w:p>
        <w:p w:rsidR="003D05B9" w:rsidRDefault="003D05B9">
          <w:pPr>
            <w:pStyle w:val="TOC2"/>
            <w:tabs>
              <w:tab w:val="right" w:leader="dot" w:pos="9350"/>
            </w:tabs>
            <w:rPr>
              <w:rFonts w:eastAsiaTheme="minorEastAsia"/>
              <w:noProof/>
              <w:sz w:val="22"/>
            </w:rPr>
          </w:pPr>
          <w:hyperlink w:anchor="_Toc328439622" w:history="1">
            <w:r w:rsidRPr="0012537F">
              <w:rPr>
                <w:rStyle w:val="Hyperlink"/>
                <w:noProof/>
              </w:rPr>
              <w:t>Paquete: com.caloriecalc.services</w:t>
            </w:r>
            <w:r>
              <w:rPr>
                <w:noProof/>
                <w:webHidden/>
              </w:rPr>
              <w:tab/>
            </w:r>
            <w:r>
              <w:rPr>
                <w:noProof/>
                <w:webHidden/>
              </w:rPr>
              <w:fldChar w:fldCharType="begin"/>
            </w:r>
            <w:r>
              <w:rPr>
                <w:noProof/>
                <w:webHidden/>
              </w:rPr>
              <w:instrText xml:space="preserve"> PAGEREF _Toc328439622 \h </w:instrText>
            </w:r>
            <w:r>
              <w:rPr>
                <w:noProof/>
                <w:webHidden/>
              </w:rPr>
            </w:r>
            <w:r>
              <w:rPr>
                <w:noProof/>
                <w:webHidden/>
              </w:rPr>
              <w:fldChar w:fldCharType="separate"/>
            </w:r>
            <w:r w:rsidR="00E10567">
              <w:rPr>
                <w:noProof/>
                <w:webHidden/>
              </w:rPr>
              <w:t>33</w:t>
            </w:r>
            <w:r>
              <w:rPr>
                <w:noProof/>
                <w:webHidden/>
              </w:rPr>
              <w:fldChar w:fldCharType="end"/>
            </w:r>
          </w:hyperlink>
        </w:p>
        <w:p w:rsidR="003D05B9" w:rsidRDefault="003D05B9">
          <w:pPr>
            <w:pStyle w:val="TOC1"/>
            <w:tabs>
              <w:tab w:val="right" w:leader="dot" w:pos="9350"/>
            </w:tabs>
            <w:rPr>
              <w:rFonts w:eastAsiaTheme="minorEastAsia"/>
              <w:noProof/>
              <w:sz w:val="22"/>
            </w:rPr>
          </w:pPr>
          <w:hyperlink w:anchor="_Toc328439623" w:history="1">
            <w:r w:rsidRPr="0012537F">
              <w:rPr>
                <w:rStyle w:val="Hyperlink"/>
                <w:i/>
                <w:iCs/>
                <w:noProof/>
                <w:lang w:val="es-ES"/>
              </w:rPr>
              <w:t>Diseño de la Interfaz</w:t>
            </w:r>
            <w:r>
              <w:rPr>
                <w:noProof/>
                <w:webHidden/>
              </w:rPr>
              <w:tab/>
            </w:r>
            <w:r>
              <w:rPr>
                <w:noProof/>
                <w:webHidden/>
              </w:rPr>
              <w:fldChar w:fldCharType="begin"/>
            </w:r>
            <w:r>
              <w:rPr>
                <w:noProof/>
                <w:webHidden/>
              </w:rPr>
              <w:instrText xml:space="preserve"> PAGEREF _Toc328439623 \h </w:instrText>
            </w:r>
            <w:r>
              <w:rPr>
                <w:noProof/>
                <w:webHidden/>
              </w:rPr>
            </w:r>
            <w:r>
              <w:rPr>
                <w:noProof/>
                <w:webHidden/>
              </w:rPr>
              <w:fldChar w:fldCharType="separate"/>
            </w:r>
            <w:r w:rsidR="00E10567">
              <w:rPr>
                <w:noProof/>
                <w:webHidden/>
              </w:rPr>
              <w:t>35</w:t>
            </w:r>
            <w:r>
              <w:rPr>
                <w:noProof/>
                <w:webHidden/>
              </w:rPr>
              <w:fldChar w:fldCharType="end"/>
            </w:r>
          </w:hyperlink>
        </w:p>
        <w:p w:rsidR="003D05B9" w:rsidRDefault="003D05B9">
          <w:pPr>
            <w:pStyle w:val="TOC1"/>
            <w:tabs>
              <w:tab w:val="right" w:leader="dot" w:pos="9350"/>
            </w:tabs>
            <w:rPr>
              <w:rFonts w:eastAsiaTheme="minorEastAsia"/>
              <w:noProof/>
              <w:sz w:val="22"/>
            </w:rPr>
          </w:pPr>
          <w:hyperlink w:anchor="_Toc328439624" w:history="1">
            <w:r w:rsidRPr="0012537F">
              <w:rPr>
                <w:rStyle w:val="Hyperlink"/>
                <w:i/>
                <w:iCs/>
                <w:noProof/>
                <w:lang w:val="es-ES"/>
              </w:rPr>
              <w:t>Entorno tecnológico del sistema</w:t>
            </w:r>
            <w:r>
              <w:rPr>
                <w:noProof/>
                <w:webHidden/>
              </w:rPr>
              <w:tab/>
            </w:r>
            <w:r>
              <w:rPr>
                <w:noProof/>
                <w:webHidden/>
              </w:rPr>
              <w:fldChar w:fldCharType="begin"/>
            </w:r>
            <w:r>
              <w:rPr>
                <w:noProof/>
                <w:webHidden/>
              </w:rPr>
              <w:instrText xml:space="preserve"> PAGEREF _Toc328439624 \h </w:instrText>
            </w:r>
            <w:r>
              <w:rPr>
                <w:noProof/>
                <w:webHidden/>
              </w:rPr>
            </w:r>
            <w:r>
              <w:rPr>
                <w:noProof/>
                <w:webHidden/>
              </w:rPr>
              <w:fldChar w:fldCharType="separate"/>
            </w:r>
            <w:r w:rsidR="00E10567">
              <w:rPr>
                <w:noProof/>
                <w:webHidden/>
              </w:rPr>
              <w:t>40</w:t>
            </w:r>
            <w:r>
              <w:rPr>
                <w:noProof/>
                <w:webHidden/>
              </w:rPr>
              <w:fldChar w:fldCharType="end"/>
            </w:r>
          </w:hyperlink>
        </w:p>
        <w:p w:rsidR="00BE290A" w:rsidRPr="008F1606" w:rsidRDefault="00CF3495">
          <w:pPr>
            <w:rPr>
              <w:lang w:val="es-ES"/>
            </w:rPr>
          </w:pPr>
          <w:r w:rsidRPr="008F1606">
            <w:rPr>
              <w:lang w:val="es-ES"/>
            </w:rPr>
            <w:fldChar w:fldCharType="end"/>
          </w:r>
        </w:p>
      </w:sdtContent>
    </w:sdt>
    <w:p w:rsidR="009C616E" w:rsidRPr="008F1606" w:rsidRDefault="009C616E" w:rsidP="009C616E">
      <w:pPr>
        <w:rPr>
          <w:i/>
          <w:iCs/>
          <w:lang w:val="es-ES"/>
        </w:rPr>
      </w:pPr>
      <w:r w:rsidRPr="008F1606">
        <w:rPr>
          <w:i/>
          <w:iCs/>
          <w:lang w:val="es-ES"/>
        </w:rPr>
        <w:t xml:space="preserve">  </w:t>
      </w:r>
    </w:p>
    <w:p w:rsidR="00053A90" w:rsidRPr="008F1606" w:rsidRDefault="00053A90" w:rsidP="00053A90">
      <w:pPr>
        <w:pStyle w:val="Heading1"/>
        <w:rPr>
          <w:i/>
          <w:iCs/>
          <w:lang w:val="es-ES"/>
        </w:rPr>
      </w:pPr>
      <w:bookmarkStart w:id="0" w:name="_Toc305969432"/>
      <w:bookmarkStart w:id="1" w:name="_Toc328439596"/>
      <w:r w:rsidRPr="008F1606">
        <w:rPr>
          <w:i/>
          <w:iCs/>
          <w:lang w:val="es-ES"/>
        </w:rPr>
        <w:lastRenderedPageBreak/>
        <w:t>Introducción</w:t>
      </w:r>
      <w:bookmarkEnd w:id="0"/>
      <w:bookmarkEnd w:id="1"/>
    </w:p>
    <w:p w:rsidR="00BE290A" w:rsidRPr="008F1606" w:rsidRDefault="00BE290A" w:rsidP="00BE290A">
      <w:pPr>
        <w:pStyle w:val="Cuerpo"/>
      </w:pPr>
    </w:p>
    <w:p w:rsidR="00A07842" w:rsidRPr="00A07842" w:rsidRDefault="00A07842" w:rsidP="00A07842">
      <w:pPr>
        <w:pStyle w:val="Cuerpo"/>
      </w:pPr>
      <w:r w:rsidRPr="00A07842">
        <w:t xml:space="preserve">En este documento nos </w:t>
      </w:r>
      <w:r>
        <w:t>centraremos</w:t>
      </w:r>
      <w:r w:rsidRPr="00A07842">
        <w:t xml:space="preserve"> en todos aquellos aspectos relacionados</w:t>
      </w:r>
      <w:r>
        <w:t xml:space="preserve"> </w:t>
      </w:r>
      <w:r w:rsidRPr="00A07842">
        <w:t>con la especificación del diseño, entrando en el dominio de la solución del</w:t>
      </w:r>
      <w:r>
        <w:t xml:space="preserve"> </w:t>
      </w:r>
      <w:r w:rsidRPr="00A07842">
        <w:t>problema: la fase de desarrollo.</w:t>
      </w:r>
    </w:p>
    <w:p w:rsidR="00A07842" w:rsidRDefault="00A07842" w:rsidP="00A07842">
      <w:pPr>
        <w:pStyle w:val="Cuerpo"/>
      </w:pPr>
      <w:r w:rsidRPr="00A07842">
        <w:t>Se dará a conocer el ámbito sobre la que actúa la aplicación; los datos con los</w:t>
      </w:r>
      <w:r>
        <w:t xml:space="preserve"> </w:t>
      </w:r>
      <w:r w:rsidRPr="00A07842">
        <w:t>que interactúa el sistema, la estructura modular, la estructura del programa en</w:t>
      </w:r>
      <w:r>
        <w:t xml:space="preserve"> </w:t>
      </w:r>
      <w:r w:rsidRPr="00A07842">
        <w:t>relación con la estructura de los datos, el diseño final de la interfaz y los algoritmos</w:t>
      </w:r>
      <w:r>
        <w:t xml:space="preserve"> </w:t>
      </w:r>
      <w:r w:rsidRPr="00A07842">
        <w:t xml:space="preserve">más relevantes. </w:t>
      </w:r>
    </w:p>
    <w:p w:rsidR="00A07842" w:rsidRPr="00A07842" w:rsidRDefault="00A07842" w:rsidP="00A07842">
      <w:pPr>
        <w:pStyle w:val="Cuerpo"/>
      </w:pPr>
      <w:r w:rsidRPr="00A07842">
        <w:t>También se mostrará las pruebas de los diferentes módulos que</w:t>
      </w:r>
      <w:r>
        <w:t xml:space="preserve"> </w:t>
      </w:r>
      <w:r w:rsidRPr="00A07842">
        <w:t xml:space="preserve">componen el sistema y el soporte tecnológico utilizado. Por último se </w:t>
      </w:r>
      <w:r>
        <w:t>incluirá un manual para el programador recogiendo todas las directrices necesarias para desarrollar y depurar la aplicación.</w:t>
      </w:r>
    </w:p>
    <w:p w:rsidR="00BE290A" w:rsidRPr="008F1606" w:rsidRDefault="00BE290A" w:rsidP="00BE290A">
      <w:pPr>
        <w:pStyle w:val="Cuerpo"/>
      </w:pPr>
    </w:p>
    <w:p w:rsidR="00293EEC" w:rsidRDefault="00053A90" w:rsidP="00053A90">
      <w:pPr>
        <w:pStyle w:val="Heading1"/>
        <w:rPr>
          <w:i/>
          <w:iCs/>
          <w:lang w:val="es-ES"/>
        </w:rPr>
      </w:pPr>
      <w:bookmarkStart w:id="2" w:name="_Toc305969433"/>
      <w:bookmarkStart w:id="3" w:name="_Toc328439597"/>
      <w:r w:rsidRPr="008F1606">
        <w:rPr>
          <w:i/>
          <w:iCs/>
          <w:lang w:val="es-ES"/>
        </w:rPr>
        <w:lastRenderedPageBreak/>
        <w:t>Ámbito del software</w:t>
      </w:r>
      <w:bookmarkEnd w:id="2"/>
      <w:bookmarkEnd w:id="3"/>
    </w:p>
    <w:p w:rsidR="00293EEC" w:rsidRDefault="00293EEC" w:rsidP="00293EEC">
      <w:pPr>
        <w:rPr>
          <w:lang w:val="es-ES"/>
        </w:rPr>
      </w:pPr>
    </w:p>
    <w:p w:rsidR="00293EEC" w:rsidRDefault="00293EEC" w:rsidP="00293EEC">
      <w:pPr>
        <w:pStyle w:val="Cuerpo"/>
      </w:pPr>
      <w:r>
        <w:t xml:space="preserve">Esta aplicación está destinada a fines lúdicos, se trata de una aplicación para móvil categorizada dentro del ámbito de la Salud y Bienestar. La aplicación realiza el cálculo del número de calorías quemadas durante la realización de distintos tipos de ejercicios fomentando los hábitos saludables de los usuarios finales. No existe una edad mínima para los usuarios, pero en general la aplicación está destinada para </w:t>
      </w:r>
      <w:r w:rsidR="00FE41C0">
        <w:t>ser usada por</w:t>
      </w:r>
      <w:r>
        <w:t xml:space="preserve"> adultos jóvenes y deportistas ocasionales que quieran medir su progreso durante la actividad.</w:t>
      </w:r>
    </w:p>
    <w:p w:rsidR="00053A90" w:rsidRPr="008F1606" w:rsidRDefault="00053A90" w:rsidP="00053A90">
      <w:pPr>
        <w:pStyle w:val="Heading1"/>
        <w:rPr>
          <w:i/>
          <w:iCs/>
          <w:lang w:val="es-ES"/>
        </w:rPr>
      </w:pPr>
      <w:bookmarkStart w:id="4" w:name="_Toc305969434"/>
      <w:bookmarkStart w:id="5" w:name="_Toc328439598"/>
      <w:r w:rsidRPr="008F1606">
        <w:rPr>
          <w:i/>
          <w:iCs/>
          <w:lang w:val="es-ES"/>
        </w:rPr>
        <w:lastRenderedPageBreak/>
        <w:t>Diseño de datos</w:t>
      </w:r>
      <w:bookmarkEnd w:id="4"/>
      <w:bookmarkEnd w:id="5"/>
    </w:p>
    <w:p w:rsidR="00053A90" w:rsidRDefault="00053A90" w:rsidP="006370D9">
      <w:pPr>
        <w:pStyle w:val="Cuerpo"/>
      </w:pPr>
    </w:p>
    <w:p w:rsidR="006370D9" w:rsidRDefault="006370D9" w:rsidP="006370D9">
      <w:pPr>
        <w:pStyle w:val="Cuerpo"/>
      </w:pPr>
      <w:r>
        <w:t xml:space="preserve">Tal como se explicaba en el anexo II del presente proyecto, existen unos requisitos de la información que </w:t>
      </w:r>
      <w:r w:rsidR="001A09E6">
        <w:t xml:space="preserve">se </w:t>
      </w:r>
      <w:r>
        <w:t>debe</w:t>
      </w:r>
      <w:r w:rsidR="001A09E6">
        <w:t>n</w:t>
      </w:r>
      <w:r>
        <w:t xml:space="preserve"> persistir en el sistema. Durante esta fase se estudian las opciones y se justifican las decisiones tomadas a la hora de definir la especificación de diseño que describirá el sistema.</w:t>
      </w:r>
    </w:p>
    <w:p w:rsidR="008D5552" w:rsidRDefault="008D5552" w:rsidP="006370D9">
      <w:pPr>
        <w:pStyle w:val="Cuerpo"/>
      </w:pPr>
      <w:r>
        <w:t>El siguiente diagrama entidad relación, nos presenta la idea básica a considerar a la hora de abordar estas decisiones.</w:t>
      </w:r>
      <w:r w:rsidR="00D95FFA">
        <w:t xml:space="preserve"> Del ejercicio interesa mantener:</w:t>
      </w:r>
    </w:p>
    <w:p w:rsidR="000423D5" w:rsidRDefault="000423D5" w:rsidP="00363430">
      <w:pPr>
        <w:pStyle w:val="Cuerpo"/>
        <w:keepNext/>
        <w:ind w:firstLine="0"/>
      </w:pPr>
      <w:r>
        <w:rPr>
          <w:noProof/>
          <w:lang w:val="en-US"/>
        </w:rPr>
        <w:drawing>
          <wp:inline distT="0" distB="0" distL="0" distR="0">
            <wp:extent cx="6315650" cy="2958860"/>
            <wp:effectExtent l="19050" t="0" r="8950" b="0"/>
            <wp:docPr id="46" name="Picture 45"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9" cstate="print"/>
                    <a:stretch>
                      <a:fillRect/>
                    </a:stretch>
                  </pic:blipFill>
                  <pic:spPr>
                    <a:xfrm>
                      <a:off x="0" y="0"/>
                      <a:ext cx="6322555" cy="2962095"/>
                    </a:xfrm>
                    <a:prstGeom prst="rect">
                      <a:avLst/>
                    </a:prstGeom>
                  </pic:spPr>
                </pic:pic>
              </a:graphicData>
            </a:graphic>
          </wp:inline>
        </w:drawing>
      </w:r>
    </w:p>
    <w:p w:rsidR="007A2979" w:rsidRDefault="000423D5" w:rsidP="000423D5">
      <w:pPr>
        <w:pStyle w:val="Caption"/>
        <w:jc w:val="center"/>
        <w:rPr>
          <w:lang w:val="es-ES"/>
        </w:rPr>
      </w:pPr>
      <w:r w:rsidRPr="000423D5">
        <w:rPr>
          <w:lang w:val="es-ES"/>
        </w:rPr>
        <w:t xml:space="preserve">Figura </w:t>
      </w:r>
      <w:r w:rsidRPr="000423D5">
        <w:rPr>
          <w:lang w:val="es-ES"/>
        </w:rPr>
        <w:fldChar w:fldCharType="begin"/>
      </w:r>
      <w:r w:rsidRPr="000423D5">
        <w:rPr>
          <w:lang w:val="es-ES"/>
        </w:rPr>
        <w:instrText xml:space="preserve"> SEQ Figura \* ARABIC </w:instrText>
      </w:r>
      <w:r w:rsidRPr="000423D5">
        <w:rPr>
          <w:lang w:val="es-ES"/>
        </w:rPr>
        <w:fldChar w:fldCharType="separate"/>
      </w:r>
      <w:r w:rsidR="00E10567">
        <w:rPr>
          <w:noProof/>
          <w:lang w:val="es-ES"/>
        </w:rPr>
        <w:t>1</w:t>
      </w:r>
      <w:r w:rsidRPr="000423D5">
        <w:rPr>
          <w:lang w:val="es-ES"/>
        </w:rPr>
        <w:fldChar w:fldCharType="end"/>
      </w:r>
      <w:r w:rsidRPr="000423D5">
        <w:rPr>
          <w:lang w:val="es-ES"/>
        </w:rPr>
        <w:t>. Diagrama entidad relación</w:t>
      </w:r>
      <w:r w:rsidR="00DE2FB2">
        <w:rPr>
          <w:lang w:val="es-ES"/>
        </w:rPr>
        <w:t>. Diagrama general</w:t>
      </w:r>
    </w:p>
    <w:p w:rsidR="004F39AB" w:rsidRDefault="004F39AB">
      <w:pPr>
        <w:rPr>
          <w:lang w:val="es-ES"/>
        </w:rPr>
      </w:pPr>
    </w:p>
    <w:p w:rsidR="00D95FFA" w:rsidRPr="004F39AB" w:rsidRDefault="004F39AB" w:rsidP="004F39AB">
      <w:pPr>
        <w:pStyle w:val="Cuerpo"/>
      </w:pPr>
      <w:r w:rsidRPr="004F39AB">
        <w:t>Respecto a est</w:t>
      </w:r>
      <w:r>
        <w:t>os datos, cabe destacar que la tabla “tipo”</w:t>
      </w:r>
      <w:r w:rsidR="00EA04F9">
        <w:t xml:space="preserve"> </w:t>
      </w:r>
      <w:r>
        <w:t xml:space="preserve"> se convertirá a un campo simple numérico que identifique un tipo de ejercicio con id</w:t>
      </w:r>
      <w:r w:rsidR="00EA04F9">
        <w:t xml:space="preserve"> en lugar de una tabla separada tal como </w:t>
      </w:r>
      <w:r w:rsidR="00EA04F9">
        <w:lastRenderedPageBreak/>
        <w:t>ilustra la imagen</w:t>
      </w:r>
      <w:r>
        <w:t xml:space="preserve">. Los valores aceptados serán validados a nivel código ya que definimos el tipo de ejercicio como un </w:t>
      </w:r>
      <w:r w:rsidR="00EA04F9">
        <w:t xml:space="preserve">tipo enumerado.  </w:t>
      </w:r>
    </w:p>
    <w:p w:rsidR="00D95FFA" w:rsidRDefault="00D95FFA" w:rsidP="00D95FFA">
      <w:pPr>
        <w:pStyle w:val="Cuerpo"/>
      </w:pPr>
      <w:r>
        <w:t>Por otra parte contamos con único usuario del sistema, por lo que si bien, sus datos deben persistirse, no se justifica la creación de una tabla de BBDD para su persistencia. Del usuario interesa guardar:</w:t>
      </w:r>
    </w:p>
    <w:p w:rsidR="00D95FFA" w:rsidRDefault="00D95FFA" w:rsidP="00D95FFA">
      <w:pPr>
        <w:pStyle w:val="Cuerpo"/>
        <w:keepNext/>
        <w:jc w:val="center"/>
      </w:pPr>
      <w:r>
        <w:rPr>
          <w:noProof/>
          <w:lang w:val="en-US"/>
        </w:rPr>
        <w:drawing>
          <wp:inline distT="0" distB="0" distL="0" distR="0">
            <wp:extent cx="3778259" cy="2516866"/>
            <wp:effectExtent l="19050" t="0" r="0" b="0"/>
            <wp:docPr id="47" name="Picture 46" descr="ER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usuario.JPG"/>
                    <pic:cNvPicPr/>
                  </pic:nvPicPr>
                  <pic:blipFill>
                    <a:blip r:embed="rId10" cstate="print"/>
                    <a:stretch>
                      <a:fillRect/>
                    </a:stretch>
                  </pic:blipFill>
                  <pic:spPr>
                    <a:xfrm>
                      <a:off x="0" y="0"/>
                      <a:ext cx="3780338" cy="2518251"/>
                    </a:xfrm>
                    <a:prstGeom prst="rect">
                      <a:avLst/>
                    </a:prstGeom>
                  </pic:spPr>
                </pic:pic>
              </a:graphicData>
            </a:graphic>
          </wp:inline>
        </w:drawing>
      </w:r>
    </w:p>
    <w:p w:rsidR="00D95FFA" w:rsidRPr="00D95FFA" w:rsidRDefault="00D95FFA" w:rsidP="00D95FFA">
      <w:pPr>
        <w:pStyle w:val="Caption"/>
        <w:jc w:val="center"/>
        <w:rPr>
          <w:lang w:val="es-ES"/>
        </w:rPr>
      </w:pPr>
      <w:r w:rsidRPr="00D95FFA">
        <w:rPr>
          <w:lang w:val="es-ES"/>
        </w:rPr>
        <w:t xml:space="preserve">Figura </w:t>
      </w:r>
      <w:r w:rsidRPr="00D95FFA">
        <w:rPr>
          <w:lang w:val="es-ES"/>
        </w:rPr>
        <w:fldChar w:fldCharType="begin"/>
      </w:r>
      <w:r w:rsidRPr="00D95FFA">
        <w:rPr>
          <w:lang w:val="es-ES"/>
        </w:rPr>
        <w:instrText xml:space="preserve"> SEQ Figura \* ARABIC </w:instrText>
      </w:r>
      <w:r w:rsidRPr="00D95FFA">
        <w:rPr>
          <w:lang w:val="es-ES"/>
        </w:rPr>
        <w:fldChar w:fldCharType="separate"/>
      </w:r>
      <w:r w:rsidR="00E10567">
        <w:rPr>
          <w:noProof/>
          <w:lang w:val="es-ES"/>
        </w:rPr>
        <w:t>2</w:t>
      </w:r>
      <w:r w:rsidRPr="00D95FFA">
        <w:rPr>
          <w:lang w:val="es-ES"/>
        </w:rPr>
        <w:fldChar w:fldCharType="end"/>
      </w:r>
      <w:r w:rsidRPr="00D95FFA">
        <w:rPr>
          <w:lang w:val="es-ES"/>
        </w:rPr>
        <w:t>. Diagrama entidad relación. Entidad Usuario</w:t>
      </w:r>
    </w:p>
    <w:p w:rsidR="004F39AB" w:rsidRDefault="004F39AB">
      <w:pPr>
        <w:rPr>
          <w:lang w:val="es-ES"/>
        </w:rPr>
      </w:pPr>
      <w:bookmarkStart w:id="6" w:name="_Toc305969436"/>
    </w:p>
    <w:p w:rsidR="00AE1765" w:rsidRPr="004F39AB" w:rsidRDefault="004F39AB" w:rsidP="004F39AB">
      <w:pPr>
        <w:pStyle w:val="Cuerpo"/>
        <w:rPr>
          <w:rFonts w:asciiTheme="majorHAnsi" w:eastAsiaTheme="majorEastAsia" w:hAnsiTheme="majorHAnsi" w:cstheme="majorBidi"/>
          <w:b/>
          <w:bCs/>
          <w:iCs/>
          <w:color w:val="000000" w:themeColor="text1"/>
          <w:sz w:val="28"/>
          <w:szCs w:val="26"/>
        </w:rPr>
      </w:pPr>
      <w:r>
        <w:t>Por este motivo s</w:t>
      </w:r>
      <w:r w:rsidRPr="004F39AB">
        <w:t>e decide guardar</w:t>
      </w:r>
      <w:r>
        <w:t xml:space="preserve"> los datos de usuario en un fichero de texto fácilmente accesible por la aplicación. El peso del usuario, siendo el único campo sensible a variar a medida que se realicen ejercicios, se registrará en base de datos como un campo más de la tabla ejercicios. De esta manera será posible generar la estadística peso versus fecha.</w:t>
      </w:r>
      <w:r w:rsidR="00AE1765" w:rsidRPr="004F39AB">
        <w:br w:type="page"/>
      </w:r>
    </w:p>
    <w:p w:rsidR="00053A90" w:rsidRDefault="00053A90" w:rsidP="00A02A36">
      <w:pPr>
        <w:pStyle w:val="Heading2"/>
      </w:pPr>
      <w:bookmarkStart w:id="7" w:name="_Toc328439599"/>
      <w:r w:rsidRPr="008F1606">
        <w:lastRenderedPageBreak/>
        <w:t>Diseño de la base de datos</w:t>
      </w:r>
      <w:bookmarkEnd w:id="6"/>
      <w:bookmarkEnd w:id="7"/>
    </w:p>
    <w:p w:rsidR="00AF0995" w:rsidRDefault="00AF0995" w:rsidP="00AF0995">
      <w:pPr>
        <w:pStyle w:val="Cuerpo"/>
      </w:pPr>
      <w:r>
        <w:t>Con las consideraci</w:t>
      </w:r>
      <w:r w:rsidR="007644B9">
        <w:t>o</w:t>
      </w:r>
      <w:r>
        <w:t>n</w:t>
      </w:r>
      <w:r w:rsidR="007644B9">
        <w:t>es</w:t>
      </w:r>
      <w:r>
        <w:t xml:space="preserve"> explicadas en el apartado anterior nos queda un esquema de base de datos tal como se ilustra en la siguiente figura.</w:t>
      </w:r>
    </w:p>
    <w:p w:rsidR="00DF7001" w:rsidRDefault="00DF7001" w:rsidP="00DF7001">
      <w:pPr>
        <w:pStyle w:val="Cuerpo"/>
        <w:keepNext/>
        <w:jc w:val="center"/>
      </w:pPr>
      <w:r>
        <w:rPr>
          <w:noProof/>
          <w:lang w:val="en-US"/>
        </w:rPr>
        <w:drawing>
          <wp:inline distT="0" distB="0" distL="0" distR="0">
            <wp:extent cx="4362450" cy="2143125"/>
            <wp:effectExtent l="19050" t="0" r="0" b="0"/>
            <wp:docPr id="48" name="Picture 47" descr="b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JPG"/>
                    <pic:cNvPicPr/>
                  </pic:nvPicPr>
                  <pic:blipFill>
                    <a:blip r:embed="rId11" cstate="print"/>
                    <a:stretch>
                      <a:fillRect/>
                    </a:stretch>
                  </pic:blipFill>
                  <pic:spPr>
                    <a:xfrm>
                      <a:off x="0" y="0"/>
                      <a:ext cx="4362450" cy="2143125"/>
                    </a:xfrm>
                    <a:prstGeom prst="rect">
                      <a:avLst/>
                    </a:prstGeom>
                  </pic:spPr>
                </pic:pic>
              </a:graphicData>
            </a:graphic>
          </wp:inline>
        </w:drawing>
      </w:r>
    </w:p>
    <w:p w:rsidR="006C5BE8" w:rsidRDefault="00DF7001" w:rsidP="006C5BE8">
      <w:pPr>
        <w:pStyle w:val="Caption"/>
        <w:jc w:val="center"/>
        <w:rPr>
          <w:lang w:val="es-ES"/>
        </w:rPr>
      </w:pPr>
      <w:r w:rsidRPr="00DF7001">
        <w:rPr>
          <w:lang w:val="es-ES"/>
        </w:rPr>
        <w:t xml:space="preserve">Figura </w:t>
      </w:r>
      <w:r w:rsidRPr="00DF7001">
        <w:rPr>
          <w:lang w:val="es-ES"/>
        </w:rPr>
        <w:fldChar w:fldCharType="begin"/>
      </w:r>
      <w:r w:rsidRPr="00DF7001">
        <w:rPr>
          <w:lang w:val="es-ES"/>
        </w:rPr>
        <w:instrText xml:space="preserve"> SEQ Figura \* ARABIC </w:instrText>
      </w:r>
      <w:r w:rsidRPr="00DF7001">
        <w:rPr>
          <w:lang w:val="es-ES"/>
        </w:rPr>
        <w:fldChar w:fldCharType="separate"/>
      </w:r>
      <w:r w:rsidR="00E10567">
        <w:rPr>
          <w:noProof/>
          <w:lang w:val="es-ES"/>
        </w:rPr>
        <w:t>3</w:t>
      </w:r>
      <w:r w:rsidRPr="00DF7001">
        <w:rPr>
          <w:lang w:val="es-ES"/>
        </w:rPr>
        <w:fldChar w:fldCharType="end"/>
      </w:r>
      <w:r w:rsidRPr="00DF7001">
        <w:rPr>
          <w:lang w:val="es-ES"/>
        </w:rPr>
        <w:t>. Diagrama de base de datos relacional</w:t>
      </w:r>
    </w:p>
    <w:p w:rsidR="006C5BE8" w:rsidRDefault="006C5BE8" w:rsidP="006C5BE8">
      <w:pPr>
        <w:rPr>
          <w:lang w:val="es-ES"/>
        </w:rPr>
      </w:pPr>
    </w:p>
    <w:p w:rsidR="006C5BE8" w:rsidRDefault="006C5BE8" w:rsidP="006C5BE8">
      <w:pPr>
        <w:rPr>
          <w:lang w:val="es-ES"/>
        </w:rPr>
      </w:pPr>
      <w:r>
        <w:rPr>
          <w:lang w:val="es-ES"/>
        </w:rPr>
        <w:t>La definición de cada una de las tablas se pasa a describir a continuación:</w:t>
      </w:r>
    </w:p>
    <w:p w:rsidR="00BF6E37" w:rsidRDefault="00BF6E37" w:rsidP="006C5BE8">
      <w:pPr>
        <w:rPr>
          <w:lang w:val="es-ES"/>
        </w:rPr>
      </w:pPr>
      <w:r>
        <w:rPr>
          <w:lang w:val="es-ES"/>
        </w:rPr>
        <w:t>Para la tabla ejercicio:</w:t>
      </w:r>
    </w:p>
    <w:p w:rsidR="00BF6E37" w:rsidRDefault="00BF6E37" w:rsidP="00BF6E37">
      <w:pPr>
        <w:keepNext/>
        <w:jc w:val="center"/>
      </w:pPr>
      <w:r>
        <w:rPr>
          <w:noProof/>
        </w:rPr>
        <w:drawing>
          <wp:inline distT="0" distB="0" distL="0" distR="0">
            <wp:extent cx="5943600" cy="1364615"/>
            <wp:effectExtent l="19050" t="0" r="0" b="0"/>
            <wp:docPr id="49" name="Picture 48" descr="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JPG"/>
                    <pic:cNvPicPr/>
                  </pic:nvPicPr>
                  <pic:blipFill>
                    <a:blip r:embed="rId12" cstate="print"/>
                    <a:stretch>
                      <a:fillRect/>
                    </a:stretch>
                  </pic:blipFill>
                  <pic:spPr>
                    <a:xfrm>
                      <a:off x="0" y="0"/>
                      <a:ext cx="5943600" cy="1364615"/>
                    </a:xfrm>
                    <a:prstGeom prst="rect">
                      <a:avLst/>
                    </a:prstGeom>
                  </pic:spPr>
                </pic:pic>
              </a:graphicData>
            </a:graphic>
          </wp:inline>
        </w:drawing>
      </w:r>
    </w:p>
    <w:p w:rsidR="006C5BE8" w:rsidRDefault="00BF6E37" w:rsidP="00BF6E37">
      <w:pPr>
        <w:pStyle w:val="Caption"/>
        <w:jc w:val="center"/>
        <w:rPr>
          <w:lang w:val="es-ES"/>
        </w:rPr>
      </w:pPr>
      <w:r w:rsidRPr="00BF6E37">
        <w:rPr>
          <w:lang w:val="es-ES"/>
        </w:rPr>
        <w:t xml:space="preserve">Tabla </w:t>
      </w:r>
      <w:r w:rsidRPr="00BF6E37">
        <w:rPr>
          <w:lang w:val="es-ES"/>
        </w:rPr>
        <w:fldChar w:fldCharType="begin"/>
      </w:r>
      <w:r w:rsidRPr="00BF6E37">
        <w:rPr>
          <w:lang w:val="es-ES"/>
        </w:rPr>
        <w:instrText xml:space="preserve"> SEQ Tabla \* ARABIC </w:instrText>
      </w:r>
      <w:r w:rsidRPr="00BF6E37">
        <w:rPr>
          <w:lang w:val="es-ES"/>
        </w:rPr>
        <w:fldChar w:fldCharType="separate"/>
      </w:r>
      <w:r w:rsidR="00E10567">
        <w:rPr>
          <w:noProof/>
          <w:lang w:val="es-ES"/>
        </w:rPr>
        <w:t>1</w:t>
      </w:r>
      <w:r w:rsidRPr="00BF6E37">
        <w:rPr>
          <w:lang w:val="es-ES"/>
        </w:rPr>
        <w:fldChar w:fldCharType="end"/>
      </w:r>
      <w:r w:rsidRPr="00BF6E37">
        <w:rPr>
          <w:lang w:val="es-ES"/>
        </w:rPr>
        <w:t>. Definición campos. Tabla ejercicio</w:t>
      </w:r>
    </w:p>
    <w:p w:rsidR="00BF6E37" w:rsidRDefault="00BF6E37">
      <w:pPr>
        <w:rPr>
          <w:lang w:val="es-ES"/>
        </w:rPr>
      </w:pPr>
      <w:r>
        <w:rPr>
          <w:lang w:val="es-ES"/>
        </w:rPr>
        <w:br w:type="page"/>
      </w:r>
    </w:p>
    <w:p w:rsidR="00BF6E37" w:rsidRDefault="00BF6E37" w:rsidP="00BF6E37">
      <w:pPr>
        <w:rPr>
          <w:lang w:val="es-ES"/>
        </w:rPr>
      </w:pPr>
      <w:r>
        <w:rPr>
          <w:lang w:val="es-ES"/>
        </w:rPr>
        <w:lastRenderedPageBreak/>
        <w:t>Para la tabla del progreso:</w:t>
      </w:r>
    </w:p>
    <w:p w:rsidR="00710985" w:rsidRDefault="00710985" w:rsidP="00710985">
      <w:pPr>
        <w:keepNext/>
      </w:pPr>
      <w:r>
        <w:rPr>
          <w:noProof/>
        </w:rPr>
        <w:drawing>
          <wp:inline distT="0" distB="0" distL="0" distR="0">
            <wp:extent cx="5943600" cy="1564640"/>
            <wp:effectExtent l="19050" t="0" r="0" b="0"/>
            <wp:docPr id="50" name="Picture 49" descr="progr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o.JPG"/>
                    <pic:cNvPicPr/>
                  </pic:nvPicPr>
                  <pic:blipFill>
                    <a:blip r:embed="rId13" cstate="print"/>
                    <a:stretch>
                      <a:fillRect/>
                    </a:stretch>
                  </pic:blipFill>
                  <pic:spPr>
                    <a:xfrm>
                      <a:off x="0" y="0"/>
                      <a:ext cx="5943600" cy="1564640"/>
                    </a:xfrm>
                    <a:prstGeom prst="rect">
                      <a:avLst/>
                    </a:prstGeom>
                  </pic:spPr>
                </pic:pic>
              </a:graphicData>
            </a:graphic>
          </wp:inline>
        </w:drawing>
      </w:r>
    </w:p>
    <w:p w:rsidR="00BF6E37" w:rsidRDefault="00710985" w:rsidP="008D4A0E">
      <w:pPr>
        <w:pStyle w:val="Caption"/>
        <w:jc w:val="center"/>
        <w:rPr>
          <w:lang w:val="es-ES"/>
        </w:rPr>
      </w:pPr>
      <w:r w:rsidRPr="00710985">
        <w:rPr>
          <w:lang w:val="es-ES"/>
        </w:rPr>
        <w:t xml:space="preserve">Tabla </w:t>
      </w:r>
      <w:r w:rsidRPr="00710985">
        <w:rPr>
          <w:lang w:val="es-ES"/>
        </w:rPr>
        <w:fldChar w:fldCharType="begin"/>
      </w:r>
      <w:r w:rsidRPr="00710985">
        <w:rPr>
          <w:lang w:val="es-ES"/>
        </w:rPr>
        <w:instrText xml:space="preserve"> SEQ Tabla \* ARABIC </w:instrText>
      </w:r>
      <w:r w:rsidRPr="00710985">
        <w:rPr>
          <w:lang w:val="es-ES"/>
        </w:rPr>
        <w:fldChar w:fldCharType="separate"/>
      </w:r>
      <w:r w:rsidR="00E10567">
        <w:rPr>
          <w:noProof/>
          <w:lang w:val="es-ES"/>
        </w:rPr>
        <w:t>2</w:t>
      </w:r>
      <w:r w:rsidRPr="00710985">
        <w:rPr>
          <w:lang w:val="es-ES"/>
        </w:rPr>
        <w:fldChar w:fldCharType="end"/>
      </w:r>
      <w:r w:rsidRPr="00710985">
        <w:rPr>
          <w:lang w:val="es-ES"/>
        </w:rPr>
        <w:t>.</w:t>
      </w:r>
      <w:r w:rsidR="008D4A0E" w:rsidRPr="008D4A0E">
        <w:rPr>
          <w:lang w:val="es-ES"/>
        </w:rPr>
        <w:t xml:space="preserve"> </w:t>
      </w:r>
      <w:r w:rsidR="008D4A0E" w:rsidRPr="00BF6E37">
        <w:rPr>
          <w:lang w:val="es-ES"/>
        </w:rPr>
        <w:t>De</w:t>
      </w:r>
      <w:r w:rsidR="008D4A0E">
        <w:rPr>
          <w:lang w:val="es-ES"/>
        </w:rPr>
        <w:t>finición campos. Tabla progreso</w:t>
      </w:r>
    </w:p>
    <w:p w:rsidR="00BB702E" w:rsidRDefault="00BB702E" w:rsidP="00BB702E">
      <w:pPr>
        <w:rPr>
          <w:lang w:val="es-ES"/>
        </w:rPr>
      </w:pPr>
    </w:p>
    <w:p w:rsidR="00BB702E" w:rsidRDefault="00BB702E" w:rsidP="00BB702E">
      <w:pPr>
        <w:pStyle w:val="Cuerpo"/>
      </w:pPr>
      <w:r>
        <w:t>Para el caso del usuario, se persisten los datos en un mapa hash de tipos primitivos, de manera que tenemos una entidad definida por los campos enumerados a continuación.</w:t>
      </w:r>
    </w:p>
    <w:p w:rsidR="00BB702E" w:rsidRDefault="00BB702E" w:rsidP="00BB702E">
      <w:pPr>
        <w:pStyle w:val="Cuerpo"/>
        <w:keepNext/>
        <w:jc w:val="center"/>
      </w:pPr>
      <w:r>
        <w:rPr>
          <w:noProof/>
          <w:lang w:val="en-US"/>
        </w:rPr>
        <w:drawing>
          <wp:inline distT="0" distB="0" distL="0" distR="0">
            <wp:extent cx="1647825" cy="2105025"/>
            <wp:effectExtent l="19050" t="0" r="9525" b="0"/>
            <wp:docPr id="51" name="Picture 50" descr="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JPG"/>
                    <pic:cNvPicPr/>
                  </pic:nvPicPr>
                  <pic:blipFill>
                    <a:blip r:embed="rId14" cstate="print"/>
                    <a:stretch>
                      <a:fillRect/>
                    </a:stretch>
                  </pic:blipFill>
                  <pic:spPr>
                    <a:xfrm>
                      <a:off x="0" y="0"/>
                      <a:ext cx="1647825" cy="2105025"/>
                    </a:xfrm>
                    <a:prstGeom prst="rect">
                      <a:avLst/>
                    </a:prstGeom>
                  </pic:spPr>
                </pic:pic>
              </a:graphicData>
            </a:graphic>
          </wp:inline>
        </w:drawing>
      </w:r>
    </w:p>
    <w:p w:rsidR="00BB702E" w:rsidRPr="00BB702E" w:rsidRDefault="00BB702E" w:rsidP="00BB702E">
      <w:pPr>
        <w:pStyle w:val="Caption"/>
        <w:jc w:val="center"/>
        <w:rPr>
          <w:lang w:val="es-ES"/>
        </w:rPr>
      </w:pPr>
      <w:r w:rsidRPr="00BB702E">
        <w:rPr>
          <w:lang w:val="es-ES"/>
        </w:rPr>
        <w:t xml:space="preserve">Figura </w:t>
      </w:r>
      <w:r w:rsidRPr="00BB702E">
        <w:rPr>
          <w:lang w:val="es-ES"/>
        </w:rPr>
        <w:fldChar w:fldCharType="begin"/>
      </w:r>
      <w:r w:rsidRPr="00BB702E">
        <w:rPr>
          <w:lang w:val="es-ES"/>
        </w:rPr>
        <w:instrText xml:space="preserve"> SEQ Figura \* ARABIC </w:instrText>
      </w:r>
      <w:r w:rsidRPr="00BB702E">
        <w:rPr>
          <w:lang w:val="es-ES"/>
        </w:rPr>
        <w:fldChar w:fldCharType="separate"/>
      </w:r>
      <w:r w:rsidR="00E10567">
        <w:rPr>
          <w:noProof/>
          <w:lang w:val="es-ES"/>
        </w:rPr>
        <w:t>4</w:t>
      </w:r>
      <w:r w:rsidRPr="00BB702E">
        <w:rPr>
          <w:lang w:val="es-ES"/>
        </w:rPr>
        <w:fldChar w:fldCharType="end"/>
      </w:r>
      <w:r w:rsidRPr="00BB702E">
        <w:rPr>
          <w:lang w:val="es-ES"/>
        </w:rPr>
        <w:t>. Objeto de tipo Usuario</w:t>
      </w:r>
    </w:p>
    <w:p w:rsidR="00BB702E" w:rsidRDefault="00BB702E" w:rsidP="00BB702E">
      <w:pPr>
        <w:pStyle w:val="Cuerpo"/>
      </w:pPr>
    </w:p>
    <w:p w:rsidR="00BB702E" w:rsidRDefault="00BB702E">
      <w:pPr>
        <w:rPr>
          <w:lang w:val="es-ES"/>
        </w:rPr>
      </w:pPr>
      <w:r>
        <w:br w:type="page"/>
      </w:r>
    </w:p>
    <w:p w:rsidR="00BB702E" w:rsidRDefault="00BB702E" w:rsidP="00BB702E">
      <w:pPr>
        <w:pStyle w:val="Cuerpo"/>
      </w:pPr>
      <w:r>
        <w:lastRenderedPageBreak/>
        <w:t>El objeto se almacenará en formato .</w:t>
      </w:r>
      <w:proofErr w:type="spellStart"/>
      <w:r>
        <w:t>xml</w:t>
      </w:r>
      <w:proofErr w:type="spellEnd"/>
      <w:r>
        <w:t xml:space="preserve"> tal como se muestra en la siguiente ilustración:</w:t>
      </w:r>
    </w:p>
    <w:p w:rsidR="00BB702E" w:rsidRDefault="00BB702E" w:rsidP="00BB702E">
      <w:pPr>
        <w:pStyle w:val="Cuerpo"/>
        <w:keepNext/>
        <w:jc w:val="center"/>
      </w:pPr>
      <w:r>
        <w:rPr>
          <w:noProof/>
          <w:lang w:val="en-US"/>
        </w:rPr>
        <w:drawing>
          <wp:inline distT="0" distB="0" distL="0" distR="0">
            <wp:extent cx="5674384" cy="2053087"/>
            <wp:effectExtent l="19050" t="19050" r="21566" b="23363"/>
            <wp:docPr id="52" name="Picture 51" descr="usuario-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xml.JPG"/>
                    <pic:cNvPicPr/>
                  </pic:nvPicPr>
                  <pic:blipFill>
                    <a:blip r:embed="rId15" cstate="print"/>
                    <a:srcRect b="3644"/>
                    <a:stretch>
                      <a:fillRect/>
                    </a:stretch>
                  </pic:blipFill>
                  <pic:spPr>
                    <a:xfrm>
                      <a:off x="0" y="0"/>
                      <a:ext cx="5674384" cy="2053087"/>
                    </a:xfrm>
                    <a:prstGeom prst="rect">
                      <a:avLst/>
                    </a:prstGeom>
                    <a:ln>
                      <a:solidFill>
                        <a:schemeClr val="tx1"/>
                      </a:solidFill>
                    </a:ln>
                  </pic:spPr>
                </pic:pic>
              </a:graphicData>
            </a:graphic>
          </wp:inline>
        </w:drawing>
      </w:r>
    </w:p>
    <w:p w:rsidR="00BB702E" w:rsidRDefault="00BB702E" w:rsidP="00BB702E">
      <w:pPr>
        <w:pStyle w:val="Caption"/>
        <w:jc w:val="center"/>
        <w:rPr>
          <w:lang w:val="es-ES"/>
        </w:rPr>
      </w:pPr>
      <w:r w:rsidRPr="00BB702E">
        <w:rPr>
          <w:lang w:val="es-ES"/>
        </w:rPr>
        <w:t xml:space="preserve">Figura </w:t>
      </w:r>
      <w:r w:rsidRPr="00BB702E">
        <w:rPr>
          <w:lang w:val="es-ES"/>
        </w:rPr>
        <w:fldChar w:fldCharType="begin"/>
      </w:r>
      <w:r w:rsidRPr="00BB702E">
        <w:rPr>
          <w:lang w:val="es-ES"/>
        </w:rPr>
        <w:instrText xml:space="preserve"> SEQ Figura \* ARABIC </w:instrText>
      </w:r>
      <w:r w:rsidRPr="00BB702E">
        <w:rPr>
          <w:lang w:val="es-ES"/>
        </w:rPr>
        <w:fldChar w:fldCharType="separate"/>
      </w:r>
      <w:r w:rsidR="00E10567">
        <w:rPr>
          <w:noProof/>
          <w:lang w:val="es-ES"/>
        </w:rPr>
        <w:t>5</w:t>
      </w:r>
      <w:r w:rsidRPr="00BB702E">
        <w:rPr>
          <w:lang w:val="es-ES"/>
        </w:rPr>
        <w:fldChar w:fldCharType="end"/>
      </w:r>
      <w:r w:rsidRPr="00BB702E">
        <w:rPr>
          <w:lang w:val="es-ES"/>
        </w:rPr>
        <w:t xml:space="preserve">. </w:t>
      </w:r>
      <w:proofErr w:type="spellStart"/>
      <w:r w:rsidRPr="00BB702E">
        <w:rPr>
          <w:lang w:val="es-ES"/>
        </w:rPr>
        <w:t>HashMap</w:t>
      </w:r>
      <w:proofErr w:type="spellEnd"/>
      <w:r w:rsidRPr="00BB702E">
        <w:rPr>
          <w:lang w:val="es-ES"/>
        </w:rPr>
        <w:t xml:space="preserve"> Usuario</w:t>
      </w:r>
    </w:p>
    <w:p w:rsidR="00B14FF8" w:rsidRDefault="00B14FF8" w:rsidP="00B14FF8">
      <w:pPr>
        <w:pStyle w:val="Cuerpo"/>
      </w:pPr>
      <w:r>
        <w:t xml:space="preserve">Donde podemos observar que solo se están utilizando tipos primitivos: </w:t>
      </w:r>
      <w:proofErr w:type="spellStart"/>
      <w:r>
        <w:t>string</w:t>
      </w:r>
      <w:proofErr w:type="spellEnd"/>
      <w:r>
        <w:t xml:space="preserve">, </w:t>
      </w:r>
      <w:proofErr w:type="spellStart"/>
      <w:r>
        <w:t>boolean</w:t>
      </w:r>
      <w:proofErr w:type="spellEnd"/>
      <w:r>
        <w:t xml:space="preserve"> o </w:t>
      </w:r>
      <w:proofErr w:type="spellStart"/>
      <w:r>
        <w:t>integer</w:t>
      </w:r>
      <w:proofErr w:type="spellEnd"/>
      <w:r>
        <w:t xml:space="preserve">.  También cabe destacar que los campos privados se guardan encriptados en MD5. </w:t>
      </w:r>
    </w:p>
    <w:p w:rsidR="00B14FF8" w:rsidRPr="00B14FF8" w:rsidRDefault="00B14FF8" w:rsidP="00B14FF8">
      <w:pPr>
        <w:pStyle w:val="Cuerpo"/>
      </w:pPr>
      <w:r>
        <w:t>Para realizar cálculos se realizan una serie de transformaciones sobre estos datos antes de su utilización.</w:t>
      </w:r>
    </w:p>
    <w:p w:rsidR="00BB702E" w:rsidRPr="00BB702E" w:rsidRDefault="00BB702E" w:rsidP="00BB702E">
      <w:pPr>
        <w:pStyle w:val="Cuerpo"/>
      </w:pPr>
    </w:p>
    <w:p w:rsidR="00053A90" w:rsidRPr="008F1606" w:rsidRDefault="00053A90" w:rsidP="00053A90">
      <w:pPr>
        <w:pStyle w:val="Heading1"/>
        <w:rPr>
          <w:i/>
          <w:iCs/>
          <w:lang w:val="es-ES"/>
        </w:rPr>
      </w:pPr>
      <w:bookmarkStart w:id="8" w:name="_Toc305969439"/>
      <w:bookmarkStart w:id="9" w:name="_Toc328439600"/>
      <w:r w:rsidRPr="008F1606">
        <w:rPr>
          <w:i/>
          <w:iCs/>
          <w:lang w:val="es-ES"/>
        </w:rPr>
        <w:lastRenderedPageBreak/>
        <w:t>Diseño procedimental</w:t>
      </w:r>
      <w:bookmarkEnd w:id="8"/>
      <w:bookmarkEnd w:id="9"/>
    </w:p>
    <w:p w:rsidR="00D37867" w:rsidRDefault="00D37867" w:rsidP="00D23025">
      <w:pPr>
        <w:pStyle w:val="Heading2"/>
      </w:pPr>
      <w:bookmarkStart w:id="10" w:name="_Toc305969440"/>
    </w:p>
    <w:p w:rsidR="00264DED" w:rsidRPr="00264DED" w:rsidRDefault="00053A90" w:rsidP="00D37867">
      <w:pPr>
        <w:pStyle w:val="Heading2"/>
      </w:pPr>
      <w:bookmarkStart w:id="11" w:name="_Toc328439601"/>
      <w:r w:rsidRPr="008F1606">
        <w:t>Diagrama</w:t>
      </w:r>
      <w:r w:rsidR="00F85119">
        <w:t>s</w:t>
      </w:r>
      <w:r w:rsidRPr="008F1606">
        <w:t xml:space="preserve"> de secuencia</w:t>
      </w:r>
      <w:bookmarkEnd w:id="10"/>
      <w:bookmarkEnd w:id="11"/>
    </w:p>
    <w:p w:rsidR="00DB77C4" w:rsidRDefault="005423FD" w:rsidP="000F3B96">
      <w:pPr>
        <w:pStyle w:val="Cuerpo"/>
      </w:pPr>
      <w:r w:rsidRPr="005423FD">
        <w:t>Mediante diagramas de secuencia se mostrará</w:t>
      </w:r>
      <w:r w:rsidR="004159BF">
        <w:t>n</w:t>
      </w:r>
      <w:r w:rsidRPr="005423FD">
        <w:t xml:space="preserve"> todo</w:t>
      </w:r>
      <w:r w:rsidR="004159BF">
        <w:t>s</w:t>
      </w:r>
      <w:r w:rsidRPr="005423FD">
        <w:t xml:space="preserve"> los procedimientos por los que pasa las dist</w:t>
      </w:r>
      <w:r w:rsidR="004159BF">
        <w:t>intas acciones que se producen</w:t>
      </w:r>
      <w:r w:rsidRPr="005423FD">
        <w:t xml:space="preserve"> en la aplicación.</w:t>
      </w:r>
      <w:r>
        <w:t xml:space="preserve"> </w:t>
      </w:r>
      <w:r w:rsidRPr="005423FD">
        <w:t>Los diagramas de secuencia se establecen a partir de las plantillas de requisitos funcionales facilitadas en el anexo II del presente documento.</w:t>
      </w:r>
      <w:r w:rsidR="000F3B96">
        <w:t xml:space="preserve"> </w:t>
      </w:r>
      <w:r w:rsidR="00DB77C4">
        <w:t>En esta sección se recogen los procesos más relevantes de la aplicación.</w:t>
      </w:r>
    </w:p>
    <w:p w:rsidR="00B34217" w:rsidRDefault="00B34217">
      <w:pPr>
        <w:rPr>
          <w:rFonts w:asciiTheme="majorHAnsi" w:eastAsiaTheme="majorEastAsia" w:hAnsiTheme="majorHAnsi" w:cstheme="majorBidi"/>
          <w:b/>
          <w:bCs/>
          <w:color w:val="000000" w:themeColor="text1"/>
          <w:lang w:val="es-ES"/>
        </w:rPr>
      </w:pPr>
      <w:r>
        <w:br w:type="page"/>
      </w:r>
    </w:p>
    <w:p w:rsidR="00B34217" w:rsidRDefault="005349C2" w:rsidP="00B34217">
      <w:pPr>
        <w:pStyle w:val="Heading30"/>
      </w:pPr>
      <w:bookmarkStart w:id="12" w:name="_Toc328439602"/>
      <w:r>
        <w:lastRenderedPageBreak/>
        <w:t>Registrar Usuario</w:t>
      </w:r>
      <w:bookmarkEnd w:id="12"/>
    </w:p>
    <w:p w:rsidR="00D23025" w:rsidRDefault="00D23025" w:rsidP="00B34217">
      <w:pPr>
        <w:pStyle w:val="Cuerpo"/>
      </w:pPr>
      <w:r>
        <w:br/>
      </w:r>
      <w:r>
        <w:rPr>
          <w:noProof/>
        </w:rPr>
        <w:drawing>
          <wp:inline distT="0" distB="0" distL="0" distR="0">
            <wp:extent cx="5385878" cy="4619625"/>
            <wp:effectExtent l="19050" t="0" r="5272" b="0"/>
            <wp:docPr id="28" name="Picture 27" descr="registrar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_usuario.JPG"/>
                    <pic:cNvPicPr/>
                  </pic:nvPicPr>
                  <pic:blipFill>
                    <a:blip r:embed="rId16" cstate="print"/>
                    <a:stretch>
                      <a:fillRect/>
                    </a:stretch>
                  </pic:blipFill>
                  <pic:spPr>
                    <a:xfrm>
                      <a:off x="0" y="0"/>
                      <a:ext cx="5393026" cy="4625756"/>
                    </a:xfrm>
                    <a:prstGeom prst="rect">
                      <a:avLst/>
                    </a:prstGeom>
                  </pic:spPr>
                </pic:pic>
              </a:graphicData>
            </a:graphic>
          </wp:inline>
        </w:drawing>
      </w:r>
    </w:p>
    <w:p w:rsidR="00D23025" w:rsidRPr="004159BF" w:rsidRDefault="00D23025" w:rsidP="004159BF">
      <w:pPr>
        <w:pStyle w:val="Caption"/>
        <w:jc w:val="center"/>
        <w:rPr>
          <w:lang w:val="es-ES"/>
        </w:rPr>
      </w:pPr>
      <w:r w:rsidRPr="00D23025">
        <w:rPr>
          <w:lang w:val="es-ES"/>
        </w:rPr>
        <w:t xml:space="preserve">Figura </w:t>
      </w:r>
      <w:r w:rsidRPr="00D23025">
        <w:rPr>
          <w:lang w:val="es-ES"/>
        </w:rPr>
        <w:fldChar w:fldCharType="begin"/>
      </w:r>
      <w:r w:rsidRPr="00D23025">
        <w:rPr>
          <w:lang w:val="es-ES"/>
        </w:rPr>
        <w:instrText xml:space="preserve"> SEQ Figura \* ARABIC </w:instrText>
      </w:r>
      <w:r w:rsidRPr="00D23025">
        <w:rPr>
          <w:lang w:val="es-ES"/>
        </w:rPr>
        <w:fldChar w:fldCharType="separate"/>
      </w:r>
      <w:r w:rsidR="00E10567">
        <w:rPr>
          <w:noProof/>
          <w:lang w:val="es-ES"/>
        </w:rPr>
        <w:t>6</w:t>
      </w:r>
      <w:r w:rsidRPr="00D23025">
        <w:rPr>
          <w:lang w:val="es-ES"/>
        </w:rPr>
        <w:fldChar w:fldCharType="end"/>
      </w:r>
      <w:r w:rsidRPr="00D23025">
        <w:rPr>
          <w:lang w:val="es-ES"/>
        </w:rPr>
        <w:t>. Diagrama de secuencias. Registrar Usuario</w:t>
      </w:r>
    </w:p>
    <w:p w:rsidR="00B34217" w:rsidRDefault="00B34217">
      <w:pPr>
        <w:rPr>
          <w:rFonts w:asciiTheme="majorHAnsi" w:eastAsiaTheme="majorEastAsia" w:hAnsiTheme="majorHAnsi" w:cstheme="majorBidi"/>
          <w:b/>
          <w:bCs/>
          <w:color w:val="000000" w:themeColor="text1"/>
          <w:lang w:val="es-ES"/>
        </w:rPr>
      </w:pPr>
      <w:r>
        <w:br w:type="page"/>
      </w:r>
    </w:p>
    <w:p w:rsidR="005349C2" w:rsidRDefault="005349C2" w:rsidP="00FF4FAA">
      <w:pPr>
        <w:pStyle w:val="Heading30"/>
      </w:pPr>
      <w:bookmarkStart w:id="13" w:name="_Toc328439603"/>
      <w:r>
        <w:lastRenderedPageBreak/>
        <w:t>Login</w:t>
      </w:r>
      <w:bookmarkEnd w:id="13"/>
    </w:p>
    <w:p w:rsidR="004A6499" w:rsidRDefault="004A6499" w:rsidP="00B34217">
      <w:pPr>
        <w:pStyle w:val="Cuerpo"/>
      </w:pPr>
      <w:r>
        <w:rPr>
          <w:noProof/>
        </w:rPr>
        <w:drawing>
          <wp:inline distT="0" distB="0" distL="0" distR="0">
            <wp:extent cx="6269815" cy="5162550"/>
            <wp:effectExtent l="19050" t="0" r="0" b="0"/>
            <wp:docPr id="32" name="Picture 31"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7" cstate="print"/>
                    <a:stretch>
                      <a:fillRect/>
                    </a:stretch>
                  </pic:blipFill>
                  <pic:spPr>
                    <a:xfrm>
                      <a:off x="0" y="0"/>
                      <a:ext cx="6269815" cy="5162550"/>
                    </a:xfrm>
                    <a:prstGeom prst="rect">
                      <a:avLst/>
                    </a:prstGeom>
                  </pic:spPr>
                </pic:pic>
              </a:graphicData>
            </a:graphic>
          </wp:inline>
        </w:drawing>
      </w:r>
    </w:p>
    <w:p w:rsidR="004A6499" w:rsidRPr="004A6499" w:rsidRDefault="004A6499" w:rsidP="004A6499">
      <w:pPr>
        <w:pStyle w:val="Caption"/>
        <w:jc w:val="center"/>
        <w:rPr>
          <w:lang w:val="es-ES"/>
        </w:rPr>
      </w:pPr>
      <w:r w:rsidRPr="004A6499">
        <w:rPr>
          <w:lang w:val="es-ES"/>
        </w:rPr>
        <w:t xml:space="preserve">Figura </w:t>
      </w:r>
      <w:r w:rsidRPr="004A6499">
        <w:rPr>
          <w:lang w:val="es-ES"/>
        </w:rPr>
        <w:fldChar w:fldCharType="begin"/>
      </w:r>
      <w:r w:rsidRPr="004A6499">
        <w:rPr>
          <w:lang w:val="es-ES"/>
        </w:rPr>
        <w:instrText xml:space="preserve"> SEQ Figura \* ARABIC </w:instrText>
      </w:r>
      <w:r w:rsidRPr="004A6499">
        <w:rPr>
          <w:lang w:val="es-ES"/>
        </w:rPr>
        <w:fldChar w:fldCharType="separate"/>
      </w:r>
      <w:r w:rsidR="00E10567">
        <w:rPr>
          <w:noProof/>
          <w:lang w:val="es-ES"/>
        </w:rPr>
        <w:t>7</w:t>
      </w:r>
      <w:r w:rsidRPr="004A6499">
        <w:rPr>
          <w:lang w:val="es-ES"/>
        </w:rPr>
        <w:fldChar w:fldCharType="end"/>
      </w:r>
      <w:r w:rsidRPr="004A6499">
        <w:rPr>
          <w:lang w:val="es-ES"/>
        </w:rPr>
        <w:t>. Diagrama de secuencia. Login - login fallido</w:t>
      </w:r>
      <w:r>
        <w:rPr>
          <w:lang w:val="es-ES"/>
        </w:rPr>
        <w:br/>
      </w:r>
    </w:p>
    <w:p w:rsidR="00FF0E05" w:rsidRPr="00FC7EF4" w:rsidRDefault="004A6499" w:rsidP="00FC7EF4">
      <w:pPr>
        <w:rPr>
          <w:rFonts w:asciiTheme="majorHAnsi" w:eastAsiaTheme="majorEastAsia" w:hAnsiTheme="majorHAnsi" w:cstheme="majorBidi"/>
          <w:b/>
          <w:bCs/>
          <w:color w:val="000000" w:themeColor="text1"/>
          <w:lang w:val="es-ES"/>
        </w:rPr>
      </w:pPr>
      <w:r>
        <w:br w:type="page"/>
      </w:r>
    </w:p>
    <w:p w:rsidR="00F867A6" w:rsidRDefault="00F867A6" w:rsidP="00D37867">
      <w:pPr>
        <w:pStyle w:val="Heading30"/>
        <w:ind w:left="0"/>
      </w:pPr>
      <w:bookmarkStart w:id="14" w:name="_Toc328439604"/>
      <w:r>
        <w:lastRenderedPageBreak/>
        <w:t>Recuperar Contraseña</w:t>
      </w:r>
      <w:bookmarkEnd w:id="14"/>
    </w:p>
    <w:p w:rsidR="00FF0E05" w:rsidRDefault="00FF0E05" w:rsidP="00FF0E05">
      <w:pPr>
        <w:pStyle w:val="Cuerpo"/>
        <w:keepNext/>
        <w:jc w:val="center"/>
      </w:pPr>
      <w:r>
        <w:rPr>
          <w:noProof/>
          <w:lang w:val="en-US"/>
        </w:rPr>
        <w:drawing>
          <wp:inline distT="0" distB="0" distL="0" distR="0">
            <wp:extent cx="5928720" cy="6409426"/>
            <wp:effectExtent l="19050" t="0" r="0" b="0"/>
            <wp:docPr id="31" name="Picture 30" descr="recupera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password.JPG"/>
                    <pic:cNvPicPr/>
                  </pic:nvPicPr>
                  <pic:blipFill>
                    <a:blip r:embed="rId18" cstate="print"/>
                    <a:stretch>
                      <a:fillRect/>
                    </a:stretch>
                  </pic:blipFill>
                  <pic:spPr>
                    <a:xfrm>
                      <a:off x="0" y="0"/>
                      <a:ext cx="5928558" cy="6409251"/>
                    </a:xfrm>
                    <a:prstGeom prst="rect">
                      <a:avLst/>
                    </a:prstGeom>
                  </pic:spPr>
                </pic:pic>
              </a:graphicData>
            </a:graphic>
          </wp:inline>
        </w:drawing>
      </w:r>
    </w:p>
    <w:p w:rsidR="000E4583" w:rsidRPr="00FF0E05" w:rsidRDefault="00FF0E05" w:rsidP="00FF0E05">
      <w:pPr>
        <w:pStyle w:val="Caption"/>
        <w:jc w:val="center"/>
        <w:rPr>
          <w:lang w:val="es-ES"/>
        </w:rPr>
      </w:pPr>
      <w:r w:rsidRPr="00FF0E05">
        <w:rPr>
          <w:lang w:val="es-ES"/>
        </w:rPr>
        <w:t xml:space="preserve">Figura </w:t>
      </w:r>
      <w:r w:rsidRPr="00FF0E05">
        <w:rPr>
          <w:lang w:val="es-ES"/>
        </w:rPr>
        <w:fldChar w:fldCharType="begin"/>
      </w:r>
      <w:r w:rsidRPr="00FF0E05">
        <w:rPr>
          <w:lang w:val="es-ES"/>
        </w:rPr>
        <w:instrText xml:space="preserve"> SEQ Figura \* ARABIC </w:instrText>
      </w:r>
      <w:r w:rsidRPr="00FF0E05">
        <w:rPr>
          <w:lang w:val="es-ES"/>
        </w:rPr>
        <w:fldChar w:fldCharType="separate"/>
      </w:r>
      <w:r w:rsidR="00E10567">
        <w:rPr>
          <w:noProof/>
          <w:lang w:val="es-ES"/>
        </w:rPr>
        <w:t>8</w:t>
      </w:r>
      <w:r w:rsidRPr="00FF0E05">
        <w:rPr>
          <w:lang w:val="es-ES"/>
        </w:rPr>
        <w:fldChar w:fldCharType="end"/>
      </w:r>
      <w:r w:rsidRPr="00FF0E05">
        <w:rPr>
          <w:lang w:val="es-ES"/>
        </w:rPr>
        <w:t>. Diagrama de secuencias. Recuperar Contraseña</w:t>
      </w:r>
    </w:p>
    <w:p w:rsidR="00F057C2" w:rsidRDefault="00F867A6" w:rsidP="00FC7EF4">
      <w:pPr>
        <w:pStyle w:val="Heading30"/>
      </w:pPr>
      <w:bookmarkStart w:id="15" w:name="_Toc328439605"/>
      <w:r>
        <w:lastRenderedPageBreak/>
        <w:t>Modificar Cuenta</w:t>
      </w:r>
      <w:bookmarkEnd w:id="15"/>
    </w:p>
    <w:p w:rsidR="009509A9" w:rsidRDefault="009509A9" w:rsidP="009509A9">
      <w:pPr>
        <w:pStyle w:val="Cuerpo"/>
        <w:keepNext/>
        <w:ind w:firstLine="0"/>
        <w:jc w:val="center"/>
      </w:pPr>
      <w:r>
        <w:rPr>
          <w:noProof/>
          <w:lang w:val="en-US"/>
        </w:rPr>
        <w:drawing>
          <wp:inline distT="0" distB="0" distL="0" distR="0">
            <wp:extent cx="6270465" cy="5372100"/>
            <wp:effectExtent l="19050" t="0" r="0" b="0"/>
            <wp:docPr id="33" name="Picture 32" descr="modificar-cu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cuenta.JPG"/>
                    <pic:cNvPicPr/>
                  </pic:nvPicPr>
                  <pic:blipFill>
                    <a:blip r:embed="rId19" cstate="print"/>
                    <a:stretch>
                      <a:fillRect/>
                    </a:stretch>
                  </pic:blipFill>
                  <pic:spPr>
                    <a:xfrm>
                      <a:off x="0" y="0"/>
                      <a:ext cx="6270465" cy="5372100"/>
                    </a:xfrm>
                    <a:prstGeom prst="rect">
                      <a:avLst/>
                    </a:prstGeom>
                  </pic:spPr>
                </pic:pic>
              </a:graphicData>
            </a:graphic>
          </wp:inline>
        </w:drawing>
      </w:r>
    </w:p>
    <w:p w:rsidR="009509A9" w:rsidRPr="009509A9" w:rsidRDefault="009509A9" w:rsidP="009509A9">
      <w:pPr>
        <w:pStyle w:val="Caption"/>
        <w:jc w:val="center"/>
        <w:rPr>
          <w:lang w:val="es-ES"/>
        </w:rPr>
      </w:pPr>
      <w:r w:rsidRPr="009509A9">
        <w:rPr>
          <w:lang w:val="es-ES"/>
        </w:rPr>
        <w:t xml:space="preserve">Figura </w:t>
      </w:r>
      <w:r w:rsidRPr="009509A9">
        <w:rPr>
          <w:lang w:val="es-ES"/>
        </w:rPr>
        <w:fldChar w:fldCharType="begin"/>
      </w:r>
      <w:r w:rsidRPr="009509A9">
        <w:rPr>
          <w:lang w:val="es-ES"/>
        </w:rPr>
        <w:instrText xml:space="preserve"> SEQ Figura \* ARABIC </w:instrText>
      </w:r>
      <w:r w:rsidRPr="009509A9">
        <w:rPr>
          <w:lang w:val="es-ES"/>
        </w:rPr>
        <w:fldChar w:fldCharType="separate"/>
      </w:r>
      <w:r w:rsidR="00E10567">
        <w:rPr>
          <w:noProof/>
          <w:lang w:val="es-ES"/>
        </w:rPr>
        <w:t>9</w:t>
      </w:r>
      <w:r w:rsidRPr="009509A9">
        <w:rPr>
          <w:lang w:val="es-ES"/>
        </w:rPr>
        <w:fldChar w:fldCharType="end"/>
      </w:r>
      <w:r w:rsidRPr="009509A9">
        <w:rPr>
          <w:lang w:val="es-ES"/>
        </w:rPr>
        <w:t>. Diagrama de secuencias. Modificar cuenta</w:t>
      </w:r>
    </w:p>
    <w:p w:rsidR="009509A9" w:rsidRDefault="009509A9">
      <w:pPr>
        <w:rPr>
          <w:rFonts w:asciiTheme="majorHAnsi" w:eastAsiaTheme="majorEastAsia" w:hAnsiTheme="majorHAnsi" w:cstheme="majorBidi"/>
          <w:b/>
          <w:bCs/>
          <w:color w:val="000000" w:themeColor="text1"/>
          <w:lang w:val="es-ES"/>
        </w:rPr>
      </w:pPr>
      <w:r>
        <w:br w:type="page"/>
      </w:r>
    </w:p>
    <w:p w:rsidR="00124B47" w:rsidRPr="00124B47" w:rsidRDefault="00F867A6" w:rsidP="00D37867">
      <w:pPr>
        <w:pStyle w:val="Heading30"/>
        <w:ind w:left="0"/>
      </w:pPr>
      <w:bookmarkStart w:id="16" w:name="_Toc328439606"/>
      <w:r>
        <w:lastRenderedPageBreak/>
        <w:t>Crear Ejercicio (Iniciar, actualizar, acabar)</w:t>
      </w:r>
      <w:bookmarkEnd w:id="16"/>
    </w:p>
    <w:p w:rsidR="00B94C30" w:rsidRDefault="00B94C30" w:rsidP="00CD76C9">
      <w:pPr>
        <w:pStyle w:val="Cuerpo"/>
      </w:pPr>
      <w:r>
        <w:t>Este caso se divide en tres procesos:</w:t>
      </w:r>
    </w:p>
    <w:p w:rsidR="00B94C30" w:rsidRDefault="00B94C30" w:rsidP="00B94C30">
      <w:pPr>
        <w:pStyle w:val="Cuerpo"/>
        <w:numPr>
          <w:ilvl w:val="0"/>
          <w:numId w:val="14"/>
        </w:numPr>
      </w:pPr>
      <w:r>
        <w:t>Crear un ejercicio</w:t>
      </w:r>
    </w:p>
    <w:p w:rsidR="00B94C30" w:rsidRDefault="007F40F4" w:rsidP="00B94C30">
      <w:pPr>
        <w:pStyle w:val="Cuerpo"/>
        <w:numPr>
          <w:ilvl w:val="0"/>
          <w:numId w:val="14"/>
        </w:numPr>
      </w:pPr>
      <w:r>
        <w:t>Actualizar ejercicio</w:t>
      </w:r>
      <w:r w:rsidR="00B94C30">
        <w:t xml:space="preserve"> (cada vez que se recibe una </w:t>
      </w:r>
      <w:r w:rsidR="00612E64">
        <w:t>nueva localización</w:t>
      </w:r>
      <w:r w:rsidR="00B94C30">
        <w:t>)</w:t>
      </w:r>
    </w:p>
    <w:p w:rsidR="00124B47" w:rsidRDefault="007F40F4" w:rsidP="00B94C30">
      <w:pPr>
        <w:pStyle w:val="Cuerpo"/>
        <w:numPr>
          <w:ilvl w:val="0"/>
          <w:numId w:val="14"/>
        </w:numPr>
      </w:pPr>
      <w:r>
        <w:t>Finalizar</w:t>
      </w:r>
      <w:r w:rsidR="00B94C30">
        <w:t xml:space="preserve"> ejercicio</w:t>
      </w:r>
    </w:p>
    <w:p w:rsidR="00884803" w:rsidRDefault="00124B47" w:rsidP="00124B47">
      <w:pPr>
        <w:pStyle w:val="Cuerpo"/>
        <w:ind w:left="360" w:firstLine="0"/>
      </w:pPr>
      <w:r>
        <w:t>El ejerció se crea cuando el usuario selecciona un tipo de actividad y presiona el botón correspondiente al tipo de ejercicio seleccionado.</w:t>
      </w:r>
      <w:r w:rsidR="00884803">
        <w:t xml:space="preserve"> El registro inicialmente se crea completando los campos tipo de ejercicio, fecha de inicio y peso del usuario que lo realiza. El proceso se describe en el diagrama de secuencias “Crear Ejercicio”.</w:t>
      </w:r>
    </w:p>
    <w:p w:rsidR="00884803" w:rsidRDefault="00884803" w:rsidP="00884803">
      <w:pPr>
        <w:pStyle w:val="Cuerpo"/>
        <w:keepNext/>
        <w:ind w:left="360" w:firstLine="0"/>
        <w:jc w:val="center"/>
      </w:pPr>
      <w:r>
        <w:rPr>
          <w:noProof/>
          <w:lang w:val="en-US"/>
        </w:rPr>
        <w:drawing>
          <wp:inline distT="0" distB="0" distL="0" distR="0">
            <wp:extent cx="5467350" cy="3267075"/>
            <wp:effectExtent l="19050" t="0" r="0" b="0"/>
            <wp:docPr id="43" name="Picture 42" descr="crear_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ejercicio.JPG"/>
                    <pic:cNvPicPr/>
                  </pic:nvPicPr>
                  <pic:blipFill>
                    <a:blip r:embed="rId20" cstate="print"/>
                    <a:stretch>
                      <a:fillRect/>
                    </a:stretch>
                  </pic:blipFill>
                  <pic:spPr>
                    <a:xfrm>
                      <a:off x="0" y="0"/>
                      <a:ext cx="5467350" cy="3267075"/>
                    </a:xfrm>
                    <a:prstGeom prst="rect">
                      <a:avLst/>
                    </a:prstGeom>
                  </pic:spPr>
                </pic:pic>
              </a:graphicData>
            </a:graphic>
          </wp:inline>
        </w:drawing>
      </w:r>
    </w:p>
    <w:p w:rsidR="00884803" w:rsidRDefault="00884803" w:rsidP="00884803">
      <w:pPr>
        <w:pStyle w:val="Caption"/>
        <w:jc w:val="center"/>
        <w:rPr>
          <w:lang w:val="es-ES"/>
        </w:rPr>
      </w:pPr>
      <w:r w:rsidRPr="00884803">
        <w:rPr>
          <w:lang w:val="es-ES"/>
        </w:rPr>
        <w:t xml:space="preserve">Figura </w:t>
      </w:r>
      <w:r w:rsidRPr="00884803">
        <w:rPr>
          <w:lang w:val="es-ES"/>
        </w:rPr>
        <w:fldChar w:fldCharType="begin"/>
      </w:r>
      <w:r w:rsidRPr="00884803">
        <w:rPr>
          <w:lang w:val="es-ES"/>
        </w:rPr>
        <w:instrText xml:space="preserve"> SEQ Figura \* ARABIC </w:instrText>
      </w:r>
      <w:r w:rsidRPr="00884803">
        <w:rPr>
          <w:lang w:val="es-ES"/>
        </w:rPr>
        <w:fldChar w:fldCharType="separate"/>
      </w:r>
      <w:r w:rsidR="00E10567">
        <w:rPr>
          <w:noProof/>
          <w:lang w:val="es-ES"/>
        </w:rPr>
        <w:t>10</w:t>
      </w:r>
      <w:r w:rsidRPr="00884803">
        <w:rPr>
          <w:lang w:val="es-ES"/>
        </w:rPr>
        <w:fldChar w:fldCharType="end"/>
      </w:r>
      <w:r w:rsidRPr="00884803">
        <w:rPr>
          <w:lang w:val="es-ES"/>
        </w:rPr>
        <w:t>. Diagrama de secuencias. Crear Ejercicio</w:t>
      </w:r>
    </w:p>
    <w:p w:rsidR="006B0762" w:rsidRDefault="00EE2683" w:rsidP="00D37867">
      <w:pPr>
        <w:pStyle w:val="Cuerpo"/>
      </w:pPr>
      <w:r>
        <w:lastRenderedPageBreak/>
        <w:t xml:space="preserve">Una vez creado el ejercicio y mientras este dure, la aplicación estará recibiendo actualizaciones con los cambios en la localización del usuario. Cada notificación recibida creara un registro progreso asociado al ejercicio en la base de datos. Este registro contendrás </w:t>
      </w:r>
      <w:r w:rsidR="000C0A98">
        <w:t>una fecha, unas coordenadas GPS</w:t>
      </w:r>
      <w:r w:rsidR="005310BD">
        <w:t xml:space="preserve"> y unos campos distancia, calorías y velocidad inicialmente creados vacíos que dependen del progreso anterior (si existe)</w:t>
      </w:r>
      <w:r w:rsidR="000C0A98">
        <w:t>.</w:t>
      </w:r>
      <w:r w:rsidR="006B0762">
        <w:t xml:space="preserve"> Se persistirá el progreso, se recuperará el progreso anterior y se realizarán cálculos sobre éstos datos. Se actualizará el registro con los datos calculados. Finalmente se </w:t>
      </w:r>
      <w:r>
        <w:t>actualizará la vista del sistema.</w:t>
      </w:r>
      <w:r w:rsidR="006B0762">
        <w:t xml:space="preserve"> El proceso se recoge en el diagrama </w:t>
      </w:r>
      <w:r w:rsidR="007F40F4">
        <w:t xml:space="preserve">“Actualizar </w:t>
      </w:r>
      <w:r w:rsidR="006B0762">
        <w:t>ejercicio” presentado a continuación.</w:t>
      </w:r>
      <w:r w:rsidR="006B0762">
        <w:rPr>
          <w:noProof/>
          <w:lang w:val="en-US"/>
        </w:rPr>
        <w:drawing>
          <wp:inline distT="0" distB="0" distL="0" distR="0">
            <wp:extent cx="5493229" cy="4599196"/>
            <wp:effectExtent l="19050" t="0" r="0" b="0"/>
            <wp:docPr id="44" name="Picture 43" descr="actualizar-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izar-ejercicio.JPG"/>
                    <pic:cNvPicPr/>
                  </pic:nvPicPr>
                  <pic:blipFill>
                    <a:blip r:embed="rId21" cstate="print"/>
                    <a:stretch>
                      <a:fillRect/>
                    </a:stretch>
                  </pic:blipFill>
                  <pic:spPr>
                    <a:xfrm>
                      <a:off x="0" y="0"/>
                      <a:ext cx="5495665" cy="4601235"/>
                    </a:xfrm>
                    <a:prstGeom prst="rect">
                      <a:avLst/>
                    </a:prstGeom>
                  </pic:spPr>
                </pic:pic>
              </a:graphicData>
            </a:graphic>
          </wp:inline>
        </w:drawing>
      </w:r>
    </w:p>
    <w:p w:rsidR="006B0762" w:rsidRDefault="006B0762" w:rsidP="006B0762">
      <w:pPr>
        <w:pStyle w:val="Caption"/>
        <w:jc w:val="center"/>
        <w:rPr>
          <w:lang w:val="es-ES"/>
        </w:rPr>
      </w:pPr>
      <w:r w:rsidRPr="006B0762">
        <w:rPr>
          <w:lang w:val="es-ES"/>
        </w:rPr>
        <w:t xml:space="preserve">Figura </w:t>
      </w:r>
      <w:r w:rsidRPr="006B0762">
        <w:rPr>
          <w:lang w:val="es-ES"/>
        </w:rPr>
        <w:fldChar w:fldCharType="begin"/>
      </w:r>
      <w:r w:rsidRPr="006B0762">
        <w:rPr>
          <w:lang w:val="es-ES"/>
        </w:rPr>
        <w:instrText xml:space="preserve"> SEQ Figura \* ARABIC </w:instrText>
      </w:r>
      <w:r w:rsidRPr="006B0762">
        <w:rPr>
          <w:lang w:val="es-ES"/>
        </w:rPr>
        <w:fldChar w:fldCharType="separate"/>
      </w:r>
      <w:r w:rsidR="00E10567">
        <w:rPr>
          <w:noProof/>
          <w:lang w:val="es-ES"/>
        </w:rPr>
        <w:t>11</w:t>
      </w:r>
      <w:r w:rsidRPr="006B0762">
        <w:rPr>
          <w:lang w:val="es-ES"/>
        </w:rPr>
        <w:fldChar w:fldCharType="end"/>
      </w:r>
      <w:r w:rsidRPr="006B0762">
        <w:rPr>
          <w:lang w:val="es-ES"/>
        </w:rPr>
        <w:t xml:space="preserve">. Diagrama de secuencias. </w:t>
      </w:r>
      <w:r w:rsidR="007F40F4">
        <w:rPr>
          <w:lang w:val="es-ES"/>
        </w:rPr>
        <w:t xml:space="preserve">Actualizar ejercicio: </w:t>
      </w:r>
      <w:r w:rsidRPr="006B0762">
        <w:rPr>
          <w:lang w:val="es-ES"/>
        </w:rPr>
        <w:t>Crear progreso asociado a un ejercicio.</w:t>
      </w:r>
    </w:p>
    <w:p w:rsidR="007F40F4" w:rsidRDefault="007F40F4" w:rsidP="007F40F4">
      <w:pPr>
        <w:rPr>
          <w:lang w:val="es-ES"/>
        </w:rPr>
      </w:pPr>
    </w:p>
    <w:p w:rsidR="007F40F4" w:rsidRPr="007F40F4" w:rsidRDefault="007F40F4" w:rsidP="007F40F4">
      <w:pPr>
        <w:pStyle w:val="Cuerpo"/>
      </w:pPr>
      <w:r>
        <w:t>Finalmente cuando el usuario decida acabar el ejercicio el flujo corresponderá con la siguiente secuencia.</w:t>
      </w:r>
    </w:p>
    <w:p w:rsidR="005310BD" w:rsidRDefault="005310BD" w:rsidP="005310BD">
      <w:pPr>
        <w:pStyle w:val="Heading30"/>
        <w:keepNext/>
        <w:ind w:left="0"/>
        <w:jc w:val="center"/>
      </w:pPr>
      <w:r>
        <w:rPr>
          <w:noProof/>
          <w:lang w:val="en-US"/>
        </w:rPr>
        <w:drawing>
          <wp:inline distT="0" distB="0" distL="0" distR="0">
            <wp:extent cx="5943600" cy="3405505"/>
            <wp:effectExtent l="19050" t="0" r="0" b="0"/>
            <wp:docPr id="45" name="Picture 44" descr="finalizar-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izar-ejercicio.JPG"/>
                    <pic:cNvPicPr/>
                  </pic:nvPicPr>
                  <pic:blipFill>
                    <a:blip r:embed="rId22" cstate="print"/>
                    <a:stretch>
                      <a:fillRect/>
                    </a:stretch>
                  </pic:blipFill>
                  <pic:spPr>
                    <a:xfrm>
                      <a:off x="0" y="0"/>
                      <a:ext cx="5943600" cy="3405505"/>
                    </a:xfrm>
                    <a:prstGeom prst="rect">
                      <a:avLst/>
                    </a:prstGeom>
                  </pic:spPr>
                </pic:pic>
              </a:graphicData>
            </a:graphic>
          </wp:inline>
        </w:drawing>
      </w:r>
    </w:p>
    <w:p w:rsidR="005310BD" w:rsidRPr="005310BD" w:rsidRDefault="005310BD" w:rsidP="005310BD">
      <w:pPr>
        <w:pStyle w:val="Caption"/>
        <w:jc w:val="center"/>
        <w:rPr>
          <w:lang w:val="es-ES"/>
        </w:rPr>
      </w:pPr>
      <w:r w:rsidRPr="005310BD">
        <w:rPr>
          <w:lang w:val="es-ES"/>
        </w:rPr>
        <w:t xml:space="preserve">Figura </w:t>
      </w:r>
      <w:r w:rsidRPr="005310BD">
        <w:rPr>
          <w:lang w:val="es-ES"/>
        </w:rPr>
        <w:fldChar w:fldCharType="begin"/>
      </w:r>
      <w:r w:rsidRPr="005310BD">
        <w:rPr>
          <w:lang w:val="es-ES"/>
        </w:rPr>
        <w:instrText xml:space="preserve"> SEQ Figura \* ARABIC </w:instrText>
      </w:r>
      <w:r w:rsidRPr="005310BD">
        <w:rPr>
          <w:lang w:val="es-ES"/>
        </w:rPr>
        <w:fldChar w:fldCharType="separate"/>
      </w:r>
      <w:r w:rsidR="00E10567">
        <w:rPr>
          <w:noProof/>
          <w:lang w:val="es-ES"/>
        </w:rPr>
        <w:t>12</w:t>
      </w:r>
      <w:r w:rsidRPr="005310BD">
        <w:rPr>
          <w:lang w:val="es-ES"/>
        </w:rPr>
        <w:fldChar w:fldCharType="end"/>
      </w:r>
      <w:r w:rsidRPr="005310BD">
        <w:rPr>
          <w:lang w:val="es-ES"/>
        </w:rPr>
        <w:t>. Diagrama de secuencias. Finalizar ejercicio</w:t>
      </w:r>
    </w:p>
    <w:p w:rsidR="00F867A6" w:rsidRDefault="00D23025" w:rsidP="006B0762">
      <w:pPr>
        <w:pStyle w:val="Heading30"/>
        <w:ind w:left="0"/>
        <w:jc w:val="center"/>
      </w:pPr>
      <w:r>
        <w:br w:type="column"/>
      </w:r>
      <w:bookmarkStart w:id="17" w:name="_Toc328439607"/>
      <w:r w:rsidR="00F867A6">
        <w:lastRenderedPageBreak/>
        <w:t>Borrar Ejercicio</w:t>
      </w:r>
      <w:bookmarkEnd w:id="17"/>
    </w:p>
    <w:p w:rsidR="00D23025" w:rsidRDefault="00D23025" w:rsidP="00D23025">
      <w:pPr>
        <w:pStyle w:val="Cuerpo"/>
        <w:keepNext/>
      </w:pPr>
      <w:r>
        <w:rPr>
          <w:noProof/>
          <w:lang w:val="en-US"/>
        </w:rPr>
        <w:drawing>
          <wp:inline distT="0" distB="0" distL="0" distR="0">
            <wp:extent cx="5476875" cy="4257675"/>
            <wp:effectExtent l="19050" t="0" r="9525" b="0"/>
            <wp:docPr id="29" name="Picture 28" descr="borrar_ejerc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_ejercicios.JPG"/>
                    <pic:cNvPicPr/>
                  </pic:nvPicPr>
                  <pic:blipFill>
                    <a:blip r:embed="rId23" cstate="print"/>
                    <a:stretch>
                      <a:fillRect/>
                    </a:stretch>
                  </pic:blipFill>
                  <pic:spPr>
                    <a:xfrm>
                      <a:off x="0" y="0"/>
                      <a:ext cx="5476875" cy="4257675"/>
                    </a:xfrm>
                    <a:prstGeom prst="rect">
                      <a:avLst/>
                    </a:prstGeom>
                  </pic:spPr>
                </pic:pic>
              </a:graphicData>
            </a:graphic>
          </wp:inline>
        </w:drawing>
      </w:r>
    </w:p>
    <w:p w:rsidR="00D23025" w:rsidRPr="00D23025" w:rsidRDefault="00D23025" w:rsidP="00D23025">
      <w:pPr>
        <w:pStyle w:val="Caption"/>
        <w:jc w:val="center"/>
        <w:rPr>
          <w:lang w:val="es-ES"/>
        </w:rPr>
      </w:pPr>
      <w:r w:rsidRPr="00D23025">
        <w:rPr>
          <w:lang w:val="es-ES"/>
        </w:rPr>
        <w:t xml:space="preserve">Figura </w:t>
      </w:r>
      <w:r w:rsidRPr="00D23025">
        <w:rPr>
          <w:lang w:val="es-ES"/>
        </w:rPr>
        <w:fldChar w:fldCharType="begin"/>
      </w:r>
      <w:r w:rsidRPr="00D23025">
        <w:rPr>
          <w:lang w:val="es-ES"/>
        </w:rPr>
        <w:instrText xml:space="preserve"> SEQ Figura \* ARABIC </w:instrText>
      </w:r>
      <w:r w:rsidRPr="00D23025">
        <w:rPr>
          <w:lang w:val="es-ES"/>
        </w:rPr>
        <w:fldChar w:fldCharType="separate"/>
      </w:r>
      <w:r w:rsidR="00E10567">
        <w:rPr>
          <w:noProof/>
          <w:lang w:val="es-ES"/>
        </w:rPr>
        <w:t>13</w:t>
      </w:r>
      <w:r w:rsidRPr="00D23025">
        <w:rPr>
          <w:lang w:val="es-ES"/>
        </w:rPr>
        <w:fldChar w:fldCharType="end"/>
      </w:r>
      <w:r w:rsidRPr="00D23025">
        <w:rPr>
          <w:lang w:val="es-ES"/>
        </w:rPr>
        <w:t>. Diagrama de secuencias. Borrar Ejercicio</w:t>
      </w:r>
    </w:p>
    <w:p w:rsidR="00D23025" w:rsidRPr="00D23025" w:rsidRDefault="00D23025" w:rsidP="00D23025">
      <w:pPr>
        <w:pStyle w:val="Cuerpo"/>
      </w:pPr>
    </w:p>
    <w:p w:rsidR="0065202A" w:rsidRDefault="0065202A">
      <w:pPr>
        <w:rPr>
          <w:rFonts w:asciiTheme="majorHAnsi" w:eastAsiaTheme="majorEastAsia" w:hAnsiTheme="majorHAnsi" w:cstheme="majorBidi"/>
          <w:b/>
          <w:bCs/>
          <w:color w:val="000000" w:themeColor="text1"/>
          <w:lang w:val="es-ES"/>
        </w:rPr>
      </w:pPr>
      <w:r>
        <w:br w:type="page"/>
      </w:r>
    </w:p>
    <w:p w:rsidR="00C35716" w:rsidRDefault="00C35716" w:rsidP="00C35716">
      <w:pPr>
        <w:pStyle w:val="Heading30"/>
      </w:pPr>
      <w:bookmarkStart w:id="18" w:name="_Toc328439608"/>
      <w:r>
        <w:lastRenderedPageBreak/>
        <w:t>Ver listado de estadísticas disponibles</w:t>
      </w:r>
      <w:bookmarkEnd w:id="18"/>
    </w:p>
    <w:p w:rsidR="00C35716" w:rsidRDefault="00C35716" w:rsidP="00C35716">
      <w:pPr>
        <w:pStyle w:val="Cuerpo"/>
        <w:keepNext/>
        <w:jc w:val="center"/>
      </w:pPr>
      <w:r>
        <w:rPr>
          <w:noProof/>
          <w:lang w:val="en-US"/>
        </w:rPr>
        <w:drawing>
          <wp:inline distT="0" distB="0" distL="0" distR="0">
            <wp:extent cx="3714750" cy="2909888"/>
            <wp:effectExtent l="19050" t="0" r="0" b="0"/>
            <wp:docPr id="35" name="Picture 34" descr="ver-listado-estad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listado-estadisticas.JPG"/>
                    <pic:cNvPicPr/>
                  </pic:nvPicPr>
                  <pic:blipFill>
                    <a:blip r:embed="rId24" cstate="print"/>
                    <a:stretch>
                      <a:fillRect/>
                    </a:stretch>
                  </pic:blipFill>
                  <pic:spPr>
                    <a:xfrm>
                      <a:off x="0" y="0"/>
                      <a:ext cx="3714750" cy="2909888"/>
                    </a:xfrm>
                    <a:prstGeom prst="rect">
                      <a:avLst/>
                    </a:prstGeom>
                  </pic:spPr>
                </pic:pic>
              </a:graphicData>
            </a:graphic>
          </wp:inline>
        </w:drawing>
      </w:r>
    </w:p>
    <w:p w:rsidR="00C35716" w:rsidRPr="00592C6A" w:rsidRDefault="00C35716" w:rsidP="00592C6A">
      <w:pPr>
        <w:pStyle w:val="Caption"/>
        <w:jc w:val="center"/>
        <w:rPr>
          <w:lang w:val="es-ES"/>
        </w:rPr>
      </w:pPr>
      <w:r w:rsidRPr="00C35716">
        <w:rPr>
          <w:lang w:val="es-ES"/>
        </w:rPr>
        <w:t xml:space="preserve">Figura </w:t>
      </w:r>
      <w:r w:rsidRPr="00C35716">
        <w:rPr>
          <w:lang w:val="es-ES"/>
        </w:rPr>
        <w:fldChar w:fldCharType="begin"/>
      </w:r>
      <w:r w:rsidRPr="00C35716">
        <w:rPr>
          <w:lang w:val="es-ES"/>
        </w:rPr>
        <w:instrText xml:space="preserve"> SEQ Figura \* ARABIC </w:instrText>
      </w:r>
      <w:r w:rsidRPr="00C35716">
        <w:rPr>
          <w:lang w:val="es-ES"/>
        </w:rPr>
        <w:fldChar w:fldCharType="separate"/>
      </w:r>
      <w:r w:rsidR="00E10567">
        <w:rPr>
          <w:noProof/>
          <w:lang w:val="es-ES"/>
        </w:rPr>
        <w:t>14</w:t>
      </w:r>
      <w:r w:rsidRPr="00C35716">
        <w:rPr>
          <w:lang w:val="es-ES"/>
        </w:rPr>
        <w:fldChar w:fldCharType="end"/>
      </w:r>
      <w:r w:rsidRPr="00C35716">
        <w:rPr>
          <w:lang w:val="es-ES"/>
        </w:rPr>
        <w:t>. Diagrama de secuencias. Ver listado de estadísticas disponibles</w:t>
      </w:r>
    </w:p>
    <w:p w:rsidR="00592C6A" w:rsidRDefault="00592C6A">
      <w:pPr>
        <w:rPr>
          <w:rFonts w:asciiTheme="majorHAnsi" w:eastAsiaTheme="majorEastAsia" w:hAnsiTheme="majorHAnsi" w:cstheme="majorBidi"/>
          <w:b/>
          <w:bCs/>
          <w:color w:val="000000" w:themeColor="text1"/>
          <w:lang w:val="es-ES"/>
        </w:rPr>
      </w:pPr>
      <w:r>
        <w:br w:type="page"/>
      </w:r>
    </w:p>
    <w:p w:rsidR="00F867A6" w:rsidRDefault="00F867A6" w:rsidP="00FF4FAA">
      <w:pPr>
        <w:pStyle w:val="Heading30"/>
      </w:pPr>
      <w:bookmarkStart w:id="19" w:name="_Toc328439609"/>
      <w:r>
        <w:lastRenderedPageBreak/>
        <w:t>Consultar estadística</w:t>
      </w:r>
      <w:bookmarkEnd w:id="19"/>
    </w:p>
    <w:p w:rsidR="00694279" w:rsidRDefault="00694279" w:rsidP="00592C6A">
      <w:pPr>
        <w:pStyle w:val="Cuerpo"/>
        <w:keepNext/>
      </w:pPr>
      <w:r>
        <w:rPr>
          <w:noProof/>
          <w:lang w:val="en-US"/>
        </w:rPr>
        <w:drawing>
          <wp:inline distT="0" distB="0" distL="0" distR="0">
            <wp:extent cx="4953000" cy="3282005"/>
            <wp:effectExtent l="19050" t="0" r="0" b="0"/>
            <wp:docPr id="38" name="Picture 37" descr="consultar-estadis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estadistica.JPG"/>
                    <pic:cNvPicPr/>
                  </pic:nvPicPr>
                  <pic:blipFill>
                    <a:blip r:embed="rId25" cstate="print"/>
                    <a:stretch>
                      <a:fillRect/>
                    </a:stretch>
                  </pic:blipFill>
                  <pic:spPr>
                    <a:xfrm>
                      <a:off x="0" y="0"/>
                      <a:ext cx="4953000" cy="3282005"/>
                    </a:xfrm>
                    <a:prstGeom prst="rect">
                      <a:avLst/>
                    </a:prstGeom>
                  </pic:spPr>
                </pic:pic>
              </a:graphicData>
            </a:graphic>
          </wp:inline>
        </w:drawing>
      </w:r>
    </w:p>
    <w:p w:rsidR="00694279" w:rsidRPr="00694279" w:rsidRDefault="00694279" w:rsidP="00694279">
      <w:pPr>
        <w:pStyle w:val="Caption"/>
        <w:jc w:val="center"/>
        <w:rPr>
          <w:lang w:val="es-ES"/>
        </w:rPr>
      </w:pPr>
      <w:r w:rsidRPr="00694279">
        <w:rPr>
          <w:lang w:val="es-ES"/>
        </w:rPr>
        <w:t xml:space="preserve">Figura </w:t>
      </w:r>
      <w:r w:rsidRPr="00694279">
        <w:rPr>
          <w:lang w:val="es-ES"/>
        </w:rPr>
        <w:fldChar w:fldCharType="begin"/>
      </w:r>
      <w:r w:rsidRPr="00694279">
        <w:rPr>
          <w:lang w:val="es-ES"/>
        </w:rPr>
        <w:instrText xml:space="preserve"> SEQ Figura \* ARABIC </w:instrText>
      </w:r>
      <w:r w:rsidRPr="00694279">
        <w:rPr>
          <w:lang w:val="es-ES"/>
        </w:rPr>
        <w:fldChar w:fldCharType="separate"/>
      </w:r>
      <w:r w:rsidR="00E10567">
        <w:rPr>
          <w:noProof/>
          <w:lang w:val="es-ES"/>
        </w:rPr>
        <w:t>15</w:t>
      </w:r>
      <w:r w:rsidRPr="00694279">
        <w:rPr>
          <w:lang w:val="es-ES"/>
        </w:rPr>
        <w:fldChar w:fldCharType="end"/>
      </w:r>
      <w:r w:rsidRPr="00694279">
        <w:rPr>
          <w:lang w:val="es-ES"/>
        </w:rPr>
        <w:t>. Diagrama de secuencias. Consultar estadística</w:t>
      </w:r>
    </w:p>
    <w:p w:rsidR="005B708A" w:rsidRDefault="005B708A" w:rsidP="00FF4FAA">
      <w:pPr>
        <w:pStyle w:val="Heading30"/>
      </w:pPr>
      <w:r>
        <w:br/>
      </w:r>
    </w:p>
    <w:p w:rsidR="005B708A" w:rsidRDefault="005B708A" w:rsidP="005B708A">
      <w:pPr>
        <w:pStyle w:val="Cuerpo"/>
        <w:rPr>
          <w:rFonts w:asciiTheme="majorHAnsi" w:eastAsiaTheme="majorEastAsia" w:hAnsiTheme="majorHAnsi" w:cstheme="majorBidi"/>
          <w:color w:val="000000" w:themeColor="text1"/>
        </w:rPr>
      </w:pPr>
      <w:r>
        <w:br w:type="page"/>
      </w:r>
    </w:p>
    <w:p w:rsidR="00F867A6" w:rsidRDefault="00F867A6" w:rsidP="00FF4FAA">
      <w:pPr>
        <w:pStyle w:val="Heading30"/>
      </w:pPr>
      <w:bookmarkStart w:id="20" w:name="_Toc328439610"/>
      <w:r>
        <w:lastRenderedPageBreak/>
        <w:t>Ver histórico de ejercicios</w:t>
      </w:r>
      <w:bookmarkEnd w:id="20"/>
    </w:p>
    <w:p w:rsidR="005B708A" w:rsidRDefault="005B708A" w:rsidP="005B708A">
      <w:pPr>
        <w:pStyle w:val="Cuerpo"/>
        <w:keepNext/>
      </w:pPr>
      <w:r>
        <w:rPr>
          <w:noProof/>
          <w:lang w:val="en-US"/>
        </w:rPr>
        <w:drawing>
          <wp:inline distT="0" distB="0" distL="0" distR="0">
            <wp:extent cx="5943600" cy="4355465"/>
            <wp:effectExtent l="19050" t="0" r="0" b="0"/>
            <wp:docPr id="30" name="Picture 29" descr="historico_ejerc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_ejercicios.JPG"/>
                    <pic:cNvPicPr/>
                  </pic:nvPicPr>
                  <pic:blipFill>
                    <a:blip r:embed="rId26" cstate="print"/>
                    <a:stretch>
                      <a:fillRect/>
                    </a:stretch>
                  </pic:blipFill>
                  <pic:spPr>
                    <a:xfrm>
                      <a:off x="0" y="0"/>
                      <a:ext cx="5943600" cy="4355465"/>
                    </a:xfrm>
                    <a:prstGeom prst="rect">
                      <a:avLst/>
                    </a:prstGeom>
                  </pic:spPr>
                </pic:pic>
              </a:graphicData>
            </a:graphic>
          </wp:inline>
        </w:drawing>
      </w:r>
    </w:p>
    <w:p w:rsidR="005B708A" w:rsidRDefault="005B708A" w:rsidP="005B708A">
      <w:pPr>
        <w:pStyle w:val="Caption"/>
        <w:jc w:val="center"/>
        <w:rPr>
          <w:lang w:val="es-ES"/>
        </w:rPr>
      </w:pPr>
      <w:r w:rsidRPr="005B708A">
        <w:rPr>
          <w:lang w:val="es-ES"/>
        </w:rPr>
        <w:t xml:space="preserve">Figura </w:t>
      </w:r>
      <w:r w:rsidRPr="005B708A">
        <w:rPr>
          <w:lang w:val="es-ES"/>
        </w:rPr>
        <w:fldChar w:fldCharType="begin"/>
      </w:r>
      <w:r w:rsidRPr="005B708A">
        <w:rPr>
          <w:lang w:val="es-ES"/>
        </w:rPr>
        <w:instrText xml:space="preserve"> SEQ Figura \* ARABIC </w:instrText>
      </w:r>
      <w:r w:rsidRPr="005B708A">
        <w:rPr>
          <w:lang w:val="es-ES"/>
        </w:rPr>
        <w:fldChar w:fldCharType="separate"/>
      </w:r>
      <w:r w:rsidR="00E10567">
        <w:rPr>
          <w:noProof/>
          <w:lang w:val="es-ES"/>
        </w:rPr>
        <w:t>16</w:t>
      </w:r>
      <w:r w:rsidRPr="005B708A">
        <w:rPr>
          <w:lang w:val="es-ES"/>
        </w:rPr>
        <w:fldChar w:fldCharType="end"/>
      </w:r>
      <w:r w:rsidRPr="005B708A">
        <w:rPr>
          <w:lang w:val="es-ES"/>
        </w:rPr>
        <w:t>. Diagrama de secuencias. Ver histórico ejercicios</w:t>
      </w:r>
    </w:p>
    <w:p w:rsidR="005B708A" w:rsidRPr="005B708A" w:rsidRDefault="005B708A" w:rsidP="005B708A">
      <w:pPr>
        <w:rPr>
          <w:lang w:val="es-ES"/>
        </w:rPr>
      </w:pPr>
    </w:p>
    <w:p w:rsidR="0065202A" w:rsidRDefault="0065202A">
      <w:pPr>
        <w:rPr>
          <w:rFonts w:asciiTheme="majorHAnsi" w:eastAsiaTheme="majorEastAsia" w:hAnsiTheme="majorHAnsi" w:cstheme="majorBidi"/>
          <w:b/>
          <w:bCs/>
          <w:color w:val="000000" w:themeColor="text1"/>
          <w:lang w:val="es-ES"/>
        </w:rPr>
      </w:pPr>
      <w:r>
        <w:br w:type="page"/>
      </w:r>
    </w:p>
    <w:p w:rsidR="001457B5" w:rsidRDefault="00F867A6" w:rsidP="001457B5">
      <w:pPr>
        <w:pStyle w:val="Heading30"/>
      </w:pPr>
      <w:bookmarkStart w:id="21" w:name="_Toc328439611"/>
      <w:r>
        <w:lastRenderedPageBreak/>
        <w:t>Ver recorrido asociado a un ejercicio</w:t>
      </w:r>
      <w:r w:rsidR="0065202A">
        <w:t xml:space="preserve"> y mejores marcas</w:t>
      </w:r>
      <w:bookmarkEnd w:id="21"/>
    </w:p>
    <w:p w:rsidR="0065202A" w:rsidRDefault="0065202A" w:rsidP="00B34217">
      <w:pPr>
        <w:pStyle w:val="Cuerpo"/>
      </w:pPr>
      <w:r>
        <w:rPr>
          <w:noProof/>
        </w:rPr>
        <w:drawing>
          <wp:inline distT="0" distB="0" distL="0" distR="0">
            <wp:extent cx="6498182" cy="4657725"/>
            <wp:effectExtent l="19050" t="0" r="0" b="0"/>
            <wp:docPr id="34" name="Picture 33" descr="recorridos-mar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ridos-marcas.JPG"/>
                    <pic:cNvPicPr/>
                  </pic:nvPicPr>
                  <pic:blipFill>
                    <a:blip r:embed="rId27" cstate="print"/>
                    <a:stretch>
                      <a:fillRect/>
                    </a:stretch>
                  </pic:blipFill>
                  <pic:spPr>
                    <a:xfrm>
                      <a:off x="0" y="0"/>
                      <a:ext cx="6502059" cy="4660504"/>
                    </a:xfrm>
                    <a:prstGeom prst="rect">
                      <a:avLst/>
                    </a:prstGeom>
                  </pic:spPr>
                </pic:pic>
              </a:graphicData>
            </a:graphic>
          </wp:inline>
        </w:drawing>
      </w:r>
    </w:p>
    <w:p w:rsidR="0065202A" w:rsidRPr="0065202A" w:rsidRDefault="0065202A" w:rsidP="0065202A">
      <w:pPr>
        <w:pStyle w:val="Caption"/>
        <w:jc w:val="center"/>
        <w:rPr>
          <w:lang w:val="es-ES"/>
        </w:rPr>
      </w:pPr>
      <w:r w:rsidRPr="0065202A">
        <w:rPr>
          <w:lang w:val="es-ES"/>
        </w:rPr>
        <w:t xml:space="preserve">Figura </w:t>
      </w:r>
      <w:r w:rsidRPr="0065202A">
        <w:rPr>
          <w:lang w:val="es-ES"/>
        </w:rPr>
        <w:fldChar w:fldCharType="begin"/>
      </w:r>
      <w:r w:rsidRPr="0065202A">
        <w:rPr>
          <w:lang w:val="es-ES"/>
        </w:rPr>
        <w:instrText xml:space="preserve"> SEQ Figura \* ARABIC </w:instrText>
      </w:r>
      <w:r w:rsidRPr="0065202A">
        <w:rPr>
          <w:lang w:val="es-ES"/>
        </w:rPr>
        <w:fldChar w:fldCharType="separate"/>
      </w:r>
      <w:r w:rsidR="00E10567">
        <w:rPr>
          <w:noProof/>
          <w:lang w:val="es-ES"/>
        </w:rPr>
        <w:t>17</w:t>
      </w:r>
      <w:r w:rsidRPr="0065202A">
        <w:rPr>
          <w:lang w:val="es-ES"/>
        </w:rPr>
        <w:fldChar w:fldCharType="end"/>
      </w:r>
      <w:r w:rsidRPr="0065202A">
        <w:rPr>
          <w:lang w:val="es-ES"/>
        </w:rPr>
        <w:t>. Diagrama de secuencias. Consulta recorrido y mejores marcas asociadas a un ejercicio</w:t>
      </w:r>
    </w:p>
    <w:p w:rsidR="0065202A" w:rsidRDefault="0065202A" w:rsidP="0065202A">
      <w:pPr>
        <w:jc w:val="center"/>
        <w:rPr>
          <w:rFonts w:asciiTheme="majorHAnsi" w:eastAsiaTheme="majorEastAsia" w:hAnsiTheme="majorHAnsi" w:cstheme="majorBidi"/>
          <w:b/>
          <w:bCs/>
          <w:color w:val="000000" w:themeColor="text1"/>
          <w:lang w:val="es-ES"/>
        </w:rPr>
      </w:pPr>
      <w:r>
        <w:br w:type="page"/>
      </w:r>
    </w:p>
    <w:p w:rsidR="00FC7EF4" w:rsidRDefault="00FC7EF4" w:rsidP="00FC7EF4">
      <w:pPr>
        <w:pStyle w:val="Heading30"/>
      </w:pPr>
      <w:bookmarkStart w:id="22" w:name="_Toc328439612"/>
      <w:r>
        <w:lastRenderedPageBreak/>
        <w:t>Logout</w:t>
      </w:r>
      <w:bookmarkEnd w:id="22"/>
    </w:p>
    <w:p w:rsidR="000F130E" w:rsidRPr="000F130E" w:rsidRDefault="000F130E" w:rsidP="000F130E">
      <w:pPr>
        <w:pStyle w:val="Cuerpo"/>
      </w:pPr>
    </w:p>
    <w:p w:rsidR="00FC7EF4" w:rsidRDefault="00FC7EF4" w:rsidP="00FC7EF4">
      <w:pPr>
        <w:pStyle w:val="Cuerpo"/>
      </w:pPr>
      <w:r w:rsidRPr="00FC1FE1">
        <w:tab/>
        <w:t xml:space="preserve">Cualquier flujo de la aplicación que </w:t>
      </w:r>
      <w:r>
        <w:t xml:space="preserve">acabe la aplicación desencadenará el logout, siendo preciso volver a cursar el proceso de login siempre que se vuelve a iniciar la actividad. Este proceso no se encuentra recogido con su correspondiente diagrama de secuencias por tratarse de un proceso gestionado a nivel de SO. </w:t>
      </w:r>
    </w:p>
    <w:p w:rsidR="000F130E" w:rsidRDefault="000F130E" w:rsidP="00FC7EF4">
      <w:pPr>
        <w:pStyle w:val="Cuerpo"/>
      </w:pPr>
    </w:p>
    <w:p w:rsidR="00FC7EF4" w:rsidRDefault="00FC7EF4" w:rsidP="00FC7EF4">
      <w:pPr>
        <w:pStyle w:val="Heading30"/>
      </w:pPr>
      <w:bookmarkStart w:id="23" w:name="_Toc328439613"/>
      <w:r>
        <w:t>Cancelar cuenta</w:t>
      </w:r>
      <w:bookmarkEnd w:id="23"/>
    </w:p>
    <w:p w:rsidR="00FC7EF4" w:rsidRDefault="00FC7EF4" w:rsidP="00FC7EF4">
      <w:pPr>
        <w:pStyle w:val="Cuerpo"/>
      </w:pPr>
      <w:r>
        <w:tab/>
        <w:t xml:space="preserve">El proceso para cancelar una cuenta asociada a la aplicación puede realizarse por dos caminos, el primero supone el borrado completo de la aplicación desde el terminal, el siguiente implica borrar los datos persistidos por la misma. Una vez cancelada una cuenta, esta no podrá recuperarse. Se perderán también todos los datos asociados a la misma. </w:t>
      </w:r>
    </w:p>
    <w:p w:rsidR="00FC7EF4" w:rsidRDefault="00FC7EF4" w:rsidP="00FC7EF4">
      <w:pPr>
        <w:pStyle w:val="Cuerpo"/>
      </w:pPr>
      <w:r>
        <w:t xml:space="preserve">El primer camino requiere presionar el ícono de la aplicación desde el menú principal durante un par de segundos y arrastrarlo a la papelera una vez seleccionado. </w:t>
      </w:r>
    </w:p>
    <w:p w:rsidR="00FC7EF4" w:rsidRPr="00F057C2" w:rsidRDefault="00FC7EF4" w:rsidP="00FC7EF4">
      <w:pPr>
        <w:pStyle w:val="Cuerpo"/>
      </w:pPr>
      <w:r>
        <w:t xml:space="preserve">En cambio para borrar los datos asociados a la aplicación, es preciso seguir el </w:t>
      </w:r>
      <w:r w:rsidRPr="00F057C2">
        <w:t>camino: Ajustes &gt; Aplicaciones &gt; Administrar aplicaciones &gt; CalorieCalc &gt; Borrar datos.</w:t>
      </w:r>
    </w:p>
    <w:p w:rsidR="00FC7EF4" w:rsidRPr="00F057C2" w:rsidRDefault="00FC7EF4" w:rsidP="00FC7EF4">
      <w:pPr>
        <w:pStyle w:val="Cuerpo"/>
      </w:pPr>
      <w:r w:rsidRPr="00F057C2">
        <w:t>Este proceso no se especifica dentro</w:t>
      </w:r>
      <w:r>
        <w:t xml:space="preserve"> de este apartado por tratarse de un proceso gestionado a nivel de SO no implementado por el alumno.</w:t>
      </w:r>
    </w:p>
    <w:p w:rsidR="00FC7EF4" w:rsidRPr="00FC7EF4" w:rsidRDefault="00FC7EF4" w:rsidP="00FC7EF4">
      <w:pPr>
        <w:pStyle w:val="Cuerpo"/>
      </w:pPr>
    </w:p>
    <w:p w:rsidR="001457B5" w:rsidRDefault="001457B5" w:rsidP="001457B5">
      <w:pPr>
        <w:pStyle w:val="Cuerpo"/>
        <w:rPr>
          <w:rFonts w:asciiTheme="majorHAnsi" w:eastAsiaTheme="majorEastAsia" w:hAnsiTheme="majorHAnsi" w:cstheme="majorBidi"/>
          <w:color w:val="000000" w:themeColor="text1"/>
        </w:rPr>
      </w:pPr>
      <w:r>
        <w:br w:type="page"/>
      </w:r>
    </w:p>
    <w:p w:rsidR="00053A90" w:rsidRPr="000F130E" w:rsidRDefault="00053A90" w:rsidP="00B22FFA">
      <w:pPr>
        <w:pStyle w:val="Heading1"/>
        <w:rPr>
          <w:lang w:val="es-ES"/>
        </w:rPr>
      </w:pPr>
      <w:bookmarkStart w:id="24" w:name="_Toc305969443"/>
      <w:bookmarkStart w:id="25" w:name="_Toc328439614"/>
      <w:r w:rsidRPr="000F130E">
        <w:rPr>
          <w:lang w:val="es-ES"/>
        </w:rPr>
        <w:lastRenderedPageBreak/>
        <w:t>Diseño arquitectónico</w:t>
      </w:r>
      <w:bookmarkEnd w:id="24"/>
      <w:bookmarkEnd w:id="25"/>
    </w:p>
    <w:p w:rsidR="00FF4FAA" w:rsidRDefault="00FF4FAA" w:rsidP="00C16CDA">
      <w:pPr>
        <w:pStyle w:val="Cuerpo"/>
      </w:pPr>
    </w:p>
    <w:p w:rsidR="00C16CDA" w:rsidRPr="00CB6657" w:rsidRDefault="00C16CDA" w:rsidP="00C16CDA">
      <w:pPr>
        <w:pStyle w:val="Cuerpo"/>
      </w:pPr>
      <w:r>
        <w:t>La siguiente tabla</w:t>
      </w:r>
      <w:r w:rsidR="001B7F55">
        <w:t xml:space="preserve"> enseña de forma gráfica y resumida la totalidad de clases java que </w:t>
      </w:r>
      <w:r w:rsidR="005B4537">
        <w:t>compone</w:t>
      </w:r>
      <w:r w:rsidR="001B7F55">
        <w:t xml:space="preserve"> el sistema con su correspondiente distribución en la estructura del sistema.</w:t>
      </w:r>
    </w:p>
    <w:tbl>
      <w:tblPr>
        <w:tblStyle w:val="LightList-Accent5"/>
        <w:tblW w:w="9468" w:type="dxa"/>
        <w:tblLook w:val="04A0"/>
      </w:tblPr>
      <w:tblGrid>
        <w:gridCol w:w="4248"/>
        <w:gridCol w:w="5220"/>
      </w:tblGrid>
      <w:tr w:rsidR="00CC7624" w:rsidTr="00D31CE8">
        <w:trPr>
          <w:cnfStyle w:val="100000000000"/>
        </w:trPr>
        <w:tc>
          <w:tcPr>
            <w:cnfStyle w:val="001000000000"/>
            <w:tcW w:w="4248" w:type="dxa"/>
          </w:tcPr>
          <w:p w:rsidR="00CC7624" w:rsidRPr="00D31CE8" w:rsidRDefault="00CC7624" w:rsidP="00D31CE8">
            <w:pPr>
              <w:pStyle w:val="Cuerpo"/>
              <w:rPr>
                <w:sz w:val="32"/>
              </w:rPr>
            </w:pPr>
            <w:bookmarkStart w:id="26" w:name="_Toc305969444"/>
            <w:r w:rsidRPr="00D31CE8">
              <w:rPr>
                <w:sz w:val="32"/>
              </w:rPr>
              <w:t>Paquete</w:t>
            </w:r>
          </w:p>
        </w:tc>
        <w:tc>
          <w:tcPr>
            <w:tcW w:w="5220" w:type="dxa"/>
          </w:tcPr>
          <w:p w:rsidR="00CC7624" w:rsidRPr="00D31CE8" w:rsidRDefault="00CC7624" w:rsidP="00D31CE8">
            <w:pPr>
              <w:pStyle w:val="Cuerpo"/>
              <w:ind w:firstLine="0"/>
              <w:cnfStyle w:val="100000000000"/>
              <w:rPr>
                <w:sz w:val="32"/>
              </w:rPr>
            </w:pPr>
            <w:r w:rsidRPr="00D31CE8">
              <w:rPr>
                <w:sz w:val="32"/>
              </w:rPr>
              <w:t>Módulos</w:t>
            </w:r>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com.caloriecalc.beans</w:t>
            </w:r>
            <w:proofErr w:type="spellEnd"/>
          </w:p>
        </w:tc>
        <w:tc>
          <w:tcPr>
            <w:tcW w:w="5220" w:type="dxa"/>
          </w:tcPr>
          <w:p w:rsidR="00CC7624" w:rsidRDefault="00CC7624" w:rsidP="008E1FA7">
            <w:pPr>
              <w:pStyle w:val="Cuerpo"/>
              <w:spacing w:line="240" w:lineRule="auto"/>
              <w:cnfStyle w:val="000000100000"/>
            </w:pPr>
            <w:r>
              <w:t>Ejercicio</w:t>
            </w:r>
          </w:p>
          <w:p w:rsidR="00CC7624" w:rsidRDefault="00CC7624" w:rsidP="008E1FA7">
            <w:pPr>
              <w:pStyle w:val="Cuerpo"/>
              <w:spacing w:line="240" w:lineRule="auto"/>
              <w:cnfStyle w:val="000000100000"/>
            </w:pPr>
            <w:proofErr w:type="spellStart"/>
            <w:r>
              <w:t>LocationItemizaedOverlay</w:t>
            </w:r>
            <w:proofErr w:type="spellEnd"/>
          </w:p>
          <w:p w:rsidR="00CC7624" w:rsidRDefault="00CC7624" w:rsidP="003A6987">
            <w:pPr>
              <w:pStyle w:val="Cuerpo"/>
              <w:spacing w:line="240" w:lineRule="auto"/>
              <w:cnfStyle w:val="000000100000"/>
            </w:pPr>
            <w:r>
              <w:t>Serie</w:t>
            </w:r>
          </w:p>
        </w:tc>
      </w:tr>
      <w:tr w:rsidR="00CC7624" w:rsidTr="00D31CE8">
        <w:tc>
          <w:tcPr>
            <w:cnfStyle w:val="001000000000"/>
            <w:tcW w:w="4248" w:type="dxa"/>
            <w:vAlign w:val="center"/>
          </w:tcPr>
          <w:p w:rsidR="00CC7624" w:rsidRDefault="00CC7624" w:rsidP="00D31CE8">
            <w:pPr>
              <w:pStyle w:val="Cuerpo"/>
            </w:pPr>
            <w:proofErr w:type="spellStart"/>
            <w:r>
              <w:t>com.caloriecalc.content</w:t>
            </w:r>
            <w:proofErr w:type="spellEnd"/>
          </w:p>
        </w:tc>
        <w:tc>
          <w:tcPr>
            <w:tcW w:w="5220" w:type="dxa"/>
          </w:tcPr>
          <w:p w:rsidR="00CC7624" w:rsidRDefault="00CC7624" w:rsidP="003A6987">
            <w:pPr>
              <w:pStyle w:val="Cuerpo"/>
              <w:spacing w:line="240" w:lineRule="auto"/>
              <w:cnfStyle w:val="000000000000"/>
            </w:pPr>
            <w:proofErr w:type="spellStart"/>
            <w:r>
              <w:t>Eula</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com.caloriecalc.dao</w:t>
            </w:r>
            <w:proofErr w:type="spellEnd"/>
          </w:p>
        </w:tc>
        <w:tc>
          <w:tcPr>
            <w:tcW w:w="5220" w:type="dxa"/>
          </w:tcPr>
          <w:p w:rsidR="00CC7624" w:rsidRDefault="00CC7624" w:rsidP="008E1FA7">
            <w:pPr>
              <w:pStyle w:val="Cuerpo"/>
              <w:spacing w:line="240" w:lineRule="auto"/>
              <w:cnfStyle w:val="000000100000"/>
            </w:pPr>
            <w:proofErr w:type="spellStart"/>
            <w:r>
              <w:t>DatabaseHelper</w:t>
            </w:r>
            <w:proofErr w:type="spellEnd"/>
          </w:p>
          <w:p w:rsidR="00CC7624" w:rsidRDefault="00CC7624" w:rsidP="008E1FA7">
            <w:pPr>
              <w:pStyle w:val="Cuerpo"/>
              <w:spacing w:line="240" w:lineRule="auto"/>
              <w:cnfStyle w:val="000000100000"/>
            </w:pPr>
            <w:proofErr w:type="spellStart"/>
            <w:r>
              <w:t>DAOEjercicio</w:t>
            </w:r>
            <w:proofErr w:type="spellEnd"/>
          </w:p>
          <w:p w:rsidR="00CC7624" w:rsidRDefault="00CC7624" w:rsidP="008E1FA7">
            <w:pPr>
              <w:pStyle w:val="Cuerpo"/>
              <w:spacing w:line="240" w:lineRule="auto"/>
              <w:cnfStyle w:val="000000100000"/>
            </w:pPr>
            <w:proofErr w:type="spellStart"/>
            <w:r>
              <w:t>DAOProgreso</w:t>
            </w:r>
            <w:proofErr w:type="spellEnd"/>
          </w:p>
        </w:tc>
      </w:tr>
      <w:tr w:rsidR="00CC7624" w:rsidTr="00D31CE8">
        <w:tc>
          <w:tcPr>
            <w:cnfStyle w:val="001000000000"/>
            <w:tcW w:w="4248" w:type="dxa"/>
            <w:vAlign w:val="center"/>
          </w:tcPr>
          <w:p w:rsidR="00CC7624" w:rsidRDefault="00CC7624" w:rsidP="00D31CE8">
            <w:pPr>
              <w:pStyle w:val="Cuerpo"/>
            </w:pPr>
            <w:proofErr w:type="spellStart"/>
            <w:r>
              <w:t>com.caloriecalc.lao</w:t>
            </w:r>
            <w:proofErr w:type="spellEnd"/>
          </w:p>
        </w:tc>
        <w:tc>
          <w:tcPr>
            <w:tcW w:w="5220" w:type="dxa"/>
          </w:tcPr>
          <w:p w:rsidR="00CC7624" w:rsidRDefault="00CC7624" w:rsidP="008E1FA7">
            <w:pPr>
              <w:pStyle w:val="Cuerpo"/>
              <w:spacing w:line="240" w:lineRule="auto"/>
              <w:cnfStyle w:val="000000000000"/>
            </w:pPr>
            <w:proofErr w:type="spellStart"/>
            <w:r>
              <w:t>LAOEjercicio</w:t>
            </w:r>
            <w:proofErr w:type="spellEnd"/>
          </w:p>
          <w:p w:rsidR="00CC7624" w:rsidRDefault="00CC7624" w:rsidP="008E1FA7">
            <w:pPr>
              <w:pStyle w:val="Cuerpo"/>
              <w:spacing w:line="240" w:lineRule="auto"/>
              <w:cnfStyle w:val="000000000000"/>
            </w:pPr>
            <w:proofErr w:type="spellStart"/>
            <w:r>
              <w:t>LAOProgreso</w:t>
            </w:r>
            <w:proofErr w:type="spellEnd"/>
          </w:p>
          <w:p w:rsidR="00CC7624" w:rsidRDefault="00CC7624" w:rsidP="008E1FA7">
            <w:pPr>
              <w:pStyle w:val="Cuerpo"/>
              <w:spacing w:line="240" w:lineRule="auto"/>
              <w:cnfStyle w:val="000000000000"/>
            </w:pPr>
            <w:proofErr w:type="spellStart"/>
            <w:r>
              <w:t>Utilities</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com.caloriecalc.presentation</w:t>
            </w:r>
            <w:proofErr w:type="spellEnd"/>
          </w:p>
        </w:tc>
        <w:tc>
          <w:tcPr>
            <w:tcW w:w="5220" w:type="dxa"/>
          </w:tcPr>
          <w:p w:rsidR="00CC7624" w:rsidRDefault="00CC7624" w:rsidP="008E1FA7">
            <w:pPr>
              <w:pStyle w:val="Cuerpo"/>
              <w:spacing w:line="240" w:lineRule="auto"/>
              <w:cnfStyle w:val="000000100000"/>
            </w:pPr>
            <w:r>
              <w:t>CalorieCalc</w:t>
            </w:r>
          </w:p>
          <w:p w:rsidR="00CC7624" w:rsidRDefault="00CC7624" w:rsidP="008E1FA7">
            <w:pPr>
              <w:pStyle w:val="Cuerpo"/>
              <w:spacing w:line="240" w:lineRule="auto"/>
              <w:cnfStyle w:val="000000100000"/>
            </w:pPr>
            <w:proofErr w:type="spellStart"/>
            <w:r>
              <w:t>EjercicioActualActivity</w:t>
            </w:r>
            <w:proofErr w:type="spellEnd"/>
          </w:p>
          <w:p w:rsidR="00CC7624" w:rsidRDefault="00CC7624" w:rsidP="008E1FA7">
            <w:pPr>
              <w:pStyle w:val="Cuerpo"/>
              <w:spacing w:line="240" w:lineRule="auto"/>
              <w:cnfStyle w:val="000000100000"/>
            </w:pPr>
            <w:proofErr w:type="spellStart"/>
            <w:r>
              <w:t>MapViewActivity</w:t>
            </w:r>
            <w:proofErr w:type="spellEnd"/>
          </w:p>
          <w:p w:rsidR="00CC7624" w:rsidRDefault="00CC7624" w:rsidP="008E1FA7">
            <w:pPr>
              <w:pStyle w:val="Cuerpo"/>
              <w:spacing w:line="240" w:lineRule="auto"/>
              <w:cnfStyle w:val="000000100000"/>
            </w:pPr>
            <w:proofErr w:type="spellStart"/>
            <w:r>
              <w:t>NetworkSettings</w:t>
            </w:r>
            <w:proofErr w:type="spellEnd"/>
          </w:p>
          <w:p w:rsidR="00CC7624" w:rsidRDefault="00CC7624" w:rsidP="008E1FA7">
            <w:pPr>
              <w:pStyle w:val="Cuerpo"/>
              <w:spacing w:line="240" w:lineRule="auto"/>
              <w:cnfStyle w:val="000000100000"/>
            </w:pPr>
            <w:proofErr w:type="spellStart"/>
            <w:r>
              <w:t>StatsSelectingActivity</w:t>
            </w:r>
            <w:proofErr w:type="spellEnd"/>
          </w:p>
          <w:p w:rsidR="00CC7624" w:rsidRDefault="00CC7624" w:rsidP="008E1FA7">
            <w:pPr>
              <w:pStyle w:val="Cuerpo"/>
              <w:spacing w:line="240" w:lineRule="auto"/>
              <w:cnfStyle w:val="000000100000"/>
            </w:pPr>
            <w:proofErr w:type="spellStart"/>
            <w:r>
              <w:t>UserDataEditActivity</w:t>
            </w:r>
            <w:proofErr w:type="spellEnd"/>
          </w:p>
          <w:p w:rsidR="00CC7624" w:rsidRDefault="00CC7624" w:rsidP="008E1FA7">
            <w:pPr>
              <w:pStyle w:val="Cuerpo"/>
              <w:spacing w:line="240" w:lineRule="auto"/>
              <w:cnfStyle w:val="000000100000"/>
            </w:pPr>
            <w:proofErr w:type="spellStart"/>
            <w:r>
              <w:t>UserLoginActivity</w:t>
            </w:r>
            <w:proofErr w:type="spellEnd"/>
          </w:p>
          <w:p w:rsidR="00CC7624" w:rsidRDefault="00CC7624" w:rsidP="008E1FA7">
            <w:pPr>
              <w:pStyle w:val="Cuerpo"/>
              <w:spacing w:line="240" w:lineRule="auto"/>
              <w:cnfStyle w:val="000000100000"/>
            </w:pPr>
            <w:proofErr w:type="spellStart"/>
            <w:r>
              <w:lastRenderedPageBreak/>
              <w:t>UserRegistrationActivity</w:t>
            </w:r>
            <w:proofErr w:type="spellEnd"/>
          </w:p>
          <w:p w:rsidR="00CC7624" w:rsidRDefault="00CC7624" w:rsidP="008E1FA7">
            <w:pPr>
              <w:pStyle w:val="Cuerpo"/>
              <w:spacing w:line="240" w:lineRule="auto"/>
              <w:cnfStyle w:val="000000100000"/>
            </w:pPr>
            <w:proofErr w:type="spellStart"/>
            <w:r>
              <w:t>ValidateIdentityActivity</w:t>
            </w:r>
            <w:proofErr w:type="spellEnd"/>
          </w:p>
        </w:tc>
      </w:tr>
      <w:tr w:rsidR="00CC7624" w:rsidTr="00D31CE8">
        <w:tc>
          <w:tcPr>
            <w:cnfStyle w:val="001000000000"/>
            <w:tcW w:w="4248" w:type="dxa"/>
            <w:vAlign w:val="center"/>
          </w:tcPr>
          <w:p w:rsidR="00CC7624" w:rsidRDefault="00CC7624" w:rsidP="00D31CE8">
            <w:pPr>
              <w:pStyle w:val="Cuerpo"/>
            </w:pPr>
            <w:proofErr w:type="spellStart"/>
            <w:r>
              <w:lastRenderedPageBreak/>
              <w:t>com.caloriecalc.presentation.graphs</w:t>
            </w:r>
            <w:proofErr w:type="spellEnd"/>
          </w:p>
        </w:tc>
        <w:tc>
          <w:tcPr>
            <w:tcW w:w="5220" w:type="dxa"/>
          </w:tcPr>
          <w:p w:rsidR="00CC7624" w:rsidRDefault="00CC7624" w:rsidP="008E1FA7">
            <w:pPr>
              <w:pStyle w:val="Cuerpo"/>
              <w:spacing w:line="240" w:lineRule="auto"/>
              <w:cnfStyle w:val="000000000000"/>
            </w:pPr>
            <w:proofErr w:type="spellStart"/>
            <w:r>
              <w:t>Graph</w:t>
            </w:r>
            <w:proofErr w:type="spellEnd"/>
          </w:p>
          <w:p w:rsidR="00CC7624" w:rsidRDefault="00CC7624" w:rsidP="008E1FA7">
            <w:pPr>
              <w:pStyle w:val="Cuerpo"/>
              <w:spacing w:line="240" w:lineRule="auto"/>
              <w:cnfStyle w:val="000000000000"/>
            </w:pPr>
            <w:proofErr w:type="spellStart"/>
            <w:r>
              <w:t>BarGraph</w:t>
            </w:r>
            <w:proofErr w:type="spellEnd"/>
          </w:p>
          <w:p w:rsidR="00CC7624" w:rsidRDefault="00CC7624" w:rsidP="008E1FA7">
            <w:pPr>
              <w:pStyle w:val="Cuerpo"/>
              <w:spacing w:line="240" w:lineRule="auto"/>
              <w:cnfStyle w:val="000000000000"/>
            </w:pPr>
            <w:proofErr w:type="spellStart"/>
            <w:r>
              <w:t>LineGraph</w:t>
            </w:r>
            <w:proofErr w:type="spellEnd"/>
          </w:p>
          <w:p w:rsidR="00CC7624" w:rsidRDefault="00CC7624" w:rsidP="008E1FA7">
            <w:pPr>
              <w:pStyle w:val="Cuerpo"/>
              <w:spacing w:line="240" w:lineRule="auto"/>
              <w:cnfStyle w:val="000000000000"/>
            </w:pPr>
            <w:proofErr w:type="spellStart"/>
            <w:r>
              <w:t>PieGraph</w:t>
            </w:r>
            <w:proofErr w:type="spellEnd"/>
          </w:p>
          <w:p w:rsidR="00CC7624" w:rsidRDefault="00CC7624" w:rsidP="008E1FA7">
            <w:pPr>
              <w:pStyle w:val="Cuerpo"/>
              <w:spacing w:line="240" w:lineRule="auto"/>
              <w:cnfStyle w:val="000000000000"/>
            </w:pPr>
            <w:proofErr w:type="spellStart"/>
            <w:r>
              <w:t>ScatterGraph</w:t>
            </w:r>
            <w:proofErr w:type="spellEnd"/>
          </w:p>
          <w:p w:rsidR="00CC7624" w:rsidRDefault="00CC7624" w:rsidP="008E1FA7">
            <w:pPr>
              <w:pStyle w:val="Cuerpo"/>
              <w:spacing w:line="240" w:lineRule="auto"/>
              <w:cnfStyle w:val="000000000000"/>
            </w:pPr>
            <w:proofErr w:type="spellStart"/>
            <w:r>
              <w:t>WeightDialGraph</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com.caloriecalc.security</w:t>
            </w:r>
            <w:proofErr w:type="spellEnd"/>
          </w:p>
        </w:tc>
        <w:tc>
          <w:tcPr>
            <w:tcW w:w="5220" w:type="dxa"/>
          </w:tcPr>
          <w:p w:rsidR="00CC7624" w:rsidRDefault="00CC7624" w:rsidP="008E1FA7">
            <w:pPr>
              <w:pStyle w:val="Cuerpo"/>
              <w:spacing w:line="240" w:lineRule="auto"/>
              <w:cnfStyle w:val="000000100000"/>
            </w:pPr>
            <w:proofErr w:type="spellStart"/>
            <w:r>
              <w:t>Encrypt</w:t>
            </w:r>
            <w:proofErr w:type="spellEnd"/>
          </w:p>
        </w:tc>
      </w:tr>
      <w:tr w:rsidR="00CC7624" w:rsidTr="00D31CE8">
        <w:tc>
          <w:tcPr>
            <w:cnfStyle w:val="001000000000"/>
            <w:tcW w:w="4248" w:type="dxa"/>
            <w:vAlign w:val="center"/>
          </w:tcPr>
          <w:p w:rsidR="00CC7624" w:rsidRDefault="00CC7624" w:rsidP="00D31CE8">
            <w:pPr>
              <w:pStyle w:val="Cuerpo"/>
            </w:pPr>
            <w:proofErr w:type="spellStart"/>
            <w:r>
              <w:t>com.caloriecalc.services</w:t>
            </w:r>
            <w:proofErr w:type="spellEnd"/>
          </w:p>
        </w:tc>
        <w:tc>
          <w:tcPr>
            <w:tcW w:w="5220" w:type="dxa"/>
          </w:tcPr>
          <w:p w:rsidR="00CC7624" w:rsidRDefault="00CC7624" w:rsidP="008E1FA7">
            <w:pPr>
              <w:pStyle w:val="Cuerpo"/>
              <w:keepNext/>
              <w:spacing w:line="240" w:lineRule="auto"/>
              <w:cnfStyle w:val="000000000000"/>
            </w:pPr>
            <w:proofErr w:type="spellStart"/>
            <w:r>
              <w:t>LocationService</w:t>
            </w:r>
            <w:proofErr w:type="spellEnd"/>
          </w:p>
        </w:tc>
      </w:tr>
    </w:tbl>
    <w:p w:rsidR="00CB6657" w:rsidRDefault="00C16CDA" w:rsidP="00C16CDA">
      <w:pPr>
        <w:pStyle w:val="Caption"/>
        <w:jc w:val="center"/>
        <w:rPr>
          <w:lang w:val="es-ES"/>
        </w:rPr>
      </w:pPr>
      <w:r w:rsidRPr="00C16CDA">
        <w:rPr>
          <w:lang w:val="es-ES"/>
        </w:rPr>
        <w:t xml:space="preserve">Tabla </w:t>
      </w:r>
      <w:r w:rsidRPr="00C16CDA">
        <w:rPr>
          <w:lang w:val="es-ES"/>
        </w:rPr>
        <w:fldChar w:fldCharType="begin"/>
      </w:r>
      <w:r w:rsidRPr="00C16CDA">
        <w:rPr>
          <w:lang w:val="es-ES"/>
        </w:rPr>
        <w:instrText xml:space="preserve"> SEQ Tabla \* ARABIC </w:instrText>
      </w:r>
      <w:r w:rsidRPr="00C16CDA">
        <w:rPr>
          <w:lang w:val="es-ES"/>
        </w:rPr>
        <w:fldChar w:fldCharType="separate"/>
      </w:r>
      <w:r w:rsidR="00E10567">
        <w:rPr>
          <w:noProof/>
          <w:lang w:val="es-ES"/>
        </w:rPr>
        <w:t>3</w:t>
      </w:r>
      <w:r w:rsidRPr="00C16CDA">
        <w:rPr>
          <w:lang w:val="es-ES"/>
        </w:rPr>
        <w:fldChar w:fldCharType="end"/>
      </w:r>
      <w:r w:rsidRPr="00C16CDA">
        <w:rPr>
          <w:lang w:val="es-ES"/>
        </w:rPr>
        <w:t>. Resumen de paquetes y módulos que componen</w:t>
      </w:r>
      <w:r>
        <w:rPr>
          <w:lang w:val="es-ES"/>
        </w:rPr>
        <w:t xml:space="preserve"> el sistema</w:t>
      </w:r>
    </w:p>
    <w:p w:rsidR="007549ED" w:rsidRDefault="007549ED" w:rsidP="008E1FA7">
      <w:pPr>
        <w:rPr>
          <w:lang w:val="es-ES"/>
        </w:rPr>
      </w:pPr>
    </w:p>
    <w:p w:rsidR="008E1FA7" w:rsidRDefault="008E1FA7" w:rsidP="008E1FA7">
      <w:pPr>
        <w:rPr>
          <w:lang w:val="es-ES"/>
        </w:rPr>
      </w:pPr>
      <w:r>
        <w:rPr>
          <w:lang w:val="es-ES"/>
        </w:rPr>
        <w:t>A continuación cada uno de estos paquetes se describe con más detalle.</w:t>
      </w:r>
    </w:p>
    <w:p w:rsidR="001B7F55" w:rsidRPr="008E1FA7" w:rsidRDefault="001B7F55" w:rsidP="008E1FA7">
      <w:pPr>
        <w:rPr>
          <w:lang w:val="es-ES"/>
        </w:rPr>
      </w:pPr>
    </w:p>
    <w:p w:rsidR="00E07EA3" w:rsidRDefault="00E07EA3">
      <w:pPr>
        <w:rPr>
          <w:rFonts w:asciiTheme="majorHAnsi" w:eastAsiaTheme="majorEastAsia" w:hAnsiTheme="majorHAnsi" w:cstheme="majorBidi"/>
          <w:b/>
          <w:bCs/>
          <w:iCs/>
          <w:color w:val="000000" w:themeColor="text1"/>
          <w:sz w:val="28"/>
          <w:szCs w:val="26"/>
          <w:lang w:val="es-ES"/>
        </w:rPr>
      </w:pPr>
      <w:bookmarkStart w:id="27" w:name="_Toc328439615"/>
      <w:r>
        <w:br w:type="page"/>
      </w:r>
    </w:p>
    <w:p w:rsidR="00053A90" w:rsidRDefault="00053A90" w:rsidP="00A02A36">
      <w:pPr>
        <w:pStyle w:val="Heading2"/>
      </w:pPr>
      <w:r w:rsidRPr="008F1606">
        <w:lastRenderedPageBreak/>
        <w:t xml:space="preserve">Paquete: </w:t>
      </w:r>
      <w:bookmarkEnd w:id="26"/>
      <w:proofErr w:type="spellStart"/>
      <w:r w:rsidR="00A02A36">
        <w:t>com.caloriecalc.beans</w:t>
      </w:r>
      <w:bookmarkEnd w:id="27"/>
      <w:proofErr w:type="spellEnd"/>
    </w:p>
    <w:p w:rsidR="00536073" w:rsidRDefault="003262A5" w:rsidP="003262A5">
      <w:pPr>
        <w:pStyle w:val="Cuerpo"/>
      </w:pPr>
      <w:r>
        <w:t xml:space="preserve">Dentro de este paquete se localizan todos los </w:t>
      </w:r>
      <w:proofErr w:type="spellStart"/>
      <w:r>
        <w:t>beans</w:t>
      </w:r>
      <w:proofErr w:type="spellEnd"/>
      <w:r>
        <w:t xml:space="preserve"> internos del sistema utilizados para comunicarse entre la capa de datos y la capa de lógica</w:t>
      </w:r>
      <w:r w:rsidR="00536073">
        <w:t>, también serán utilizados para comunicarse entre la capa de lógica y la de presentación</w:t>
      </w:r>
      <w:r>
        <w:t xml:space="preserve">. </w:t>
      </w:r>
    </w:p>
    <w:p w:rsidR="003262A5" w:rsidRDefault="003262A5" w:rsidP="003262A5">
      <w:pPr>
        <w:pStyle w:val="Cuerpo"/>
      </w:pPr>
      <w:r>
        <w:t xml:space="preserve">Estos </w:t>
      </w:r>
      <w:proofErr w:type="spellStart"/>
      <w:r>
        <w:t>beans</w:t>
      </w:r>
      <w:proofErr w:type="spellEnd"/>
      <w:r>
        <w:t xml:space="preserve"> solo incluyen métodos </w:t>
      </w:r>
      <w:proofErr w:type="spellStart"/>
      <w:r>
        <w:t>getters</w:t>
      </w:r>
      <w:proofErr w:type="spellEnd"/>
      <w:r>
        <w:t xml:space="preserve"> y </w:t>
      </w:r>
      <w:proofErr w:type="spellStart"/>
      <w:r>
        <w:t>setters</w:t>
      </w:r>
      <w:proofErr w:type="spellEnd"/>
      <w:r>
        <w:t xml:space="preserve"> además de los at</w:t>
      </w:r>
      <w:r w:rsidR="00E07EA3">
        <w:t>ributos que definen los objetos en el esquema de base datos.</w:t>
      </w:r>
      <w:r w:rsidR="007549ED">
        <w:t xml:space="preserve"> La clase serie se utiliza para alimentar las gráficas con datos representativos.</w:t>
      </w:r>
    </w:p>
    <w:p w:rsidR="003262A5" w:rsidRDefault="003262A5" w:rsidP="003262A5">
      <w:pPr>
        <w:pStyle w:val="Cuerpo"/>
      </w:pPr>
      <w:r>
        <w:t xml:space="preserve">Los </w:t>
      </w:r>
      <w:proofErr w:type="spellStart"/>
      <w:r>
        <w:t>beans</w:t>
      </w:r>
      <w:proofErr w:type="spellEnd"/>
      <w:r>
        <w:t xml:space="preserve"> definidos dentro de este paquete son:</w:t>
      </w:r>
    </w:p>
    <w:p w:rsidR="003262A5" w:rsidRDefault="003262A5" w:rsidP="003262A5">
      <w:pPr>
        <w:pStyle w:val="Cuerpo"/>
        <w:numPr>
          <w:ilvl w:val="0"/>
          <w:numId w:val="15"/>
        </w:numPr>
      </w:pPr>
      <w:r>
        <w:t>Ejercicio</w:t>
      </w:r>
    </w:p>
    <w:p w:rsidR="00E07EA3" w:rsidRDefault="003262A5" w:rsidP="00A02A36">
      <w:pPr>
        <w:pStyle w:val="Cuerpo"/>
        <w:numPr>
          <w:ilvl w:val="0"/>
          <w:numId w:val="15"/>
        </w:numPr>
      </w:pPr>
      <w:r>
        <w:t>Progreso</w:t>
      </w:r>
      <w:bookmarkStart w:id="28" w:name="_Toc305969445"/>
      <w:bookmarkStart w:id="29" w:name="_Toc328439616"/>
    </w:p>
    <w:p w:rsidR="00E07EA3" w:rsidRDefault="00E07EA3" w:rsidP="00A02A36">
      <w:pPr>
        <w:pStyle w:val="Cuerpo"/>
        <w:numPr>
          <w:ilvl w:val="0"/>
          <w:numId w:val="15"/>
        </w:numPr>
      </w:pPr>
      <w:r>
        <w:t>Serie</w:t>
      </w:r>
    </w:p>
    <w:p w:rsidR="00E07EA3" w:rsidRDefault="00E07EA3" w:rsidP="00E07EA3">
      <w:pPr>
        <w:pStyle w:val="Cuerpo"/>
        <w:ind w:left="360" w:firstLine="0"/>
      </w:pPr>
      <w:r>
        <w:t xml:space="preserve">Se  cuenta como mínimo con las siguientes clases con sus </w:t>
      </w:r>
      <w:proofErr w:type="spellStart"/>
      <w:r>
        <w:t>getters</w:t>
      </w:r>
      <w:proofErr w:type="spellEnd"/>
      <w:r>
        <w:t xml:space="preserve"> y </w:t>
      </w:r>
      <w:proofErr w:type="spellStart"/>
      <w:r>
        <w:t>setters</w:t>
      </w:r>
      <w:proofErr w:type="spellEnd"/>
      <w:r>
        <w:t>:</w:t>
      </w:r>
    </w:p>
    <w:p w:rsidR="00E07EA3" w:rsidRDefault="00E07EA3" w:rsidP="00E07EA3">
      <w:pPr>
        <w:pStyle w:val="Cuerpo"/>
        <w:keepNext/>
        <w:ind w:left="360" w:firstLine="0"/>
        <w:jc w:val="center"/>
      </w:pPr>
      <w:r>
        <w:rPr>
          <w:noProof/>
          <w:lang w:val="en-US"/>
        </w:rPr>
        <w:drawing>
          <wp:inline distT="0" distB="0" distL="0" distR="0">
            <wp:extent cx="4943475" cy="2476500"/>
            <wp:effectExtent l="19050" t="19050" r="28575" b="19050"/>
            <wp:docPr id="55" name="Picture 54" descr="b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ns.JPG"/>
                    <pic:cNvPicPr/>
                  </pic:nvPicPr>
                  <pic:blipFill>
                    <a:blip r:embed="rId28" cstate="print"/>
                    <a:stretch>
                      <a:fillRect/>
                    </a:stretch>
                  </pic:blipFill>
                  <pic:spPr>
                    <a:xfrm>
                      <a:off x="0" y="0"/>
                      <a:ext cx="4943475" cy="2476500"/>
                    </a:xfrm>
                    <a:prstGeom prst="rect">
                      <a:avLst/>
                    </a:prstGeom>
                    <a:ln>
                      <a:solidFill>
                        <a:schemeClr val="tx1"/>
                      </a:solidFill>
                    </a:ln>
                  </pic:spPr>
                </pic:pic>
              </a:graphicData>
            </a:graphic>
          </wp:inline>
        </w:drawing>
      </w:r>
    </w:p>
    <w:p w:rsidR="00E07EA3" w:rsidRPr="00536073" w:rsidRDefault="00E07EA3" w:rsidP="00536073">
      <w:pPr>
        <w:pStyle w:val="Caption"/>
        <w:jc w:val="center"/>
        <w:rPr>
          <w:lang w:val="es-ES"/>
        </w:rPr>
      </w:pPr>
      <w:r w:rsidRPr="00E07EA3">
        <w:rPr>
          <w:lang w:val="es-ES"/>
        </w:rPr>
        <w:t xml:space="preserve">Figura </w:t>
      </w:r>
      <w:r w:rsidRPr="00E07EA3">
        <w:rPr>
          <w:lang w:val="es-ES"/>
        </w:rPr>
        <w:fldChar w:fldCharType="begin"/>
      </w:r>
      <w:r w:rsidRPr="00E07EA3">
        <w:rPr>
          <w:lang w:val="es-ES"/>
        </w:rPr>
        <w:instrText xml:space="preserve"> SEQ Figura \* ARABIC </w:instrText>
      </w:r>
      <w:r w:rsidRPr="00E07EA3">
        <w:rPr>
          <w:lang w:val="es-ES"/>
        </w:rPr>
        <w:fldChar w:fldCharType="separate"/>
      </w:r>
      <w:r w:rsidR="00E10567">
        <w:rPr>
          <w:noProof/>
          <w:lang w:val="es-ES"/>
        </w:rPr>
        <w:t>18</w:t>
      </w:r>
      <w:r w:rsidRPr="00E07EA3">
        <w:rPr>
          <w:lang w:val="es-ES"/>
        </w:rPr>
        <w:fldChar w:fldCharType="end"/>
      </w:r>
      <w:r w:rsidRPr="00E07EA3">
        <w:rPr>
          <w:lang w:val="es-ES"/>
        </w:rPr>
        <w:t xml:space="preserve">. Paquete </w:t>
      </w:r>
      <w:proofErr w:type="spellStart"/>
      <w:r w:rsidRPr="00E07EA3">
        <w:rPr>
          <w:lang w:val="es-ES"/>
        </w:rPr>
        <w:t>com.caloriecalc.beans</w:t>
      </w:r>
      <w:proofErr w:type="spellEnd"/>
      <w:r w:rsidRPr="00E07EA3">
        <w:rPr>
          <w:lang w:val="es-ES"/>
        </w:rPr>
        <w:t>. Diagrama de clases</w:t>
      </w:r>
    </w:p>
    <w:p w:rsidR="00053A90" w:rsidRDefault="00053A90" w:rsidP="00A02A36">
      <w:pPr>
        <w:pStyle w:val="Heading2"/>
      </w:pPr>
      <w:r w:rsidRPr="00A02A36">
        <w:lastRenderedPageBreak/>
        <w:t xml:space="preserve">Paquete: </w:t>
      </w:r>
      <w:bookmarkEnd w:id="28"/>
      <w:proofErr w:type="spellStart"/>
      <w:r w:rsidR="00A02A36" w:rsidRPr="00A02A36">
        <w:t>com.caloriecalc.content</w:t>
      </w:r>
      <w:bookmarkEnd w:id="29"/>
      <w:proofErr w:type="spellEnd"/>
    </w:p>
    <w:p w:rsidR="00E77464" w:rsidRPr="00734389" w:rsidRDefault="003262A5" w:rsidP="00734389">
      <w:pPr>
        <w:pStyle w:val="Cuerpo"/>
      </w:pPr>
      <w:r>
        <w:t xml:space="preserve">Dentro de este paquete se incluyen las clases relacionadas con el tratamiento de contenido tales como clase </w:t>
      </w:r>
      <w:proofErr w:type="spellStart"/>
      <w:r>
        <w:t>Eula</w:t>
      </w:r>
      <w:proofErr w:type="spellEnd"/>
      <w:r>
        <w:t xml:space="preserve"> utilizada para enseñar el </w:t>
      </w:r>
      <w:proofErr w:type="spellStart"/>
      <w:r>
        <w:t>End</w:t>
      </w:r>
      <w:proofErr w:type="spellEnd"/>
      <w:r>
        <w:t xml:space="preserve"> </w:t>
      </w:r>
      <w:proofErr w:type="spellStart"/>
      <w:r>
        <w:t>User</w:t>
      </w:r>
      <w:proofErr w:type="spellEnd"/>
      <w:r>
        <w:t xml:space="preserve"> </w:t>
      </w:r>
      <w:proofErr w:type="spellStart"/>
      <w:r>
        <w:t>Licence</w:t>
      </w:r>
      <w:proofErr w:type="spellEnd"/>
      <w:r>
        <w:t xml:space="preserve"> </w:t>
      </w:r>
      <w:proofErr w:type="spellStart"/>
      <w:r>
        <w:t>Agreement</w:t>
      </w:r>
      <w:proofErr w:type="spellEnd"/>
      <w:r>
        <w:t xml:space="preserve"> la primera vez que se ejecuta la aplicación.</w:t>
      </w:r>
      <w:bookmarkStart w:id="30" w:name="_Toc328439617"/>
    </w:p>
    <w:p w:rsidR="00A02A36" w:rsidRDefault="00A02A36" w:rsidP="00A02A36">
      <w:pPr>
        <w:pStyle w:val="Heading2"/>
      </w:pPr>
      <w:r>
        <w:t xml:space="preserve">Paquete: </w:t>
      </w:r>
      <w:proofErr w:type="spellStart"/>
      <w:r>
        <w:t>com.caloriecalc.dao</w:t>
      </w:r>
      <w:bookmarkEnd w:id="30"/>
      <w:proofErr w:type="spellEnd"/>
    </w:p>
    <w:p w:rsidR="003262A5" w:rsidRDefault="003262A5" w:rsidP="003262A5">
      <w:pPr>
        <w:pStyle w:val="Cuerpo"/>
      </w:pPr>
      <w:r w:rsidRPr="003262A5">
        <w:t>Contiene las clases que actuarán en la gestión con las bases de datos</w:t>
      </w:r>
      <w:r w:rsidR="00C97B30">
        <w:t xml:space="preserve">, esta interfaz corresponde a la capa de datos del sistema. La clase </w:t>
      </w:r>
      <w:proofErr w:type="spellStart"/>
      <w:r w:rsidR="00C97B30">
        <w:t>DataBaseHelper</w:t>
      </w:r>
      <w:proofErr w:type="spellEnd"/>
      <w:r w:rsidR="00C97B30">
        <w:t xml:space="preserve"> se encarga de abrir y cerrar la conexión con la base de datos, su creación y todos los métodos genéricos. Dentro de este paquete</w:t>
      </w:r>
      <w:r w:rsidRPr="003262A5">
        <w:t xml:space="preserve"> </w:t>
      </w:r>
      <w:r w:rsidR="00C97B30">
        <w:t>también se encuentra una clase por cada tabla presente en el sistema, Ejercicio y Progreso</w:t>
      </w:r>
      <w:r w:rsidR="000B5087">
        <w:t>, ambas</w:t>
      </w:r>
      <w:r w:rsidR="00C97B30">
        <w:t xml:space="preserve"> extienden de </w:t>
      </w:r>
      <w:proofErr w:type="spellStart"/>
      <w:r w:rsidR="00C97B30">
        <w:t>DataBaseHelper</w:t>
      </w:r>
      <w:proofErr w:type="spellEnd"/>
      <w:r w:rsidR="00C97B30">
        <w:t>.</w:t>
      </w:r>
      <w:r w:rsidR="00E77464">
        <w:t xml:space="preserve"> Tal como se describe en el siguiente esquema:</w:t>
      </w:r>
    </w:p>
    <w:p w:rsidR="00E77464" w:rsidRDefault="00E77464" w:rsidP="00E77464">
      <w:pPr>
        <w:pStyle w:val="Cuerpo"/>
        <w:keepNext/>
        <w:jc w:val="center"/>
      </w:pPr>
      <w:r>
        <w:rPr>
          <w:noProof/>
          <w:lang w:val="en-US"/>
        </w:rPr>
        <w:drawing>
          <wp:inline distT="0" distB="0" distL="0" distR="0">
            <wp:extent cx="5762445" cy="3597215"/>
            <wp:effectExtent l="19050" t="19050" r="9705" b="22285"/>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l="3019"/>
                    <a:stretch>
                      <a:fillRect/>
                    </a:stretch>
                  </pic:blipFill>
                  <pic:spPr bwMode="auto">
                    <a:xfrm>
                      <a:off x="0" y="0"/>
                      <a:ext cx="5762445" cy="3597215"/>
                    </a:xfrm>
                    <a:prstGeom prst="rect">
                      <a:avLst/>
                    </a:prstGeom>
                    <a:noFill/>
                    <a:ln w="9525">
                      <a:solidFill>
                        <a:schemeClr val="tx1"/>
                      </a:solidFill>
                      <a:miter lim="800000"/>
                      <a:headEnd/>
                      <a:tailEnd/>
                    </a:ln>
                  </pic:spPr>
                </pic:pic>
              </a:graphicData>
            </a:graphic>
          </wp:inline>
        </w:drawing>
      </w:r>
    </w:p>
    <w:p w:rsidR="00E77464" w:rsidRPr="00734389" w:rsidRDefault="00E77464" w:rsidP="00734389">
      <w:pPr>
        <w:pStyle w:val="Caption"/>
        <w:jc w:val="center"/>
        <w:rPr>
          <w:lang w:val="es-ES"/>
        </w:rPr>
      </w:pPr>
      <w:r w:rsidRPr="00E77464">
        <w:rPr>
          <w:lang w:val="es-ES"/>
        </w:rPr>
        <w:t xml:space="preserve">Figura </w:t>
      </w:r>
      <w:r w:rsidRPr="00E77464">
        <w:rPr>
          <w:lang w:val="es-ES"/>
        </w:rPr>
        <w:fldChar w:fldCharType="begin"/>
      </w:r>
      <w:r w:rsidRPr="00E77464">
        <w:rPr>
          <w:lang w:val="es-ES"/>
        </w:rPr>
        <w:instrText xml:space="preserve"> SEQ Figura \* ARABIC </w:instrText>
      </w:r>
      <w:r w:rsidRPr="00E77464">
        <w:rPr>
          <w:lang w:val="es-ES"/>
        </w:rPr>
        <w:fldChar w:fldCharType="separate"/>
      </w:r>
      <w:r w:rsidR="00E10567">
        <w:rPr>
          <w:noProof/>
          <w:lang w:val="es-ES"/>
        </w:rPr>
        <w:t>19</w:t>
      </w:r>
      <w:r w:rsidRPr="00E77464">
        <w:rPr>
          <w:lang w:val="es-ES"/>
        </w:rPr>
        <w:fldChar w:fldCharType="end"/>
      </w:r>
      <w:r w:rsidRPr="00E77464">
        <w:rPr>
          <w:lang w:val="es-ES"/>
        </w:rPr>
        <w:t xml:space="preserve">. Paquete </w:t>
      </w:r>
      <w:proofErr w:type="spellStart"/>
      <w:r w:rsidRPr="00E77464">
        <w:rPr>
          <w:lang w:val="es-ES"/>
        </w:rPr>
        <w:t>com.caloriecalc.dao</w:t>
      </w:r>
      <w:proofErr w:type="spellEnd"/>
      <w:r w:rsidRPr="00E77464">
        <w:rPr>
          <w:lang w:val="es-ES"/>
        </w:rPr>
        <w:t>. Diagrama de clases.</w:t>
      </w:r>
      <w:bookmarkStart w:id="31" w:name="_Toc328439618"/>
    </w:p>
    <w:p w:rsidR="00A02A36" w:rsidRDefault="00A02A36" w:rsidP="00A02A36">
      <w:pPr>
        <w:pStyle w:val="Heading2"/>
      </w:pPr>
      <w:r>
        <w:lastRenderedPageBreak/>
        <w:t xml:space="preserve">Paquete: </w:t>
      </w:r>
      <w:proofErr w:type="spellStart"/>
      <w:r>
        <w:t>com.caloriecalc.lao</w:t>
      </w:r>
      <w:bookmarkEnd w:id="31"/>
      <w:proofErr w:type="spellEnd"/>
    </w:p>
    <w:p w:rsidR="00703437" w:rsidRDefault="00703437" w:rsidP="00703437">
      <w:pPr>
        <w:pStyle w:val="Cuerpo"/>
      </w:pPr>
      <w:r>
        <w:t>Dentro de este paquete se encapsula la lógica de negocio del sistema. Esta capa se corresponde con la capa de lógica de la arquitectura de tres capas.</w:t>
      </w:r>
    </w:p>
    <w:p w:rsidR="00E77464" w:rsidRDefault="00E77464" w:rsidP="00703437">
      <w:pPr>
        <w:pStyle w:val="Cuerpo"/>
      </w:pPr>
      <w:r>
        <w:t xml:space="preserve">Como mínimo este paquete deberá contar con una clase que corresponda a cada tipo de </w:t>
      </w:r>
      <w:proofErr w:type="spellStart"/>
      <w:r>
        <w:t>dao</w:t>
      </w:r>
      <w:proofErr w:type="spellEnd"/>
      <w:r>
        <w:t xml:space="preserve">. Un objeto de lógica puede necesitar de más de un tipo de objeto de datos. Por ejemplo el </w:t>
      </w:r>
      <w:proofErr w:type="spellStart"/>
      <w:r>
        <w:t>LaoEjercicio</w:t>
      </w:r>
      <w:proofErr w:type="spellEnd"/>
      <w:r>
        <w:t xml:space="preserve"> utiliza un objeto de tipo </w:t>
      </w:r>
      <w:proofErr w:type="spellStart"/>
      <w:r>
        <w:t>DaoEjercicio</w:t>
      </w:r>
      <w:proofErr w:type="spellEnd"/>
      <w:r>
        <w:t xml:space="preserve">, mientras que un objeto de tipo </w:t>
      </w:r>
      <w:proofErr w:type="spellStart"/>
      <w:r>
        <w:t>LaoProgreso</w:t>
      </w:r>
      <w:proofErr w:type="spellEnd"/>
      <w:r>
        <w:t xml:space="preserve"> necesita tanto un </w:t>
      </w:r>
      <w:proofErr w:type="spellStart"/>
      <w:r>
        <w:t>DaoProgreso</w:t>
      </w:r>
      <w:proofErr w:type="spellEnd"/>
      <w:r>
        <w:t xml:space="preserve"> como un </w:t>
      </w:r>
      <w:proofErr w:type="spellStart"/>
      <w:r>
        <w:t>DaoEjercicio</w:t>
      </w:r>
      <w:proofErr w:type="spellEnd"/>
      <w:r>
        <w:t xml:space="preserve">. </w:t>
      </w:r>
    </w:p>
    <w:p w:rsidR="002D6FCF" w:rsidRDefault="002D6FCF" w:rsidP="002D6FCF">
      <w:pPr>
        <w:pStyle w:val="Cuerpo"/>
        <w:keepNext/>
        <w:jc w:val="center"/>
      </w:pPr>
      <w:r>
        <w:rPr>
          <w:noProof/>
          <w:lang w:val="en-US"/>
        </w:rPr>
        <w:drawing>
          <wp:inline distT="0" distB="0" distL="0" distR="0">
            <wp:extent cx="5943600" cy="1466850"/>
            <wp:effectExtent l="19050" t="19050" r="19050" b="19050"/>
            <wp:docPr id="54" name="Picture 53" descr="l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o.JPG"/>
                    <pic:cNvPicPr/>
                  </pic:nvPicPr>
                  <pic:blipFill>
                    <a:blip r:embed="rId30" cstate="print"/>
                    <a:stretch>
                      <a:fillRect/>
                    </a:stretch>
                  </pic:blipFill>
                  <pic:spPr>
                    <a:xfrm>
                      <a:off x="0" y="0"/>
                      <a:ext cx="5943600" cy="1466850"/>
                    </a:xfrm>
                    <a:prstGeom prst="rect">
                      <a:avLst/>
                    </a:prstGeom>
                    <a:ln>
                      <a:solidFill>
                        <a:schemeClr val="tx1"/>
                      </a:solidFill>
                    </a:ln>
                  </pic:spPr>
                </pic:pic>
              </a:graphicData>
            </a:graphic>
          </wp:inline>
        </w:drawing>
      </w:r>
    </w:p>
    <w:p w:rsidR="00E77464" w:rsidRDefault="002D6FCF" w:rsidP="002D6FCF">
      <w:pPr>
        <w:pStyle w:val="Caption"/>
        <w:jc w:val="center"/>
        <w:rPr>
          <w:lang w:val="es-ES"/>
        </w:rPr>
      </w:pPr>
      <w:r w:rsidRPr="002D6FCF">
        <w:rPr>
          <w:lang w:val="es-ES"/>
        </w:rPr>
        <w:t xml:space="preserve">Figura </w:t>
      </w:r>
      <w:r w:rsidRPr="002D6FCF">
        <w:rPr>
          <w:lang w:val="es-ES"/>
        </w:rPr>
        <w:fldChar w:fldCharType="begin"/>
      </w:r>
      <w:r w:rsidRPr="002D6FCF">
        <w:rPr>
          <w:lang w:val="es-ES"/>
        </w:rPr>
        <w:instrText xml:space="preserve"> SEQ Figura \* ARABIC </w:instrText>
      </w:r>
      <w:r w:rsidRPr="002D6FCF">
        <w:rPr>
          <w:lang w:val="es-ES"/>
        </w:rPr>
        <w:fldChar w:fldCharType="separate"/>
      </w:r>
      <w:r w:rsidR="00E10567">
        <w:rPr>
          <w:noProof/>
          <w:lang w:val="es-ES"/>
        </w:rPr>
        <w:t>20</w:t>
      </w:r>
      <w:r w:rsidRPr="002D6FCF">
        <w:rPr>
          <w:lang w:val="es-ES"/>
        </w:rPr>
        <w:fldChar w:fldCharType="end"/>
      </w:r>
      <w:r w:rsidRPr="002D6FCF">
        <w:rPr>
          <w:lang w:val="es-ES"/>
        </w:rPr>
        <w:t xml:space="preserve">. Paquete </w:t>
      </w:r>
      <w:proofErr w:type="spellStart"/>
      <w:r w:rsidRPr="002D6FCF">
        <w:rPr>
          <w:lang w:val="es-ES"/>
        </w:rPr>
        <w:t>com.caloriecalc.lao</w:t>
      </w:r>
      <w:proofErr w:type="spellEnd"/>
      <w:r w:rsidRPr="002D6FCF">
        <w:rPr>
          <w:lang w:val="es-ES"/>
        </w:rPr>
        <w:t>. Diagrama de clases</w:t>
      </w:r>
    </w:p>
    <w:p w:rsidR="002D6FCF" w:rsidRPr="002D6FCF" w:rsidRDefault="002D6FCF" w:rsidP="002D6FCF">
      <w:pPr>
        <w:rPr>
          <w:lang w:val="es-ES"/>
        </w:rPr>
      </w:pPr>
    </w:p>
    <w:p w:rsidR="00A02A36" w:rsidRDefault="00A02A36" w:rsidP="00A02A36">
      <w:pPr>
        <w:pStyle w:val="Heading2"/>
      </w:pPr>
      <w:bookmarkStart w:id="32" w:name="_Toc328439619"/>
      <w:r>
        <w:t xml:space="preserve">Paquete: </w:t>
      </w:r>
      <w:proofErr w:type="spellStart"/>
      <w:r>
        <w:t>com.caloriecalc.presentation</w:t>
      </w:r>
      <w:bookmarkEnd w:id="32"/>
      <w:proofErr w:type="spellEnd"/>
    </w:p>
    <w:p w:rsidR="00D049E4" w:rsidRDefault="00D049E4" w:rsidP="00D049E4">
      <w:pPr>
        <w:pStyle w:val="Cuerpo"/>
      </w:pPr>
      <w:r>
        <w:t>Dentro de este paquete se encuentran todos los controladores que interactúan con las vistas. En general existe una clase de presentación por cada vista, aunque una misma vista podría ser perfectamente contr</w:t>
      </w:r>
      <w:r w:rsidR="00734389">
        <w:t>olada por más de un controlador.</w:t>
      </w:r>
    </w:p>
    <w:p w:rsidR="00F65ED1" w:rsidRPr="00D049E4" w:rsidRDefault="00F65ED1" w:rsidP="00D049E4">
      <w:pPr>
        <w:pStyle w:val="Cuerpo"/>
      </w:pPr>
    </w:p>
    <w:p w:rsidR="00F65ED1" w:rsidRDefault="00F65ED1">
      <w:pPr>
        <w:rPr>
          <w:rFonts w:asciiTheme="majorHAnsi" w:eastAsiaTheme="majorEastAsia" w:hAnsiTheme="majorHAnsi" w:cstheme="majorBidi"/>
          <w:b/>
          <w:bCs/>
          <w:iCs/>
          <w:color w:val="000000" w:themeColor="text1"/>
          <w:sz w:val="28"/>
          <w:szCs w:val="26"/>
          <w:lang w:val="es-ES"/>
        </w:rPr>
      </w:pPr>
      <w:bookmarkStart w:id="33" w:name="_Toc328439620"/>
      <w:r>
        <w:br w:type="page"/>
      </w:r>
    </w:p>
    <w:p w:rsidR="00A02A36" w:rsidRDefault="00A02A36" w:rsidP="00A02A36">
      <w:pPr>
        <w:pStyle w:val="Heading2"/>
      </w:pPr>
      <w:r>
        <w:lastRenderedPageBreak/>
        <w:t xml:space="preserve">Paquete: </w:t>
      </w:r>
      <w:proofErr w:type="spellStart"/>
      <w:r>
        <w:t>com.caloriecalc.presentation.graphs</w:t>
      </w:r>
      <w:bookmarkEnd w:id="33"/>
      <w:proofErr w:type="spellEnd"/>
    </w:p>
    <w:p w:rsidR="00B06391" w:rsidRDefault="00B06391" w:rsidP="00B06391">
      <w:pPr>
        <w:pStyle w:val="Cuerpo"/>
      </w:pPr>
      <w:r>
        <w:t>Dentro de este paquete se encapsulan todos los gráficos utilizados por la aplicación.</w:t>
      </w:r>
      <w:r w:rsidR="00F65ED1">
        <w:t xml:space="preserve"> En general tendremos una distribución donde todos los gráficos heredarán de un tipo genérico donde se realicen las configuraciones comunes.</w:t>
      </w:r>
    </w:p>
    <w:p w:rsidR="00F65ED1" w:rsidRDefault="00F65ED1" w:rsidP="00F65ED1">
      <w:pPr>
        <w:pStyle w:val="Cuerpo"/>
        <w:keepNext/>
      </w:pPr>
      <w:r>
        <w:rPr>
          <w:noProof/>
          <w:lang w:val="en-US"/>
        </w:rPr>
        <w:drawing>
          <wp:inline distT="0" distB="0" distL="0" distR="0">
            <wp:extent cx="5943600" cy="3486150"/>
            <wp:effectExtent l="19050" t="19050" r="19050" b="19050"/>
            <wp:docPr id="57" name="Picture 56" desc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JPG"/>
                    <pic:cNvPicPr/>
                  </pic:nvPicPr>
                  <pic:blipFill>
                    <a:blip r:embed="rId31" cstate="print"/>
                    <a:stretch>
                      <a:fillRect/>
                    </a:stretch>
                  </pic:blipFill>
                  <pic:spPr>
                    <a:xfrm>
                      <a:off x="0" y="0"/>
                      <a:ext cx="5943600" cy="3486150"/>
                    </a:xfrm>
                    <a:prstGeom prst="rect">
                      <a:avLst/>
                    </a:prstGeom>
                    <a:ln>
                      <a:solidFill>
                        <a:schemeClr val="tx1"/>
                      </a:solidFill>
                    </a:ln>
                  </pic:spPr>
                </pic:pic>
              </a:graphicData>
            </a:graphic>
          </wp:inline>
        </w:drawing>
      </w:r>
    </w:p>
    <w:p w:rsidR="00F65ED1" w:rsidRPr="00F65ED1" w:rsidRDefault="00F65ED1" w:rsidP="00F65ED1">
      <w:pPr>
        <w:pStyle w:val="Caption"/>
        <w:jc w:val="center"/>
        <w:rPr>
          <w:lang w:val="es-ES"/>
        </w:rPr>
      </w:pPr>
      <w:r w:rsidRPr="00F65ED1">
        <w:rPr>
          <w:lang w:val="es-ES"/>
        </w:rPr>
        <w:t xml:space="preserve">Figura </w:t>
      </w:r>
      <w:r w:rsidRPr="00F65ED1">
        <w:rPr>
          <w:lang w:val="es-ES"/>
        </w:rPr>
        <w:fldChar w:fldCharType="begin"/>
      </w:r>
      <w:r w:rsidRPr="00F65ED1">
        <w:rPr>
          <w:lang w:val="es-ES"/>
        </w:rPr>
        <w:instrText xml:space="preserve"> SEQ Figura \* ARABIC </w:instrText>
      </w:r>
      <w:r w:rsidRPr="00F65ED1">
        <w:rPr>
          <w:lang w:val="es-ES"/>
        </w:rPr>
        <w:fldChar w:fldCharType="separate"/>
      </w:r>
      <w:r w:rsidR="00E10567">
        <w:rPr>
          <w:noProof/>
          <w:lang w:val="es-ES"/>
        </w:rPr>
        <w:t>21</w:t>
      </w:r>
      <w:r w:rsidRPr="00F65ED1">
        <w:rPr>
          <w:lang w:val="es-ES"/>
        </w:rPr>
        <w:fldChar w:fldCharType="end"/>
      </w:r>
      <w:r w:rsidRPr="00F65ED1">
        <w:rPr>
          <w:lang w:val="es-ES"/>
        </w:rPr>
        <w:t xml:space="preserve">. Paquete </w:t>
      </w:r>
      <w:proofErr w:type="spellStart"/>
      <w:r w:rsidRPr="00F65ED1">
        <w:rPr>
          <w:lang w:val="es-ES"/>
        </w:rPr>
        <w:t>com.caloriecalc.presentation.graphs</w:t>
      </w:r>
      <w:proofErr w:type="spellEnd"/>
      <w:r w:rsidRPr="00F65ED1">
        <w:rPr>
          <w:lang w:val="es-ES"/>
        </w:rPr>
        <w:t>. Diagrama de clases</w:t>
      </w:r>
    </w:p>
    <w:p w:rsidR="00F65ED1" w:rsidRDefault="00F65ED1" w:rsidP="00A02A36">
      <w:pPr>
        <w:pStyle w:val="Heading2"/>
      </w:pPr>
      <w:bookmarkStart w:id="34" w:name="_Toc328439621"/>
    </w:p>
    <w:p w:rsidR="00A02A36" w:rsidRDefault="00A02A36" w:rsidP="00A02A36">
      <w:pPr>
        <w:pStyle w:val="Heading2"/>
      </w:pPr>
      <w:r>
        <w:t xml:space="preserve">Paquete: </w:t>
      </w:r>
      <w:proofErr w:type="spellStart"/>
      <w:r>
        <w:t>com.caloriecalc.security</w:t>
      </w:r>
      <w:bookmarkEnd w:id="34"/>
      <w:proofErr w:type="spellEnd"/>
    </w:p>
    <w:p w:rsidR="00E07EA3" w:rsidRDefault="00D049E4" w:rsidP="00734389">
      <w:pPr>
        <w:pStyle w:val="Cuerpo"/>
      </w:pPr>
      <w:r>
        <w:t xml:space="preserve">Dentro de esta clase se </w:t>
      </w:r>
      <w:r w:rsidR="00B06391">
        <w:t>encuentran las clases que tratan el encriptado de claves. El algoritmo de encriptación es MD5.</w:t>
      </w:r>
      <w:r w:rsidR="00536073">
        <w:t xml:space="preserve"> Estas clases participan en los casos de uso de registro de usuario, login y recuperación de contraseña.</w:t>
      </w:r>
    </w:p>
    <w:p w:rsidR="00F65ED1" w:rsidRPr="00D049E4" w:rsidRDefault="00F65ED1" w:rsidP="00734389">
      <w:pPr>
        <w:pStyle w:val="Cuerpo"/>
      </w:pPr>
    </w:p>
    <w:p w:rsidR="00A02A36" w:rsidRPr="00A02A36" w:rsidRDefault="00A02A36" w:rsidP="00A02A36">
      <w:pPr>
        <w:pStyle w:val="Heading2"/>
      </w:pPr>
      <w:bookmarkStart w:id="35" w:name="_Toc328439622"/>
      <w:r>
        <w:lastRenderedPageBreak/>
        <w:t xml:space="preserve">Paquete: </w:t>
      </w:r>
      <w:proofErr w:type="spellStart"/>
      <w:r>
        <w:t>com.caloriecalc.services</w:t>
      </w:r>
      <w:bookmarkEnd w:id="35"/>
      <w:proofErr w:type="spellEnd"/>
    </w:p>
    <w:p w:rsidR="00734389" w:rsidRDefault="00D049E4" w:rsidP="00F65ED1">
      <w:pPr>
        <w:pStyle w:val="Cuerpo"/>
      </w:pPr>
      <w:r>
        <w:t xml:space="preserve">Dentro de este paquete se cuentan los servicios que no dependen de una vista ni de la interacción con el usuario para funcionar. Se ejecutan en </w:t>
      </w:r>
      <w:proofErr w:type="spellStart"/>
      <w:r>
        <w:t>background</w:t>
      </w:r>
      <w:proofErr w:type="spellEnd"/>
      <w:r>
        <w:t xml:space="preserve"> por el sistema.</w:t>
      </w:r>
    </w:p>
    <w:p w:rsidR="00734389" w:rsidRDefault="00734389" w:rsidP="00734389">
      <w:pPr>
        <w:pStyle w:val="Heading2"/>
      </w:pPr>
      <w:r>
        <w:t>Dependencias entre paquetes:</w:t>
      </w:r>
    </w:p>
    <w:p w:rsidR="00536073" w:rsidRDefault="00536073" w:rsidP="00536073">
      <w:pPr>
        <w:pStyle w:val="Cuerpo"/>
        <w:keepNext/>
        <w:jc w:val="center"/>
      </w:pPr>
      <w:r>
        <w:rPr>
          <w:noProof/>
          <w:lang w:val="en-US"/>
        </w:rPr>
        <w:drawing>
          <wp:inline distT="0" distB="0" distL="0" distR="0">
            <wp:extent cx="5943600" cy="4331970"/>
            <wp:effectExtent l="19050" t="19050" r="19050" b="11430"/>
            <wp:docPr id="56" name="Picture 55" descr="dependencias-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paquetes.JPG"/>
                    <pic:cNvPicPr/>
                  </pic:nvPicPr>
                  <pic:blipFill>
                    <a:blip r:embed="rId32" cstate="print"/>
                    <a:stretch>
                      <a:fillRect/>
                    </a:stretch>
                  </pic:blipFill>
                  <pic:spPr>
                    <a:xfrm>
                      <a:off x="0" y="0"/>
                      <a:ext cx="5943600" cy="4331970"/>
                    </a:xfrm>
                    <a:prstGeom prst="rect">
                      <a:avLst/>
                    </a:prstGeom>
                    <a:ln>
                      <a:solidFill>
                        <a:schemeClr val="tx1"/>
                      </a:solidFill>
                    </a:ln>
                  </pic:spPr>
                </pic:pic>
              </a:graphicData>
            </a:graphic>
          </wp:inline>
        </w:drawing>
      </w:r>
    </w:p>
    <w:p w:rsidR="00734389" w:rsidRDefault="00536073" w:rsidP="00536073">
      <w:pPr>
        <w:pStyle w:val="Caption"/>
        <w:jc w:val="center"/>
        <w:rPr>
          <w:lang w:val="es-ES"/>
        </w:rPr>
      </w:pPr>
      <w:r w:rsidRPr="00536073">
        <w:rPr>
          <w:lang w:val="es-ES"/>
        </w:rPr>
        <w:t xml:space="preserve">Figura </w:t>
      </w:r>
      <w:r w:rsidRPr="00536073">
        <w:rPr>
          <w:lang w:val="es-ES"/>
        </w:rPr>
        <w:fldChar w:fldCharType="begin"/>
      </w:r>
      <w:r w:rsidRPr="00536073">
        <w:rPr>
          <w:lang w:val="es-ES"/>
        </w:rPr>
        <w:instrText xml:space="preserve"> SEQ Figura \* ARABIC </w:instrText>
      </w:r>
      <w:r w:rsidRPr="00536073">
        <w:rPr>
          <w:lang w:val="es-ES"/>
        </w:rPr>
        <w:fldChar w:fldCharType="separate"/>
      </w:r>
      <w:r w:rsidR="00E10567">
        <w:rPr>
          <w:noProof/>
          <w:lang w:val="es-ES"/>
        </w:rPr>
        <w:t>22</w:t>
      </w:r>
      <w:r w:rsidRPr="00536073">
        <w:rPr>
          <w:lang w:val="es-ES"/>
        </w:rPr>
        <w:fldChar w:fldCharType="end"/>
      </w:r>
      <w:r w:rsidRPr="00536073">
        <w:rPr>
          <w:lang w:val="es-ES"/>
        </w:rPr>
        <w:t>. Dependencias entre paquetes</w:t>
      </w:r>
    </w:p>
    <w:p w:rsidR="00F65ED1" w:rsidRDefault="00F65ED1" w:rsidP="00F65ED1">
      <w:pPr>
        <w:pStyle w:val="Cuerpo"/>
      </w:pPr>
    </w:p>
    <w:p w:rsidR="00053A90" w:rsidRDefault="00536073" w:rsidP="00F65ED1">
      <w:pPr>
        <w:pStyle w:val="Cuerpo"/>
      </w:pPr>
      <w:r>
        <w:t>Tal como puede observarse en la imagen la capa de datos, paquete “</w:t>
      </w:r>
      <w:proofErr w:type="spellStart"/>
      <w:r>
        <w:t>dao</w:t>
      </w:r>
      <w:proofErr w:type="spellEnd"/>
      <w:r>
        <w:t>” solo depende del paquete “</w:t>
      </w:r>
      <w:proofErr w:type="spellStart"/>
      <w:r>
        <w:t>beans</w:t>
      </w:r>
      <w:proofErr w:type="spellEnd"/>
      <w:r>
        <w:t>”. La capa de lógica “lao” en cambio depende ambos del paquete “</w:t>
      </w:r>
      <w:proofErr w:type="spellStart"/>
      <w:r>
        <w:t>dao</w:t>
      </w:r>
      <w:proofErr w:type="spellEnd"/>
      <w:r>
        <w:t xml:space="preserve">” y del </w:t>
      </w:r>
      <w:r>
        <w:lastRenderedPageBreak/>
        <w:t>paquete “</w:t>
      </w:r>
      <w:proofErr w:type="spellStart"/>
      <w:r>
        <w:t>beans</w:t>
      </w:r>
      <w:proofErr w:type="spellEnd"/>
      <w:r>
        <w:t>”. Como es de esperar, la capa de presentación depende del paquete “lao” y del paquete “</w:t>
      </w:r>
      <w:proofErr w:type="spellStart"/>
      <w:r>
        <w:t>beans</w:t>
      </w:r>
      <w:proofErr w:type="spellEnd"/>
      <w:r>
        <w:t>”. Además esta capa hace uso de los paquetes “</w:t>
      </w:r>
      <w:proofErr w:type="spellStart"/>
      <w:r>
        <w:t>content</w:t>
      </w:r>
      <w:proofErr w:type="spellEnd"/>
      <w:r>
        <w:t>” y “</w:t>
      </w:r>
      <w:proofErr w:type="spellStart"/>
      <w:r>
        <w:t>security</w:t>
      </w:r>
      <w:proofErr w:type="spellEnd"/>
      <w:r>
        <w:t xml:space="preserve">”. Se puede </w:t>
      </w:r>
      <w:r w:rsidR="00E10567">
        <w:t xml:space="preserve">ver </w:t>
      </w:r>
      <w:r>
        <w:t>claramente la implementación d</w:t>
      </w:r>
      <w:r w:rsidR="00F65ED1">
        <w:t>e la arquitectura de tres capas.</w:t>
      </w:r>
    </w:p>
    <w:p w:rsidR="00053A90" w:rsidRDefault="00053A90" w:rsidP="00053A90">
      <w:pPr>
        <w:pStyle w:val="Heading1"/>
        <w:rPr>
          <w:i/>
          <w:iCs/>
          <w:lang w:val="es-ES"/>
        </w:rPr>
      </w:pPr>
      <w:bookmarkStart w:id="36" w:name="_Toc305969450"/>
      <w:bookmarkStart w:id="37" w:name="_Toc328439623"/>
      <w:r w:rsidRPr="008F1606">
        <w:rPr>
          <w:i/>
          <w:iCs/>
          <w:lang w:val="es-ES"/>
        </w:rPr>
        <w:lastRenderedPageBreak/>
        <w:t>Diseño de la Interfaz</w:t>
      </w:r>
      <w:bookmarkEnd w:id="36"/>
      <w:bookmarkEnd w:id="37"/>
    </w:p>
    <w:p w:rsidR="00573B04" w:rsidRDefault="00573B04" w:rsidP="00573B04">
      <w:pPr>
        <w:pStyle w:val="Cuerpo"/>
      </w:pPr>
    </w:p>
    <w:p w:rsidR="004217D6" w:rsidRDefault="00573B04" w:rsidP="00573B04">
      <w:pPr>
        <w:pStyle w:val="Cuerpo"/>
      </w:pPr>
      <w:r>
        <w:t xml:space="preserve">El diseño de la interfaz ha ido tomando forma </w:t>
      </w:r>
      <w:r w:rsidR="00C51A62">
        <w:t>en base</w:t>
      </w:r>
      <w:r>
        <w:t xml:space="preserve"> a los distintos requisitos establecidos y por la pruebas de aceptación.</w:t>
      </w:r>
      <w:r w:rsidR="000B74F3">
        <w:t xml:space="preserve"> </w:t>
      </w:r>
      <w:r>
        <w:t>Al tratarse de una aplicación para móviles y al tratarse de un sistema mono</w:t>
      </w:r>
      <w:r w:rsidR="000B74F3">
        <w:t>-</w:t>
      </w:r>
      <w:r>
        <w:t>usuario, solo se di</w:t>
      </w:r>
      <w:r w:rsidR="000B74F3">
        <w:t>s</w:t>
      </w:r>
      <w:r>
        <w:t>tingue un tipo de vista del sistema.</w:t>
      </w:r>
      <w:r w:rsidR="000B74F3">
        <w:t xml:space="preserve"> </w:t>
      </w:r>
    </w:p>
    <w:p w:rsidR="004217D6" w:rsidRDefault="009413D6" w:rsidP="00EC631C">
      <w:pPr>
        <w:pStyle w:val="Cuerpo"/>
      </w:pPr>
      <w:r>
        <w:rPr>
          <w:noProof/>
        </w:rPr>
        <w:pict>
          <v:shapetype id="_x0000_t202" coordsize="21600,21600" o:spt="202" path="m,l,21600r21600,l21600,xe">
            <v:stroke joinstyle="miter"/>
            <v:path gradientshapeok="t" o:connecttype="rect"/>
          </v:shapetype>
          <v:shape id="_x0000_s1026" type="#_x0000_t202" style="position:absolute;left:0;text-align:left;margin-left:285.75pt;margin-top:344.25pt;width:198.75pt;height:.05pt;z-index:251660288" stroked="f">
            <v:textbox style="mso-next-textbox:#_x0000_s1026;mso-fit-shape-to-text:t" inset="0,0,0,0">
              <w:txbxContent>
                <w:p w:rsidR="001103DA" w:rsidRPr="009413D6" w:rsidRDefault="001103DA" w:rsidP="009413D6">
                  <w:pPr>
                    <w:pStyle w:val="Caption"/>
                    <w:rPr>
                      <w:noProof/>
                      <w:sz w:val="24"/>
                      <w:lang w:val="es-ES"/>
                    </w:rPr>
                  </w:pPr>
                  <w:r w:rsidRPr="009413D6">
                    <w:rPr>
                      <w:lang w:val="es-ES"/>
                    </w:rPr>
                    <w:t xml:space="preserve">Figura </w:t>
                  </w:r>
                  <w:r w:rsidRPr="009413D6">
                    <w:rPr>
                      <w:lang w:val="es-ES"/>
                    </w:rPr>
                    <w:fldChar w:fldCharType="begin"/>
                  </w:r>
                  <w:r w:rsidRPr="009413D6">
                    <w:rPr>
                      <w:lang w:val="es-ES"/>
                    </w:rPr>
                    <w:instrText xml:space="preserve"> SEQ Figura \* ARABIC </w:instrText>
                  </w:r>
                  <w:r w:rsidRPr="009413D6">
                    <w:rPr>
                      <w:lang w:val="es-ES"/>
                    </w:rPr>
                    <w:fldChar w:fldCharType="separate"/>
                  </w:r>
                  <w:r w:rsidR="00E10567">
                    <w:rPr>
                      <w:noProof/>
                      <w:lang w:val="es-ES"/>
                    </w:rPr>
                    <w:t>23</w:t>
                  </w:r>
                  <w:r w:rsidRPr="009413D6">
                    <w:rPr>
                      <w:lang w:val="es-ES"/>
                    </w:rPr>
                    <w:fldChar w:fldCharType="end"/>
                  </w:r>
                  <w:r w:rsidRPr="009413D6">
                    <w:rPr>
                      <w:lang w:val="es-ES"/>
                    </w:rPr>
                    <w:t>. Vistas disponibles en el paquete res</w:t>
                  </w:r>
                </w:p>
              </w:txbxContent>
            </v:textbox>
            <w10:wrap type="square"/>
          </v:shape>
        </w:pict>
      </w:r>
      <w:r w:rsidR="00EC631C">
        <w:rPr>
          <w:noProof/>
          <w:lang w:val="en-US"/>
        </w:rPr>
        <w:drawing>
          <wp:anchor distT="0" distB="0" distL="114300" distR="114300" simplePos="0" relativeHeight="251658240" behindDoc="0" locked="0" layoutInCell="1" allowOverlap="1">
            <wp:simplePos x="0" y="0"/>
            <wp:positionH relativeFrom="column">
              <wp:posOffset>3629025</wp:posOffset>
            </wp:positionH>
            <wp:positionV relativeFrom="paragraph">
              <wp:posOffset>200025</wp:posOffset>
            </wp:positionV>
            <wp:extent cx="2524125" cy="4114800"/>
            <wp:effectExtent l="38100" t="19050" r="28575" b="19050"/>
            <wp:wrapSquare wrapText="bothSides"/>
            <wp:docPr id="13" name="Picture 12" descr="estructur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res.JPG"/>
                    <pic:cNvPicPr/>
                  </pic:nvPicPr>
                  <pic:blipFill>
                    <a:blip r:embed="rId33" cstate="print"/>
                    <a:stretch>
                      <a:fillRect/>
                    </a:stretch>
                  </pic:blipFill>
                  <pic:spPr>
                    <a:xfrm>
                      <a:off x="0" y="0"/>
                      <a:ext cx="2524125" cy="4114800"/>
                    </a:xfrm>
                    <a:prstGeom prst="rect">
                      <a:avLst/>
                    </a:prstGeom>
                    <a:ln>
                      <a:solidFill>
                        <a:schemeClr val="tx1"/>
                      </a:solidFill>
                    </a:ln>
                  </pic:spPr>
                </pic:pic>
              </a:graphicData>
            </a:graphic>
          </wp:anchor>
        </w:drawing>
      </w:r>
      <w:r w:rsidR="004217D6">
        <w:t xml:space="preserve">Las interfaces de usuario se diseñan en </w:t>
      </w:r>
      <w:proofErr w:type="spellStart"/>
      <w:r w:rsidR="004217D6">
        <w:t>xml</w:t>
      </w:r>
      <w:proofErr w:type="spellEnd"/>
      <w:r w:rsidR="004217D6">
        <w:t xml:space="preserve"> a través del paquete de UI de Android y su localización dentro de la estructura de paquetes es res/</w:t>
      </w:r>
      <w:proofErr w:type="spellStart"/>
      <w:r w:rsidR="004217D6">
        <w:t>layout</w:t>
      </w:r>
      <w:proofErr w:type="spellEnd"/>
      <w:r w:rsidR="004217D6">
        <w:t xml:space="preserve"> tal como ilustra la </w:t>
      </w:r>
      <w:r w:rsidR="00EC631C">
        <w:t>imagen adjunta.</w:t>
      </w:r>
    </w:p>
    <w:p w:rsidR="004217D6" w:rsidRDefault="004217D6" w:rsidP="004217D6">
      <w:pPr>
        <w:pStyle w:val="Cuerpo"/>
      </w:pPr>
      <w:r>
        <w:t xml:space="preserve">Estas vistas son controladas por controladores que gestionan la interacción del usuario con las vistas a través de </w:t>
      </w:r>
      <w:proofErr w:type="spellStart"/>
      <w:r>
        <w:t>EventHandlers</w:t>
      </w:r>
      <w:proofErr w:type="spellEnd"/>
      <w:r>
        <w:t xml:space="preserve">. </w:t>
      </w:r>
      <w:r w:rsidR="00EC631C">
        <w:t xml:space="preserve"> </w:t>
      </w:r>
      <w:r>
        <w:t>Dentro de este apartado solo nos centraremos en presentar las interfaces</w:t>
      </w:r>
      <w:r w:rsidR="008B6042">
        <w:t xml:space="preserve"> de usuario</w:t>
      </w:r>
      <w:r>
        <w:t xml:space="preserve">. </w:t>
      </w:r>
    </w:p>
    <w:p w:rsidR="000B74F3" w:rsidRDefault="00573B04" w:rsidP="00573B04">
      <w:pPr>
        <w:pStyle w:val="Cuerpo"/>
      </w:pPr>
      <w:r>
        <w:t>Todas las interfaces se presentan a continuación.</w:t>
      </w:r>
      <w:r w:rsidR="000B74F3">
        <w:t xml:space="preserve"> La funcionalidad completa de cada una de estas pantallas se recoge en el </w:t>
      </w:r>
      <w:r w:rsidR="008B6042">
        <w:t>“A</w:t>
      </w:r>
      <w:r w:rsidR="000B74F3">
        <w:t>nexo V: Manual de Usuario</w:t>
      </w:r>
      <w:r w:rsidR="008B6042">
        <w:t>”</w:t>
      </w:r>
      <w:r w:rsidR="000B74F3">
        <w:t>.</w:t>
      </w:r>
    </w:p>
    <w:p w:rsidR="000B74F3" w:rsidRDefault="000B74F3">
      <w:pPr>
        <w:rPr>
          <w:lang w:val="es-ES"/>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14" name="Picture 1" descr="device-2012-04-14-19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603.png"/>
                          <pic:cNvPicPr/>
                        </pic:nvPicPr>
                        <pic:blipFill>
                          <a:blip r:embed="rId34"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24</w:t>
            </w:r>
            <w:r w:rsidRPr="00D10E60">
              <w:rPr>
                <w:lang w:val="es-ES"/>
              </w:rPr>
              <w:fldChar w:fldCharType="end"/>
            </w:r>
            <w:r w:rsidRPr="00D10E60">
              <w:rPr>
                <w:lang w:val="es-ES"/>
              </w:rPr>
              <w:t xml:space="preserve">. </w:t>
            </w:r>
            <w:proofErr w:type="spellStart"/>
            <w:r w:rsidRPr="00D10E60">
              <w:rPr>
                <w:lang w:val="es-ES"/>
              </w:rPr>
              <w:t>eula</w:t>
            </w:r>
            <w:proofErr w:type="spellEnd"/>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5" name="Picture 2" descr="device-2012-06-19-01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2451.png"/>
                          <pic:cNvPicPr/>
                        </pic:nvPicPr>
                        <pic:blipFill>
                          <a:blip r:embed="rId35"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25</w:t>
            </w:r>
            <w:r w:rsidRPr="00D10E60">
              <w:rPr>
                <w:lang w:val="es-ES"/>
              </w:rPr>
              <w:fldChar w:fldCharType="end"/>
            </w:r>
            <w:r w:rsidRPr="00D10E60">
              <w:rPr>
                <w:lang w:val="es-ES"/>
              </w:rPr>
              <w:t>. Formulario de registro</w:t>
            </w:r>
          </w:p>
        </w:tc>
      </w:tr>
      <w:tr w:rsidR="009413D6" w:rsidTr="00D10E60">
        <w:trPr>
          <w:trHeight w:val="5328"/>
        </w:trPr>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6" name="Picture 4" descr="device-2012-06-19-01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4546.png"/>
                          <pic:cNvPicPr/>
                        </pic:nvPicPr>
                        <pic:blipFill>
                          <a:blip r:embed="rId36"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26</w:t>
            </w:r>
            <w:r w:rsidRPr="00D10E60">
              <w:rPr>
                <w:lang w:val="es-ES"/>
              </w:rPr>
              <w:fldChar w:fldCharType="end"/>
            </w:r>
            <w:r w:rsidRPr="00D10E60">
              <w:rPr>
                <w:lang w:val="es-ES"/>
              </w:rPr>
              <w:t>. Pantalla de login</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7" name="Picture 5" descr="device-2012-06-19-015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340.png"/>
                          <pic:cNvPicPr/>
                        </pic:nvPicPr>
                        <pic:blipFill>
                          <a:blip r:embed="rId37"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27</w:t>
            </w:r>
            <w:r w:rsidRPr="00D10E60">
              <w:rPr>
                <w:lang w:val="es-ES"/>
              </w:rPr>
              <w:fldChar w:fldCharType="end"/>
            </w:r>
            <w:r w:rsidRPr="00D10E60">
              <w:rPr>
                <w:lang w:val="es-ES"/>
              </w:rPr>
              <w:t xml:space="preserve">. Pantalla Recuperar </w:t>
            </w:r>
            <w:proofErr w:type="spellStart"/>
            <w:r w:rsidRPr="00D10E60">
              <w:rPr>
                <w:lang w:val="es-ES"/>
              </w:rPr>
              <w:t>password</w:t>
            </w:r>
            <w:proofErr w:type="spellEnd"/>
            <w:r w:rsidRPr="00D10E60">
              <w:rPr>
                <w:lang w:val="es-ES"/>
              </w:rPr>
              <w:t xml:space="preserve"> 1</w:t>
            </w:r>
          </w:p>
          <w:p w:rsid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18" name="Picture 6" descr="device-2012-06-19-01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431.png"/>
                          <pic:cNvPicPr/>
                        </pic:nvPicPr>
                        <pic:blipFill>
                          <a:blip r:embed="rId38"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28</w:t>
            </w:r>
            <w:r w:rsidRPr="00D10E60">
              <w:rPr>
                <w:lang w:val="es-ES"/>
              </w:rPr>
              <w:fldChar w:fldCharType="end"/>
            </w:r>
            <w:r w:rsidRPr="00D10E60">
              <w:rPr>
                <w:lang w:val="es-ES"/>
              </w:rPr>
              <w:t xml:space="preserve">. Pantalla Recuperar </w:t>
            </w:r>
            <w:proofErr w:type="spellStart"/>
            <w:r w:rsidRPr="00D10E60">
              <w:rPr>
                <w:lang w:val="es-ES"/>
              </w:rPr>
              <w:t>password</w:t>
            </w:r>
            <w:proofErr w:type="spellEnd"/>
            <w:r w:rsidRPr="00D10E60">
              <w:rPr>
                <w:lang w:val="es-ES"/>
              </w:rPr>
              <w:t xml:space="preserve"> 2</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9" name="Picture 7" descr="device-2012-04-14-19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901.png"/>
                          <pic:cNvPicPr/>
                        </pic:nvPicPr>
                        <pic:blipFill>
                          <a:blip r:embed="rId39"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29</w:t>
            </w:r>
            <w:r w:rsidRPr="00D10E60">
              <w:rPr>
                <w:lang w:val="es-ES"/>
              </w:rPr>
              <w:fldChar w:fldCharType="end"/>
            </w:r>
            <w:r w:rsidRPr="00D10E60">
              <w:rPr>
                <w:lang w:val="es-ES"/>
              </w:rPr>
              <w:t>. Menú principal de la aplicación</w:t>
            </w:r>
          </w:p>
          <w:p w:rsidR="009413D6" w:rsidRP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20" name="Picture 8" descr="device-2012-06-19-21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18.png"/>
                          <pic:cNvPicPr/>
                        </pic:nvPicPr>
                        <pic:blipFill>
                          <a:blip r:embed="rId40"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30</w:t>
            </w:r>
            <w:r w:rsidRPr="00D10E60">
              <w:rPr>
                <w:lang w:val="es-ES"/>
              </w:rPr>
              <w:fldChar w:fldCharType="end"/>
            </w:r>
            <w:r w:rsidRPr="00D10E60">
              <w:rPr>
                <w:lang w:val="es-ES"/>
              </w:rPr>
              <w:t>. Pantalla de selección de estadísticas</w:t>
            </w:r>
          </w:p>
        </w:tc>
        <w:tc>
          <w:tcPr>
            <w:tcW w:w="4788" w:type="dxa"/>
            <w:vAlign w:val="center"/>
          </w:tcPr>
          <w:p w:rsidR="00D10E60" w:rsidRDefault="009413D6" w:rsidP="00D10E60">
            <w:pPr>
              <w:keepNext/>
              <w:jc w:val="center"/>
            </w:pPr>
            <w:r w:rsidRPr="009413D6">
              <w:drawing>
                <wp:inline distT="0" distB="0" distL="0" distR="0">
                  <wp:extent cx="2136218" cy="3200400"/>
                  <wp:effectExtent l="19050" t="0" r="0" b="0"/>
                  <wp:docPr id="21" name="Picture 9" descr="device-2012-06-19-20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03113.png"/>
                          <pic:cNvPicPr/>
                        </pic:nvPicPr>
                        <pic:blipFill>
                          <a:blip r:embed="rId41" cstate="print"/>
                          <a:stretch>
                            <a:fillRect/>
                          </a:stretch>
                        </pic:blipFill>
                        <pic:spPr>
                          <a:xfrm>
                            <a:off x="0" y="0"/>
                            <a:ext cx="2136218"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31</w:t>
            </w:r>
            <w:r w:rsidRPr="00D10E60">
              <w:rPr>
                <w:lang w:val="es-ES"/>
              </w:rPr>
              <w:fldChar w:fldCharType="end"/>
            </w:r>
            <w:r w:rsidRPr="00D10E60">
              <w:rPr>
                <w:lang w:val="es-ES"/>
              </w:rPr>
              <w:t>. Pantalla ejercicio en curso</w:t>
            </w:r>
          </w:p>
          <w:p w:rsidR="009413D6" w:rsidRP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22" name="Picture 10" descr="device-2012-06-18-013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8-013032.png"/>
                          <pic:cNvPicPr/>
                        </pic:nvPicPr>
                        <pic:blipFill>
                          <a:blip r:embed="rId42"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32</w:t>
            </w:r>
            <w:r w:rsidRPr="00D10E60">
              <w:rPr>
                <w:lang w:val="es-ES"/>
              </w:rPr>
              <w:fldChar w:fldCharType="end"/>
            </w:r>
            <w:r w:rsidRPr="00D10E60">
              <w:rPr>
                <w:lang w:val="es-ES"/>
              </w:rPr>
              <w:t>. Pantalla histórico de ejercicios</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23" name="Picture 11" descr="device-2012-06-17-11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115922.png"/>
                          <pic:cNvPicPr/>
                        </pic:nvPicPr>
                        <pic:blipFill>
                          <a:blip r:embed="rId43"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33</w:t>
            </w:r>
            <w:r w:rsidRPr="00D10E60">
              <w:rPr>
                <w:lang w:val="es-ES"/>
              </w:rPr>
              <w:fldChar w:fldCharType="end"/>
            </w:r>
            <w:r w:rsidRPr="00D10E60">
              <w:rPr>
                <w:lang w:val="es-ES"/>
              </w:rPr>
              <w:t>. Pantalla revisión de recorrido</w:t>
            </w:r>
          </w:p>
          <w:p w:rsidR="009413D6" w:rsidRPr="009413D6" w:rsidRDefault="009413D6" w:rsidP="009413D6">
            <w:pPr>
              <w:jc w:val="center"/>
            </w:pPr>
          </w:p>
        </w:tc>
      </w:tr>
      <w:tr w:rsidR="00B778FE" w:rsidTr="00D10E60">
        <w:trPr>
          <w:trHeight w:val="5328"/>
        </w:trPr>
        <w:tc>
          <w:tcPr>
            <w:tcW w:w="4788" w:type="dxa"/>
            <w:vAlign w:val="center"/>
          </w:tcPr>
          <w:p w:rsidR="00D2312E" w:rsidRDefault="00B778FE" w:rsidP="00D2312E">
            <w:pPr>
              <w:keepNext/>
              <w:jc w:val="center"/>
            </w:pPr>
            <w:r w:rsidRPr="00B778FE">
              <w:drawing>
                <wp:inline distT="0" distB="0" distL="0" distR="0">
                  <wp:extent cx="2329825" cy="3200400"/>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l="4334" t="7327" r="82665" b="48035"/>
                          <a:stretch>
                            <a:fillRect/>
                          </a:stretch>
                        </pic:blipFill>
                        <pic:spPr bwMode="auto">
                          <a:xfrm>
                            <a:off x="0" y="0"/>
                            <a:ext cx="2329825" cy="3200400"/>
                          </a:xfrm>
                          <a:prstGeom prst="rect">
                            <a:avLst/>
                          </a:prstGeom>
                          <a:noFill/>
                          <a:ln w="9525">
                            <a:noFill/>
                            <a:miter lim="800000"/>
                            <a:headEnd/>
                            <a:tailEnd/>
                          </a:ln>
                        </pic:spPr>
                      </pic:pic>
                    </a:graphicData>
                  </a:graphic>
                </wp:inline>
              </w:drawing>
            </w:r>
          </w:p>
          <w:p w:rsidR="00B778F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E10567">
              <w:rPr>
                <w:noProof/>
                <w:lang w:val="es-ES"/>
              </w:rPr>
              <w:t>34</w:t>
            </w:r>
            <w:r w:rsidRPr="00D2312E">
              <w:rPr>
                <w:lang w:val="es-ES"/>
              </w:rPr>
              <w:fldChar w:fldCharType="end"/>
            </w:r>
            <w:r w:rsidRPr="00D2312E">
              <w:rPr>
                <w:lang w:val="es-ES"/>
              </w:rPr>
              <w:t>. Estadística Ejercicio vs. tipo</w:t>
            </w:r>
          </w:p>
        </w:tc>
        <w:tc>
          <w:tcPr>
            <w:tcW w:w="4788" w:type="dxa"/>
            <w:vAlign w:val="center"/>
          </w:tcPr>
          <w:p w:rsidR="00D2312E" w:rsidRDefault="00B778FE" w:rsidP="00D2312E">
            <w:pPr>
              <w:keepNext/>
              <w:jc w:val="center"/>
            </w:pPr>
            <w:r w:rsidRPr="00B778FE">
              <w:drawing>
                <wp:inline distT="0" distB="0" distL="0" distR="0">
                  <wp:extent cx="2261062" cy="3200400"/>
                  <wp:effectExtent l="19050" t="0" r="5888"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l="4674" t="7511" r="82665" b="47672"/>
                          <a:stretch>
                            <a:fillRect/>
                          </a:stretch>
                        </pic:blipFill>
                        <pic:spPr bwMode="auto">
                          <a:xfrm>
                            <a:off x="0" y="0"/>
                            <a:ext cx="2261062" cy="3200400"/>
                          </a:xfrm>
                          <a:prstGeom prst="rect">
                            <a:avLst/>
                          </a:prstGeom>
                          <a:noFill/>
                          <a:ln w="9525">
                            <a:noFill/>
                            <a:miter lim="800000"/>
                            <a:headEnd/>
                            <a:tailEnd/>
                          </a:ln>
                        </pic:spPr>
                      </pic:pic>
                    </a:graphicData>
                  </a:graphic>
                </wp:inline>
              </w:drawing>
            </w:r>
          </w:p>
          <w:p w:rsidR="00D2312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E10567">
              <w:rPr>
                <w:noProof/>
                <w:lang w:val="es-ES"/>
              </w:rPr>
              <w:t>35</w:t>
            </w:r>
            <w:r w:rsidRPr="00D2312E">
              <w:rPr>
                <w:lang w:val="es-ES"/>
              </w:rPr>
              <w:fldChar w:fldCharType="end"/>
            </w:r>
            <w:r w:rsidRPr="00D2312E">
              <w:rPr>
                <w:lang w:val="es-ES"/>
              </w:rPr>
              <w:t>. Estadística Peso vs. Fecha</w:t>
            </w:r>
          </w:p>
          <w:p w:rsidR="00B778FE" w:rsidRPr="009413D6" w:rsidRDefault="00B778FE" w:rsidP="00D10E60">
            <w:pPr>
              <w:keepNext/>
              <w:jc w:val="center"/>
            </w:pPr>
          </w:p>
        </w:tc>
      </w:tr>
      <w:tr w:rsidR="00B778FE" w:rsidTr="00D10E60">
        <w:trPr>
          <w:trHeight w:val="5328"/>
        </w:trPr>
        <w:tc>
          <w:tcPr>
            <w:tcW w:w="4788" w:type="dxa"/>
            <w:vAlign w:val="center"/>
          </w:tcPr>
          <w:p w:rsidR="00D2312E" w:rsidRDefault="00B778FE" w:rsidP="00D2312E">
            <w:pPr>
              <w:keepNext/>
              <w:jc w:val="center"/>
            </w:pPr>
            <w:r w:rsidRPr="00B778FE">
              <w:lastRenderedPageBreak/>
              <w:drawing>
                <wp:inline distT="0" distB="0" distL="0" distR="0">
                  <wp:extent cx="2389406" cy="3200400"/>
                  <wp:effectExtent l="19050" t="0" r="0" b="0"/>
                  <wp:docPr id="26" name="Picture 35" descr="device-2012-06-19-21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37.png"/>
                          <pic:cNvPicPr/>
                        </pic:nvPicPr>
                        <pic:blipFill>
                          <a:blip r:embed="rId46" cstate="print"/>
                          <a:srcRect t="5000" b="5686"/>
                          <a:stretch>
                            <a:fillRect/>
                          </a:stretch>
                        </pic:blipFill>
                        <pic:spPr>
                          <a:xfrm>
                            <a:off x="0" y="0"/>
                            <a:ext cx="2389406" cy="3200400"/>
                          </a:xfrm>
                          <a:prstGeom prst="rect">
                            <a:avLst/>
                          </a:prstGeom>
                        </pic:spPr>
                      </pic:pic>
                    </a:graphicData>
                  </a:graphic>
                </wp:inline>
              </w:drawing>
            </w:r>
          </w:p>
          <w:p w:rsidR="00B778F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E10567">
              <w:rPr>
                <w:noProof/>
                <w:lang w:val="es-ES"/>
              </w:rPr>
              <w:t>36</w:t>
            </w:r>
            <w:r w:rsidRPr="00D2312E">
              <w:rPr>
                <w:lang w:val="es-ES"/>
              </w:rPr>
              <w:fldChar w:fldCharType="end"/>
            </w:r>
            <w:r w:rsidRPr="00D2312E">
              <w:rPr>
                <w:lang w:val="es-ES"/>
              </w:rPr>
              <w:t>. Estadística pesos saludables</w:t>
            </w:r>
          </w:p>
        </w:tc>
        <w:tc>
          <w:tcPr>
            <w:tcW w:w="4788" w:type="dxa"/>
            <w:vAlign w:val="center"/>
          </w:tcPr>
          <w:p w:rsidR="00D2312E" w:rsidRDefault="00B778FE" w:rsidP="00D2312E">
            <w:pPr>
              <w:keepNext/>
              <w:jc w:val="center"/>
            </w:pPr>
            <w:r w:rsidRPr="00B778FE">
              <w:drawing>
                <wp:inline distT="0" distB="0" distL="0" distR="0">
                  <wp:extent cx="2334509" cy="3200400"/>
                  <wp:effectExtent l="19050" t="0" r="8641"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l="4679" t="7496" r="82532" b="48800"/>
                          <a:stretch>
                            <a:fillRect/>
                          </a:stretch>
                        </pic:blipFill>
                        <pic:spPr bwMode="auto">
                          <a:xfrm>
                            <a:off x="0" y="0"/>
                            <a:ext cx="2334509" cy="3200400"/>
                          </a:xfrm>
                          <a:prstGeom prst="rect">
                            <a:avLst/>
                          </a:prstGeom>
                          <a:noFill/>
                          <a:ln w="9525">
                            <a:noFill/>
                            <a:miter lim="800000"/>
                            <a:headEnd/>
                            <a:tailEnd/>
                          </a:ln>
                        </pic:spPr>
                      </pic:pic>
                    </a:graphicData>
                  </a:graphic>
                </wp:inline>
              </w:drawing>
            </w:r>
          </w:p>
          <w:p w:rsidR="00D2312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E10567">
              <w:rPr>
                <w:noProof/>
                <w:lang w:val="es-ES"/>
              </w:rPr>
              <w:t>37</w:t>
            </w:r>
            <w:r w:rsidRPr="00D2312E">
              <w:rPr>
                <w:lang w:val="es-ES"/>
              </w:rPr>
              <w:fldChar w:fldCharType="end"/>
            </w:r>
            <w:r w:rsidRPr="00D2312E">
              <w:rPr>
                <w:lang w:val="es-ES"/>
              </w:rPr>
              <w:t>. Estadística Calorías por tipo</w:t>
            </w:r>
          </w:p>
          <w:p w:rsidR="00B778FE" w:rsidRPr="00B778FE" w:rsidRDefault="00B778FE" w:rsidP="00D10E60">
            <w:pPr>
              <w:keepNext/>
              <w:jc w:val="center"/>
            </w:pPr>
          </w:p>
        </w:tc>
      </w:tr>
    </w:tbl>
    <w:p w:rsidR="000B74F3" w:rsidRPr="009413D6" w:rsidRDefault="000B74F3" w:rsidP="009413D6">
      <w:pPr>
        <w:rPr>
          <w:lang w:val="es-ES"/>
        </w:rPr>
      </w:pPr>
    </w:p>
    <w:p w:rsidR="008A2A51" w:rsidRPr="003D05B9" w:rsidRDefault="000B74F3" w:rsidP="003D05B9">
      <w:pPr>
        <w:rPr>
          <w:lang w:val="es-ES"/>
        </w:rPr>
      </w:pPr>
      <w:r>
        <w:br w:type="page"/>
      </w:r>
    </w:p>
    <w:p w:rsidR="00053A90" w:rsidRPr="008F1606" w:rsidRDefault="00053A90" w:rsidP="00053A90">
      <w:pPr>
        <w:pStyle w:val="Heading1"/>
        <w:rPr>
          <w:i/>
          <w:iCs/>
          <w:lang w:val="es-ES"/>
        </w:rPr>
      </w:pPr>
      <w:bookmarkStart w:id="38" w:name="_Toc305969455"/>
      <w:bookmarkStart w:id="39" w:name="_Toc328439624"/>
      <w:r w:rsidRPr="008F1606">
        <w:rPr>
          <w:i/>
          <w:iCs/>
          <w:lang w:val="es-ES"/>
        </w:rPr>
        <w:lastRenderedPageBreak/>
        <w:t>Entorno tecnológico del sistema</w:t>
      </w:r>
      <w:bookmarkEnd w:id="38"/>
      <w:bookmarkEnd w:id="39"/>
    </w:p>
    <w:p w:rsidR="002E2CB9" w:rsidRPr="008F1606" w:rsidRDefault="002E2CB9" w:rsidP="002E2CB9">
      <w:pPr>
        <w:pStyle w:val="Cuerpo"/>
      </w:pPr>
    </w:p>
    <w:p w:rsidR="002E2CB9" w:rsidRDefault="002E2CB9" w:rsidP="002E2CB9">
      <w:pPr>
        <w:pStyle w:val="Cuerpo"/>
      </w:pPr>
      <w:r w:rsidRPr="008F1606">
        <w:t>Este apartado pretende definir por una parte el equipo físico, el equipo lógico y las comunicaciones que marcan el contexto del sistema software, y por otra todas las restricciones técnicas que existan.</w:t>
      </w:r>
    </w:p>
    <w:p w:rsidR="00202AC7" w:rsidRPr="008F1606" w:rsidRDefault="00202AC7" w:rsidP="002E2CB9">
      <w:pPr>
        <w:pStyle w:val="Cuerpo"/>
      </w:pPr>
      <w:r>
        <w:t xml:space="preserve">El entorno tecnológico sobre el que residirá la aplicación móvil deberá cumplir con una serie de requisitos mínimos para su correcto funcionamiento. </w:t>
      </w:r>
    </w:p>
    <w:p w:rsidR="002E2CB9" w:rsidRDefault="00202AC7" w:rsidP="002E2CB9">
      <w:pPr>
        <w:pStyle w:val="Cuerpo"/>
      </w:pPr>
      <w:r>
        <w:t>Por una parte, p</w:t>
      </w:r>
      <w:r w:rsidR="002A7E1C">
        <w:t xml:space="preserve">ara proceder a instalar la aplicación es indispensable tener un Smartphone o </w:t>
      </w:r>
      <w:proofErr w:type="spellStart"/>
      <w:r w:rsidR="002A7E1C">
        <w:t>tablet</w:t>
      </w:r>
      <w:proofErr w:type="spellEnd"/>
      <w:r w:rsidR="002A7E1C">
        <w:t xml:space="preserve"> con por lo menos 157Kb de espacio libre que cuente con un sistema operativo Android versión 2.1 o superior (API 7.0 o superior).</w:t>
      </w:r>
    </w:p>
    <w:p w:rsidR="002A7E1C" w:rsidRDefault="002A7E1C" w:rsidP="002A7E1C">
      <w:pPr>
        <w:pStyle w:val="Cuerpo"/>
      </w:pPr>
      <w:r>
        <w:t>Por otra parte para el correcto funcionamiento de la aplicación es necesario contar con GPS y conexión a internet. A la hora de instalar la aplicación será preciso otorgar permiso para la utilización de estos componentes.</w:t>
      </w:r>
    </w:p>
    <w:p w:rsidR="00202AC7" w:rsidRDefault="00202AC7" w:rsidP="002A7E1C">
      <w:pPr>
        <w:pStyle w:val="Cuerpo"/>
      </w:pPr>
      <w:r>
        <w:t xml:space="preserve">Se estima que prácticamente la totalidad de </w:t>
      </w:r>
      <w:proofErr w:type="spellStart"/>
      <w:r>
        <w:t>smartphones</w:t>
      </w:r>
      <w:proofErr w:type="spellEnd"/>
      <w:r>
        <w:t xml:space="preserve"> Android actuales cumplirán con estos requisitos, ya que las características demandadas por el sistema son bastante </w:t>
      </w:r>
      <w:proofErr w:type="spellStart"/>
      <w:r>
        <w:t>standard</w:t>
      </w:r>
      <w:proofErr w:type="spellEnd"/>
      <w:r>
        <w:t>.</w:t>
      </w:r>
    </w:p>
    <w:p w:rsidR="00D02892" w:rsidRPr="008F1606" w:rsidRDefault="00D02892" w:rsidP="00D02892">
      <w:pPr>
        <w:pStyle w:val="Cuerpo"/>
        <w:ind w:left="360" w:firstLine="0"/>
      </w:pPr>
    </w:p>
    <w:sectPr w:rsidR="00D02892" w:rsidRPr="008F1606" w:rsidSect="00344ECA">
      <w:headerReference w:type="default" r:id="rId48"/>
      <w:footerReference w:type="default" r:id="rId49"/>
      <w:headerReference w:type="first" r:id="rId50"/>
      <w:footerReference w:type="first" r:id="rId51"/>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4E4D" w:rsidRDefault="003A4E4D" w:rsidP="00491B72">
      <w:pPr>
        <w:spacing w:after="0" w:line="240" w:lineRule="auto"/>
      </w:pPr>
      <w:r>
        <w:separator/>
      </w:r>
    </w:p>
  </w:endnote>
  <w:endnote w:type="continuationSeparator" w:id="0">
    <w:p w:rsidR="003A4E4D" w:rsidRDefault="003A4E4D"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3DA" w:rsidRDefault="001103DA" w:rsidP="00491B72">
    <w:pPr>
      <w:pStyle w:val="Footer"/>
      <w:ind w:right="170"/>
      <w:jc w:val="right"/>
      <w:rPr>
        <w:b/>
      </w:rPr>
    </w:pPr>
    <w:r w:rsidRPr="00CF3495">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402186968" r:id="rId2"/>
      </w:pict>
    </w:r>
    <w:r>
      <w:rPr>
        <w:rStyle w:val="PageNumber"/>
      </w:rPr>
      <w:t xml:space="preserve"> </w:t>
    </w:r>
    <w:r>
      <w:rPr>
        <w:rStyle w:val="PageNumber"/>
        <w:b/>
      </w:rPr>
      <w:fldChar w:fldCharType="begin"/>
    </w:r>
    <w:r>
      <w:rPr>
        <w:rStyle w:val="PageNumber"/>
        <w:b/>
      </w:rPr>
      <w:instrText xml:space="preserve"> PAGE </w:instrText>
    </w:r>
    <w:r>
      <w:rPr>
        <w:rStyle w:val="PageNumber"/>
        <w:b/>
      </w:rPr>
      <w:fldChar w:fldCharType="separate"/>
    </w:r>
    <w:r w:rsidR="00E10567">
      <w:rPr>
        <w:rStyle w:val="PageNumber"/>
        <w:b/>
        <w:noProof/>
      </w:rPr>
      <w:t>34</w:t>
    </w:r>
    <w:r>
      <w:rPr>
        <w:rStyle w:val="PageNumber"/>
        <w:b/>
      </w:rPr>
      <w:fldChar w:fldCharType="end"/>
    </w:r>
  </w:p>
  <w:p w:rsidR="001103DA" w:rsidRPr="009748CB" w:rsidRDefault="001103DA">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3DA" w:rsidRPr="00491B72" w:rsidRDefault="001103DA"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27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4E4D" w:rsidRDefault="003A4E4D" w:rsidP="00491B72">
      <w:pPr>
        <w:spacing w:after="0" w:line="240" w:lineRule="auto"/>
      </w:pPr>
      <w:r>
        <w:separator/>
      </w:r>
    </w:p>
  </w:footnote>
  <w:footnote w:type="continuationSeparator" w:id="0">
    <w:p w:rsidR="003A4E4D" w:rsidRDefault="003A4E4D"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3DA" w:rsidRPr="009748CB" w:rsidRDefault="001103DA"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1103DA" w:rsidRPr="009748CB" w:rsidRDefault="001103DA"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1103DA" w:rsidRPr="00491B72" w:rsidRDefault="001103DA" w:rsidP="00491B72">
    <w:pPr>
      <w:pStyle w:val="Header"/>
      <w:tabs>
        <w:tab w:val="center" w:pos="5387"/>
        <w:tab w:val="right" w:pos="9923"/>
      </w:tabs>
      <w:ind w:left="851"/>
      <w:rPr>
        <w:sz w:val="32"/>
        <w:lang w:val="es-ES"/>
      </w:rPr>
    </w:pPr>
  </w:p>
  <w:p w:rsidR="001103DA" w:rsidRPr="00491B72" w:rsidRDefault="001103DA" w:rsidP="00491B72">
    <w:pPr>
      <w:pStyle w:val="Header"/>
      <w:tabs>
        <w:tab w:val="center" w:pos="5387"/>
        <w:tab w:val="right" w:pos="9923"/>
      </w:tabs>
      <w:ind w:left="851"/>
      <w:rPr>
        <w:sz w:val="32"/>
        <w:lang w:val="es-ES"/>
      </w:rPr>
    </w:pPr>
  </w:p>
  <w:p w:rsidR="001103DA" w:rsidRPr="00491B72" w:rsidRDefault="001103DA" w:rsidP="00491B72">
    <w:pPr>
      <w:pStyle w:val="Header"/>
      <w:tabs>
        <w:tab w:val="center" w:pos="5387"/>
        <w:tab w:val="right" w:pos="9923"/>
      </w:tabs>
      <w:ind w:left="851"/>
      <w:rPr>
        <w:sz w:val="32"/>
        <w:lang w:val="es-ES"/>
      </w:rPr>
    </w:pPr>
  </w:p>
  <w:p w:rsidR="001103DA" w:rsidRPr="00491B72" w:rsidRDefault="001103DA">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3DA" w:rsidRDefault="001103DA"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1103DA" w:rsidRDefault="001103DA" w:rsidP="00491B72">
    <w:pPr>
      <w:spacing w:line="360" w:lineRule="auto"/>
      <w:jc w:val="center"/>
      <w:rPr>
        <w:b/>
        <w:sz w:val="44"/>
      </w:rPr>
    </w:pPr>
  </w:p>
  <w:p w:rsidR="001103DA" w:rsidRDefault="001103DA" w:rsidP="00491B72">
    <w:pPr>
      <w:spacing w:line="360" w:lineRule="auto"/>
      <w:jc w:val="center"/>
      <w:rPr>
        <w:b/>
        <w:sz w:val="44"/>
      </w:rPr>
    </w:pPr>
  </w:p>
  <w:p w:rsidR="001103DA" w:rsidRDefault="001103DA" w:rsidP="00491B72">
    <w:pPr>
      <w:spacing w:line="360" w:lineRule="auto"/>
      <w:jc w:val="center"/>
      <w:rPr>
        <w:b/>
        <w:sz w:val="44"/>
      </w:rPr>
    </w:pPr>
  </w:p>
  <w:p w:rsidR="001103DA" w:rsidRDefault="001103DA" w:rsidP="00491B72">
    <w:pPr>
      <w:spacing w:line="360" w:lineRule="auto"/>
      <w:jc w:val="center"/>
      <w:rPr>
        <w:b/>
        <w:sz w:val="40"/>
        <w:lang w:val="es-ES"/>
      </w:rPr>
    </w:pPr>
  </w:p>
  <w:p w:rsidR="001103DA" w:rsidRDefault="001103DA" w:rsidP="00491B72">
    <w:pPr>
      <w:spacing w:line="360" w:lineRule="auto"/>
      <w:jc w:val="center"/>
      <w:rPr>
        <w:rFonts w:ascii="Times New Roman" w:hAnsi="Times New Roman" w:cs="Times New Roman"/>
        <w:b/>
        <w:sz w:val="40"/>
        <w:lang w:val="es-ES"/>
      </w:rPr>
    </w:pPr>
  </w:p>
  <w:p w:rsidR="001103DA" w:rsidRPr="00491B72" w:rsidRDefault="001103DA"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1103DA" w:rsidRPr="00491B72" w:rsidRDefault="001103DA"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1103DA" w:rsidRDefault="001103DA" w:rsidP="00491B72">
    <w:pPr>
      <w:spacing w:line="360" w:lineRule="auto"/>
      <w:jc w:val="center"/>
      <w:rPr>
        <w:b/>
        <w:sz w:val="40"/>
        <w:lang w:val="es-ES"/>
      </w:rPr>
    </w:pPr>
  </w:p>
  <w:p w:rsidR="001103DA" w:rsidRPr="00491B72" w:rsidRDefault="001103DA" w:rsidP="00491B72">
    <w:pPr>
      <w:spacing w:line="360" w:lineRule="auto"/>
      <w:jc w:val="center"/>
      <w:rPr>
        <w:b/>
        <w:sz w:val="40"/>
        <w:lang w:val="es-ES"/>
      </w:rPr>
    </w:pPr>
  </w:p>
  <w:p w:rsidR="001103DA" w:rsidRPr="00491B72" w:rsidRDefault="001103DA" w:rsidP="00491B72">
    <w:pPr>
      <w:spacing w:line="360" w:lineRule="auto"/>
      <w:jc w:val="center"/>
      <w:rPr>
        <w:b/>
        <w:sz w:val="40"/>
        <w:lang w:val="es-ES"/>
      </w:rPr>
    </w:pPr>
  </w:p>
  <w:p w:rsidR="001103DA" w:rsidRPr="00491B72" w:rsidRDefault="001103DA" w:rsidP="00491B72">
    <w:pPr>
      <w:spacing w:line="360" w:lineRule="auto"/>
      <w:jc w:val="center"/>
      <w:rPr>
        <w:b/>
        <w:sz w:val="40"/>
        <w:lang w:val="es-ES"/>
      </w:rPr>
    </w:pPr>
    <w:r w:rsidRPr="00491B72">
      <w:rPr>
        <w:b/>
        <w:sz w:val="40"/>
        <w:lang w:val="es-ES"/>
      </w:rPr>
      <w:t>ESCUELA POLITÉCNICA SUPERIOR</w:t>
    </w:r>
  </w:p>
  <w:p w:rsidR="001103DA" w:rsidRPr="00491B72" w:rsidRDefault="001103DA"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C0C5E0C"/>
    <w:multiLevelType w:val="hybridMultilevel"/>
    <w:tmpl w:val="99E09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000BE0"/>
    <w:multiLevelType w:val="hybridMultilevel"/>
    <w:tmpl w:val="ACEA3B6A"/>
    <w:lvl w:ilvl="0" w:tplc="63284F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472BFF"/>
    <w:multiLevelType w:val="hybridMultilevel"/>
    <w:tmpl w:val="8DAC8D24"/>
    <w:lvl w:ilvl="0" w:tplc="8D662D0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E17E1F"/>
    <w:multiLevelType w:val="hybridMultilevel"/>
    <w:tmpl w:val="97D41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14"/>
  </w:num>
  <w:num w:numId="4">
    <w:abstractNumId w:val="0"/>
  </w:num>
  <w:num w:numId="5">
    <w:abstractNumId w:val="1"/>
  </w:num>
  <w:num w:numId="6">
    <w:abstractNumId w:val="2"/>
  </w:num>
  <w:num w:numId="7">
    <w:abstractNumId w:val="3"/>
  </w:num>
  <w:num w:numId="8">
    <w:abstractNumId w:val="4"/>
  </w:num>
  <w:num w:numId="9">
    <w:abstractNumId w:val="5"/>
  </w:num>
  <w:num w:numId="10">
    <w:abstractNumId w:val="13"/>
  </w:num>
  <w:num w:numId="11">
    <w:abstractNumId w:val="10"/>
  </w:num>
  <w:num w:numId="12">
    <w:abstractNumId w:val="8"/>
  </w:num>
  <w:num w:numId="13">
    <w:abstractNumId w:val="12"/>
  </w:num>
  <w:num w:numId="14">
    <w:abstractNumId w:val="7"/>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23554"/>
    <o:shapelayout v:ext="edit">
      <o:idmap v:ext="edit" data="4"/>
    </o:shapelayout>
  </w:hdrShapeDefaults>
  <w:footnotePr>
    <w:footnote w:id="-1"/>
    <w:footnote w:id="0"/>
  </w:footnotePr>
  <w:endnotePr>
    <w:endnote w:id="-1"/>
    <w:endnote w:id="0"/>
  </w:endnotePr>
  <w:compat/>
  <w:rsids>
    <w:rsidRoot w:val="008149AB"/>
    <w:rsid w:val="00013395"/>
    <w:rsid w:val="00022022"/>
    <w:rsid w:val="00024FA3"/>
    <w:rsid w:val="000358D1"/>
    <w:rsid w:val="000412DE"/>
    <w:rsid w:val="000423D5"/>
    <w:rsid w:val="0005146F"/>
    <w:rsid w:val="00051B7E"/>
    <w:rsid w:val="00053A90"/>
    <w:rsid w:val="00064759"/>
    <w:rsid w:val="00064AD8"/>
    <w:rsid w:val="000728B1"/>
    <w:rsid w:val="00085635"/>
    <w:rsid w:val="00094625"/>
    <w:rsid w:val="00095283"/>
    <w:rsid w:val="00096556"/>
    <w:rsid w:val="000B5087"/>
    <w:rsid w:val="000B6898"/>
    <w:rsid w:val="000B74F3"/>
    <w:rsid w:val="000C0A98"/>
    <w:rsid w:val="000C19DA"/>
    <w:rsid w:val="000C6AB1"/>
    <w:rsid w:val="000C77F0"/>
    <w:rsid w:val="000D2F82"/>
    <w:rsid w:val="000E4583"/>
    <w:rsid w:val="000F130E"/>
    <w:rsid w:val="000F3B96"/>
    <w:rsid w:val="001103DA"/>
    <w:rsid w:val="00123BE1"/>
    <w:rsid w:val="00124B47"/>
    <w:rsid w:val="001457B5"/>
    <w:rsid w:val="00150774"/>
    <w:rsid w:val="00152DF7"/>
    <w:rsid w:val="001864F8"/>
    <w:rsid w:val="00193F5D"/>
    <w:rsid w:val="001A09E6"/>
    <w:rsid w:val="001B3496"/>
    <w:rsid w:val="001B7F55"/>
    <w:rsid w:val="001D1888"/>
    <w:rsid w:val="001F5D44"/>
    <w:rsid w:val="001F6D50"/>
    <w:rsid w:val="00202AC7"/>
    <w:rsid w:val="00216DC5"/>
    <w:rsid w:val="0025051C"/>
    <w:rsid w:val="00264DED"/>
    <w:rsid w:val="00271280"/>
    <w:rsid w:val="0027781F"/>
    <w:rsid w:val="00293EEC"/>
    <w:rsid w:val="002959D4"/>
    <w:rsid w:val="002A7E1C"/>
    <w:rsid w:val="002B255A"/>
    <w:rsid w:val="002B6D90"/>
    <w:rsid w:val="002C4472"/>
    <w:rsid w:val="002D2013"/>
    <w:rsid w:val="002D6FCF"/>
    <w:rsid w:val="002E2CB9"/>
    <w:rsid w:val="002F7CA7"/>
    <w:rsid w:val="00300D2C"/>
    <w:rsid w:val="003205D7"/>
    <w:rsid w:val="003262A5"/>
    <w:rsid w:val="003418E8"/>
    <w:rsid w:val="00344ECA"/>
    <w:rsid w:val="00363430"/>
    <w:rsid w:val="003A4E4D"/>
    <w:rsid w:val="003A6987"/>
    <w:rsid w:val="003A7FCC"/>
    <w:rsid w:val="003C3F51"/>
    <w:rsid w:val="003D05B9"/>
    <w:rsid w:val="003E4A02"/>
    <w:rsid w:val="0040401A"/>
    <w:rsid w:val="0041051C"/>
    <w:rsid w:val="004121B6"/>
    <w:rsid w:val="004159BF"/>
    <w:rsid w:val="004217D6"/>
    <w:rsid w:val="00424558"/>
    <w:rsid w:val="00440378"/>
    <w:rsid w:val="00463D4B"/>
    <w:rsid w:val="00486016"/>
    <w:rsid w:val="00486CBF"/>
    <w:rsid w:val="00491B72"/>
    <w:rsid w:val="004A6499"/>
    <w:rsid w:val="004B4AB8"/>
    <w:rsid w:val="004C7BB7"/>
    <w:rsid w:val="004E2148"/>
    <w:rsid w:val="004F39AB"/>
    <w:rsid w:val="005000FA"/>
    <w:rsid w:val="0051280B"/>
    <w:rsid w:val="00523E75"/>
    <w:rsid w:val="00525DB1"/>
    <w:rsid w:val="005310BD"/>
    <w:rsid w:val="005349C2"/>
    <w:rsid w:val="00536073"/>
    <w:rsid w:val="00537C79"/>
    <w:rsid w:val="005423FD"/>
    <w:rsid w:val="00551E67"/>
    <w:rsid w:val="0055224C"/>
    <w:rsid w:val="00573B04"/>
    <w:rsid w:val="0058075A"/>
    <w:rsid w:val="00581E3A"/>
    <w:rsid w:val="00584798"/>
    <w:rsid w:val="00592C6A"/>
    <w:rsid w:val="005A467B"/>
    <w:rsid w:val="005A5ED8"/>
    <w:rsid w:val="005B4537"/>
    <w:rsid w:val="005B708A"/>
    <w:rsid w:val="005D3B09"/>
    <w:rsid w:val="005E21A1"/>
    <w:rsid w:val="005E4F66"/>
    <w:rsid w:val="005F1676"/>
    <w:rsid w:val="005F3E8F"/>
    <w:rsid w:val="00604DEB"/>
    <w:rsid w:val="00612E64"/>
    <w:rsid w:val="00616742"/>
    <w:rsid w:val="00617F26"/>
    <w:rsid w:val="00627E2E"/>
    <w:rsid w:val="00633F5D"/>
    <w:rsid w:val="006370D9"/>
    <w:rsid w:val="00647F08"/>
    <w:rsid w:val="0065083E"/>
    <w:rsid w:val="0065202A"/>
    <w:rsid w:val="00687105"/>
    <w:rsid w:val="00694279"/>
    <w:rsid w:val="006B0762"/>
    <w:rsid w:val="006B1BE5"/>
    <w:rsid w:val="006C50A2"/>
    <w:rsid w:val="006C5BE8"/>
    <w:rsid w:val="006D622B"/>
    <w:rsid w:val="006D664B"/>
    <w:rsid w:val="00703437"/>
    <w:rsid w:val="00710985"/>
    <w:rsid w:val="0071699A"/>
    <w:rsid w:val="00717974"/>
    <w:rsid w:val="00734389"/>
    <w:rsid w:val="007549ED"/>
    <w:rsid w:val="00755DEF"/>
    <w:rsid w:val="007644B9"/>
    <w:rsid w:val="007A2979"/>
    <w:rsid w:val="007C46CB"/>
    <w:rsid w:val="007E4FEA"/>
    <w:rsid w:val="007E5306"/>
    <w:rsid w:val="007F40F4"/>
    <w:rsid w:val="00802867"/>
    <w:rsid w:val="008149AB"/>
    <w:rsid w:val="00816CE3"/>
    <w:rsid w:val="00844FCB"/>
    <w:rsid w:val="008558B1"/>
    <w:rsid w:val="00875407"/>
    <w:rsid w:val="00884803"/>
    <w:rsid w:val="00890BCF"/>
    <w:rsid w:val="008A2A51"/>
    <w:rsid w:val="008B6042"/>
    <w:rsid w:val="008C281B"/>
    <w:rsid w:val="008D4A0E"/>
    <w:rsid w:val="008D5552"/>
    <w:rsid w:val="008E1FA7"/>
    <w:rsid w:val="008E578A"/>
    <w:rsid w:val="008F1606"/>
    <w:rsid w:val="008F3918"/>
    <w:rsid w:val="009413D6"/>
    <w:rsid w:val="0094563B"/>
    <w:rsid w:val="009509A9"/>
    <w:rsid w:val="0097096D"/>
    <w:rsid w:val="009748CB"/>
    <w:rsid w:val="00990485"/>
    <w:rsid w:val="009908CC"/>
    <w:rsid w:val="009A17D2"/>
    <w:rsid w:val="009A713C"/>
    <w:rsid w:val="009C616E"/>
    <w:rsid w:val="009D0B31"/>
    <w:rsid w:val="00A02A36"/>
    <w:rsid w:val="00A03958"/>
    <w:rsid w:val="00A07842"/>
    <w:rsid w:val="00A079A2"/>
    <w:rsid w:val="00A1073B"/>
    <w:rsid w:val="00A56335"/>
    <w:rsid w:val="00A65F34"/>
    <w:rsid w:val="00AC10DE"/>
    <w:rsid w:val="00AC7F56"/>
    <w:rsid w:val="00AD2BB7"/>
    <w:rsid w:val="00AD6B8F"/>
    <w:rsid w:val="00AD7D5B"/>
    <w:rsid w:val="00AE0391"/>
    <w:rsid w:val="00AE1765"/>
    <w:rsid w:val="00AE17F5"/>
    <w:rsid w:val="00AF0995"/>
    <w:rsid w:val="00B06391"/>
    <w:rsid w:val="00B118D5"/>
    <w:rsid w:val="00B12612"/>
    <w:rsid w:val="00B14FF8"/>
    <w:rsid w:val="00B22FFA"/>
    <w:rsid w:val="00B33DFF"/>
    <w:rsid w:val="00B34217"/>
    <w:rsid w:val="00B5540D"/>
    <w:rsid w:val="00B65272"/>
    <w:rsid w:val="00B67C33"/>
    <w:rsid w:val="00B71501"/>
    <w:rsid w:val="00B778FE"/>
    <w:rsid w:val="00B94C30"/>
    <w:rsid w:val="00BB702E"/>
    <w:rsid w:val="00BE290A"/>
    <w:rsid w:val="00BF6E37"/>
    <w:rsid w:val="00C06716"/>
    <w:rsid w:val="00C16CDA"/>
    <w:rsid w:val="00C2333F"/>
    <w:rsid w:val="00C32C06"/>
    <w:rsid w:val="00C3551F"/>
    <w:rsid w:val="00C35716"/>
    <w:rsid w:val="00C35C05"/>
    <w:rsid w:val="00C4094E"/>
    <w:rsid w:val="00C51A62"/>
    <w:rsid w:val="00C711A9"/>
    <w:rsid w:val="00C74074"/>
    <w:rsid w:val="00C85131"/>
    <w:rsid w:val="00C904F8"/>
    <w:rsid w:val="00C90F45"/>
    <w:rsid w:val="00C92F01"/>
    <w:rsid w:val="00C97B30"/>
    <w:rsid w:val="00CA31DF"/>
    <w:rsid w:val="00CB6657"/>
    <w:rsid w:val="00CC120E"/>
    <w:rsid w:val="00CC7624"/>
    <w:rsid w:val="00CD3808"/>
    <w:rsid w:val="00CD6370"/>
    <w:rsid w:val="00CD76C9"/>
    <w:rsid w:val="00CE2C07"/>
    <w:rsid w:val="00CE7835"/>
    <w:rsid w:val="00CE7DD2"/>
    <w:rsid w:val="00CF17FD"/>
    <w:rsid w:val="00CF3495"/>
    <w:rsid w:val="00D02892"/>
    <w:rsid w:val="00D049E4"/>
    <w:rsid w:val="00D04CBA"/>
    <w:rsid w:val="00D06648"/>
    <w:rsid w:val="00D10E60"/>
    <w:rsid w:val="00D13AC0"/>
    <w:rsid w:val="00D23025"/>
    <w:rsid w:val="00D2312E"/>
    <w:rsid w:val="00D260B8"/>
    <w:rsid w:val="00D31CE8"/>
    <w:rsid w:val="00D32B29"/>
    <w:rsid w:val="00D37867"/>
    <w:rsid w:val="00D44221"/>
    <w:rsid w:val="00D67C86"/>
    <w:rsid w:val="00D82683"/>
    <w:rsid w:val="00D90034"/>
    <w:rsid w:val="00D91E5D"/>
    <w:rsid w:val="00D95FFA"/>
    <w:rsid w:val="00DA0A24"/>
    <w:rsid w:val="00DA2D8F"/>
    <w:rsid w:val="00DB77C4"/>
    <w:rsid w:val="00DE2FB2"/>
    <w:rsid w:val="00DF200E"/>
    <w:rsid w:val="00DF7001"/>
    <w:rsid w:val="00E07EA3"/>
    <w:rsid w:val="00E10567"/>
    <w:rsid w:val="00E14233"/>
    <w:rsid w:val="00E73E0A"/>
    <w:rsid w:val="00E77464"/>
    <w:rsid w:val="00E93DBE"/>
    <w:rsid w:val="00EA04F9"/>
    <w:rsid w:val="00EA0A4A"/>
    <w:rsid w:val="00EC09A1"/>
    <w:rsid w:val="00EC631C"/>
    <w:rsid w:val="00ED46EB"/>
    <w:rsid w:val="00EE16FE"/>
    <w:rsid w:val="00EE2683"/>
    <w:rsid w:val="00F0044E"/>
    <w:rsid w:val="00F036C9"/>
    <w:rsid w:val="00F057C2"/>
    <w:rsid w:val="00F214CB"/>
    <w:rsid w:val="00F23369"/>
    <w:rsid w:val="00F24714"/>
    <w:rsid w:val="00F2709D"/>
    <w:rsid w:val="00F65ED1"/>
    <w:rsid w:val="00F675C6"/>
    <w:rsid w:val="00F73BFC"/>
    <w:rsid w:val="00F7411B"/>
    <w:rsid w:val="00F85119"/>
    <w:rsid w:val="00F859A7"/>
    <w:rsid w:val="00F867A6"/>
    <w:rsid w:val="00FA0267"/>
    <w:rsid w:val="00FA561C"/>
    <w:rsid w:val="00FB27A0"/>
    <w:rsid w:val="00FC1FE1"/>
    <w:rsid w:val="00FC7EF4"/>
    <w:rsid w:val="00FE0230"/>
    <w:rsid w:val="00FE1845"/>
    <w:rsid w:val="00FE41C0"/>
    <w:rsid w:val="00FF0E05"/>
    <w:rsid w:val="00FF4FAA"/>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A02A36"/>
    <w:pPr>
      <w:keepNext/>
      <w:keepLines/>
      <w:spacing w:before="200" w:after="240"/>
      <w:outlineLvl w:val="1"/>
    </w:pPr>
    <w:rPr>
      <w:rFonts w:asciiTheme="majorHAnsi" w:eastAsiaTheme="majorEastAsia" w:hAnsiTheme="majorHAnsi" w:cstheme="majorBidi"/>
      <w:b/>
      <w:bCs/>
      <w:iCs/>
      <w:color w:val="000000" w:themeColor="text1"/>
      <w:sz w:val="28"/>
      <w:szCs w:val="26"/>
      <w:lang w:val="es-ES"/>
    </w:rPr>
  </w:style>
  <w:style w:type="paragraph" w:styleId="Heading3">
    <w:name w:val="heading 3"/>
    <w:basedOn w:val="Normal"/>
    <w:next w:val="Normal"/>
    <w:link w:val="Heading3Char"/>
    <w:uiPriority w:val="9"/>
    <w:semiHidden/>
    <w:unhideWhenUsed/>
    <w:qFormat/>
    <w:rsid w:val="00053A90"/>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A02A36"/>
    <w:rPr>
      <w:rFonts w:asciiTheme="majorHAnsi" w:eastAsiaTheme="majorEastAsia" w:hAnsiTheme="majorHAnsi" w:cstheme="majorBidi"/>
      <w:b/>
      <w:bCs/>
      <w:iCs/>
      <w:color w:val="000000" w:themeColor="text1"/>
      <w:sz w:val="28"/>
      <w:szCs w:val="26"/>
      <w:lang w:val="es-ES"/>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C711A9"/>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36"/>
      <w:szCs w:val="52"/>
    </w:rPr>
  </w:style>
  <w:style w:type="character" w:customStyle="1" w:styleId="TitleChar">
    <w:name w:val="Title Char"/>
    <w:basedOn w:val="DefaultParagraphFont"/>
    <w:link w:val="Title"/>
    <w:uiPriority w:val="10"/>
    <w:rsid w:val="00C711A9"/>
    <w:rPr>
      <w:rFonts w:eastAsiaTheme="majorEastAsia" w:cstheme="majorBidi"/>
      <w:b/>
      <w:smallCaps/>
      <w:color w:val="000000" w:themeColor="text1"/>
      <w:spacing w:val="5"/>
      <w:kern w:val="28"/>
      <w:sz w:val="36"/>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844FCB"/>
    <w:rPr>
      <w:rFonts w:ascii="Courier New" w:hAnsi="Courier New"/>
      <w:color w:val="808080" w:themeColor="background1" w:themeShade="80"/>
      <w:sz w:val="20"/>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D23025"/>
    <w:pPr>
      <w:keepNext w:val="0"/>
      <w:keepLines w:val="0"/>
      <w:spacing w:after="240"/>
      <w:ind w:left="720"/>
    </w:pPr>
    <w:rPr>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semiHidden/>
    <w:rsid w:val="00053A90"/>
    <w:rPr>
      <w:rFonts w:asciiTheme="majorHAnsi" w:eastAsiaTheme="majorEastAsia" w:hAnsiTheme="majorHAnsi" w:cstheme="majorBidi"/>
      <w:b/>
      <w:bCs/>
      <w:color w:val="000000" w:themeColor="tex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D31C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aption">
    <w:name w:val="caption"/>
    <w:basedOn w:val="Normal"/>
    <w:next w:val="Normal"/>
    <w:uiPriority w:val="35"/>
    <w:unhideWhenUsed/>
    <w:qFormat/>
    <w:rsid w:val="009413D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1.wmf"/></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684611-F17A-4C8E-A95B-B28961D84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40</Pages>
  <Words>2789</Words>
  <Characters>15902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18654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128</cp:revision>
  <cp:lastPrinted>2012-06-23T09:18:00Z</cp:lastPrinted>
  <dcterms:created xsi:type="dcterms:W3CDTF">2011-05-30T18:57:00Z</dcterms:created>
  <dcterms:modified xsi:type="dcterms:W3CDTF">2012-06-26T01:31:00Z</dcterms:modified>
</cp:coreProperties>
</file>