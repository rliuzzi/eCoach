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eastAsiaTheme="minorHAnsi" w:hAnsiTheme="majorHAnsi" w:cstheme="minorBidi"/>
          <w:b w:val="0"/>
          <w:bCs/>
          <w:i w:val="0"/>
          <w:iCs w:val="0"/>
          <w:smallCaps w:val="0"/>
          <w:color w:val="365F91" w:themeColor="accent1" w:themeShade="BF"/>
          <w:spacing w:val="0"/>
          <w:sz w:val="48"/>
          <w:szCs w:val="48"/>
        </w:rPr>
      </w:sdtEndPr>
      <w:sdtContent>
        <w:p w:rsidR="00491B72" w:rsidRPr="008F1606" w:rsidRDefault="009C616E" w:rsidP="00C92F01">
          <w:pPr>
            <w:spacing w:line="360" w:lineRule="auto"/>
            <w:jc w:val="center"/>
            <w:rPr>
              <w:sz w:val="22"/>
              <w:lang w:val="es-ES"/>
            </w:rPr>
          </w:pPr>
          <w:r w:rsidRPr="008F1606">
            <w:rPr>
              <w:rStyle w:val="TitleChar"/>
              <w:lang w:val="es-ES"/>
            </w:rPr>
            <w:t>Anexo III</w:t>
          </w:r>
          <w:r w:rsidR="00BE290A" w:rsidRPr="008F1606">
            <w:rPr>
              <w:rStyle w:val="TitleChar"/>
              <w:lang w:val="es-ES"/>
            </w:rPr>
            <w:t xml:space="preserve"> – Especificación de Diseño</w:t>
          </w:r>
        </w:p>
        <w:p w:rsidR="00A03958" w:rsidRPr="008F1606" w:rsidRDefault="00A03958" w:rsidP="00C92F01">
          <w:pPr>
            <w:pStyle w:val="Subtitle"/>
            <w:spacing w:line="360" w:lineRule="auto"/>
          </w:pPr>
        </w:p>
        <w:p w:rsidR="00A03958" w:rsidRPr="008F1606" w:rsidRDefault="00CF3495" w:rsidP="009C616E">
          <w:pPr>
            <w:rPr>
              <w:rFonts w:asciiTheme="majorHAnsi" w:hAnsiTheme="majorHAnsi"/>
              <w:bCs/>
              <w:color w:val="365F91" w:themeColor="accent1" w:themeShade="BF"/>
              <w:sz w:val="48"/>
              <w:szCs w:val="48"/>
              <w:lang w:val="es-ES"/>
            </w:rPr>
          </w:pPr>
        </w:p>
      </w:sdtContent>
    </w:sdt>
    <w:p w:rsidR="009C616E" w:rsidRPr="008F1606" w:rsidRDefault="009C616E" w:rsidP="009C616E">
      <w:pPr>
        <w:rPr>
          <w:rFonts w:asciiTheme="majorHAnsi" w:hAnsiTheme="majorHAnsi"/>
          <w:bCs/>
          <w:color w:val="365F91" w:themeColor="accent1" w:themeShade="BF"/>
          <w:sz w:val="48"/>
          <w:szCs w:val="48"/>
          <w:lang w:val="es-ES"/>
        </w:rPr>
      </w:pPr>
    </w:p>
    <w:p w:rsidR="00CE7835" w:rsidRPr="008F1606" w:rsidRDefault="00C711A9">
      <w:pPr>
        <w:rPr>
          <w:rFonts w:asciiTheme="majorHAnsi" w:hAnsiTheme="majorHAnsi"/>
          <w:bCs/>
          <w:color w:val="365F91" w:themeColor="accent1" w:themeShade="BF"/>
          <w:sz w:val="48"/>
          <w:szCs w:val="48"/>
          <w:lang w:val="es-ES"/>
        </w:rPr>
      </w:pPr>
      <w:r w:rsidRPr="008F1606">
        <w:rPr>
          <w:i/>
          <w:iCs/>
          <w:lang w:val="es-ES"/>
        </w:rPr>
        <w:br w:type="page"/>
      </w:r>
      <w:r w:rsidR="00CE7835" w:rsidRPr="008F1606">
        <w:rPr>
          <w:i/>
          <w:iCs/>
          <w:lang w:val="es-ES"/>
        </w:rPr>
        <w:lastRenderedPageBreak/>
        <w:br w:type="page"/>
      </w:r>
    </w:p>
    <w:p w:rsidR="00C711A9" w:rsidRPr="008F1606" w:rsidRDefault="00CE7835" w:rsidP="00BE290A">
      <w:pPr>
        <w:rPr>
          <w:rFonts w:asciiTheme="majorHAnsi" w:hAnsiTheme="majorHAnsi" w:cstheme="majorHAnsi"/>
          <w:b/>
          <w:sz w:val="32"/>
          <w:szCs w:val="32"/>
          <w:lang w:val="es-ES"/>
        </w:rPr>
      </w:pPr>
      <w:r w:rsidRPr="008F1606">
        <w:rPr>
          <w:rFonts w:asciiTheme="majorHAnsi" w:hAnsiTheme="majorHAnsi" w:cstheme="majorHAnsi"/>
          <w:b/>
          <w:sz w:val="32"/>
          <w:szCs w:val="32"/>
          <w:lang w:val="es-ES"/>
        </w:rPr>
        <w:lastRenderedPageBreak/>
        <w:t>Lista de cambios</w:t>
      </w:r>
    </w:p>
    <w:p w:rsidR="00CE7835" w:rsidRPr="008F1606" w:rsidRDefault="00CE7835" w:rsidP="00CE7835">
      <w:pPr>
        <w:pStyle w:val="Cuerpo"/>
      </w:pPr>
    </w:p>
    <w:tbl>
      <w:tblPr>
        <w:tblStyle w:val="TableGrid"/>
        <w:tblW w:w="0" w:type="auto"/>
        <w:tblLook w:val="04A0"/>
      </w:tblPr>
      <w:tblGrid>
        <w:gridCol w:w="1432"/>
        <w:gridCol w:w="1376"/>
        <w:gridCol w:w="4621"/>
        <w:gridCol w:w="2147"/>
      </w:tblGrid>
      <w:tr w:rsidR="00CE7835" w:rsidRPr="008F1606" w:rsidTr="00CE7835">
        <w:tc>
          <w:tcPr>
            <w:tcW w:w="1432" w:type="dxa"/>
          </w:tcPr>
          <w:p w:rsidR="00CE7835" w:rsidRPr="008F1606" w:rsidRDefault="00CE7835" w:rsidP="00CE7835">
            <w:pPr>
              <w:pStyle w:val="Cuerpo"/>
              <w:ind w:firstLine="0"/>
              <w:rPr>
                <w:b/>
              </w:rPr>
            </w:pPr>
            <w:r w:rsidRPr="008F1606">
              <w:rPr>
                <w:b/>
              </w:rPr>
              <w:t>Versión</w:t>
            </w:r>
          </w:p>
        </w:tc>
        <w:tc>
          <w:tcPr>
            <w:tcW w:w="1376" w:type="dxa"/>
          </w:tcPr>
          <w:p w:rsidR="00CE7835" w:rsidRPr="008F1606" w:rsidRDefault="00CE7835" w:rsidP="00CE7835">
            <w:pPr>
              <w:pStyle w:val="Cuerpo"/>
              <w:ind w:firstLine="0"/>
              <w:rPr>
                <w:b/>
              </w:rPr>
            </w:pPr>
            <w:r w:rsidRPr="008F1606">
              <w:rPr>
                <w:b/>
              </w:rPr>
              <w:t>Fecha</w:t>
            </w:r>
          </w:p>
        </w:tc>
        <w:tc>
          <w:tcPr>
            <w:tcW w:w="4621" w:type="dxa"/>
          </w:tcPr>
          <w:p w:rsidR="00CE7835" w:rsidRPr="008F1606" w:rsidRDefault="00CE7835" w:rsidP="00CE7835">
            <w:pPr>
              <w:pStyle w:val="Cuerpo"/>
              <w:ind w:firstLine="0"/>
              <w:rPr>
                <w:b/>
              </w:rPr>
            </w:pPr>
            <w:r w:rsidRPr="008F1606">
              <w:rPr>
                <w:b/>
              </w:rPr>
              <w:t>Descripción</w:t>
            </w:r>
          </w:p>
        </w:tc>
        <w:tc>
          <w:tcPr>
            <w:tcW w:w="2147" w:type="dxa"/>
          </w:tcPr>
          <w:p w:rsidR="00CE7835" w:rsidRPr="008F1606" w:rsidRDefault="00CE7835" w:rsidP="00CE7835">
            <w:pPr>
              <w:pStyle w:val="Cuerpo"/>
              <w:ind w:firstLine="0"/>
              <w:rPr>
                <w:b/>
              </w:rPr>
            </w:pPr>
            <w:r w:rsidRPr="008F1606">
              <w:rPr>
                <w:b/>
              </w:rPr>
              <w:t>Autor</w:t>
            </w:r>
          </w:p>
        </w:tc>
      </w:tr>
      <w:tr w:rsidR="00CE7835" w:rsidRPr="008F1606" w:rsidTr="00CE7835">
        <w:tc>
          <w:tcPr>
            <w:tcW w:w="1432" w:type="dxa"/>
          </w:tcPr>
          <w:p w:rsidR="00CE7835" w:rsidRPr="008F1606" w:rsidRDefault="00CE7835" w:rsidP="00CE7835">
            <w:pPr>
              <w:pStyle w:val="Cuerpo"/>
              <w:ind w:firstLine="0"/>
            </w:pPr>
            <w:r w:rsidRPr="008F1606">
              <w:t>1.1</w:t>
            </w:r>
          </w:p>
        </w:tc>
        <w:tc>
          <w:tcPr>
            <w:tcW w:w="1376" w:type="dxa"/>
          </w:tcPr>
          <w:p w:rsidR="00CE7835" w:rsidRPr="008F1606" w:rsidRDefault="00CE7835" w:rsidP="00CE7835">
            <w:pPr>
              <w:pStyle w:val="Cuerpo"/>
              <w:ind w:firstLine="0"/>
            </w:pPr>
            <w:r w:rsidRPr="008F1606">
              <w:t>10/10/2011</w:t>
            </w:r>
          </w:p>
        </w:tc>
        <w:tc>
          <w:tcPr>
            <w:tcW w:w="4621" w:type="dxa"/>
          </w:tcPr>
          <w:p w:rsidR="00CE7835" w:rsidRPr="008F1606" w:rsidRDefault="00CE7835" w:rsidP="00CE7835">
            <w:pPr>
              <w:pStyle w:val="Cuerpo"/>
              <w:ind w:firstLine="0"/>
            </w:pPr>
            <w:r w:rsidRPr="008F1606">
              <w:t>Esqueleto inicial</w:t>
            </w:r>
          </w:p>
        </w:tc>
        <w:tc>
          <w:tcPr>
            <w:tcW w:w="2147" w:type="dxa"/>
          </w:tcPr>
          <w:p w:rsidR="00CE7835" w:rsidRPr="008F1606" w:rsidRDefault="00CE7835" w:rsidP="00CE7835">
            <w:pPr>
              <w:pStyle w:val="Cuerpo"/>
              <w:ind w:firstLine="0"/>
            </w:pPr>
            <w:r w:rsidRPr="008F1606">
              <w:t xml:space="preserve">Romina </w:t>
            </w:r>
            <w:proofErr w:type="spellStart"/>
            <w:r w:rsidRPr="008F1606">
              <w:t>Liuzzi</w:t>
            </w:r>
            <w:proofErr w:type="spellEnd"/>
          </w:p>
        </w:tc>
      </w:tr>
      <w:tr w:rsidR="00B34217" w:rsidRPr="008F1606" w:rsidTr="00CE7835">
        <w:tc>
          <w:tcPr>
            <w:tcW w:w="1432" w:type="dxa"/>
          </w:tcPr>
          <w:p w:rsidR="00B34217" w:rsidRPr="008F1606" w:rsidRDefault="00B34217" w:rsidP="00CE7835">
            <w:pPr>
              <w:pStyle w:val="Cuerpo"/>
              <w:ind w:firstLine="0"/>
            </w:pPr>
            <w:r>
              <w:t>1.2</w:t>
            </w:r>
          </w:p>
        </w:tc>
        <w:tc>
          <w:tcPr>
            <w:tcW w:w="1376" w:type="dxa"/>
          </w:tcPr>
          <w:p w:rsidR="00B34217" w:rsidRPr="008F1606" w:rsidRDefault="00B34217" w:rsidP="00CE7835">
            <w:pPr>
              <w:pStyle w:val="Cuerpo"/>
              <w:ind w:firstLine="0"/>
            </w:pPr>
            <w:r>
              <w:t>30/05/2012</w:t>
            </w:r>
          </w:p>
        </w:tc>
        <w:tc>
          <w:tcPr>
            <w:tcW w:w="4621" w:type="dxa"/>
          </w:tcPr>
          <w:p w:rsidR="00B34217" w:rsidRPr="008F1606" w:rsidRDefault="00B34217" w:rsidP="00CE7835">
            <w:pPr>
              <w:pStyle w:val="Cuerpo"/>
              <w:ind w:firstLine="0"/>
            </w:pPr>
            <w:r>
              <w:t>Completar documento</w:t>
            </w:r>
          </w:p>
        </w:tc>
        <w:tc>
          <w:tcPr>
            <w:tcW w:w="2147" w:type="dxa"/>
          </w:tcPr>
          <w:p w:rsidR="00B34217" w:rsidRPr="008F1606" w:rsidRDefault="00B34217" w:rsidP="00CE7835">
            <w:pPr>
              <w:pStyle w:val="Cuerpo"/>
              <w:ind w:firstLine="0"/>
            </w:pPr>
            <w:r>
              <w:t xml:space="preserve">Romina </w:t>
            </w:r>
            <w:proofErr w:type="spellStart"/>
            <w:r>
              <w:t>Liuzzi</w:t>
            </w:r>
            <w:proofErr w:type="spellEnd"/>
          </w:p>
        </w:tc>
      </w:tr>
    </w:tbl>
    <w:p w:rsidR="00CE7835" w:rsidRPr="008F1606" w:rsidRDefault="00CE7835" w:rsidP="00CE7835">
      <w:pPr>
        <w:pStyle w:val="Cuerpo"/>
      </w:pPr>
    </w:p>
    <w:p w:rsidR="00BE290A" w:rsidRPr="008F1606" w:rsidRDefault="00BE290A">
      <w:pPr>
        <w:rPr>
          <w:rFonts w:asciiTheme="majorHAnsi" w:eastAsiaTheme="majorEastAsia" w:hAnsiTheme="majorHAnsi" w:cstheme="majorBidi"/>
          <w:b/>
          <w:bCs/>
          <w:color w:val="365F91" w:themeColor="accent1" w:themeShade="BF"/>
          <w:sz w:val="32"/>
          <w:szCs w:val="28"/>
          <w:lang w:val="es-ES"/>
        </w:rPr>
      </w:pPr>
      <w:r w:rsidRPr="008F1606">
        <w:rPr>
          <w:lang w:val="es-ES"/>
        </w:rPr>
        <w:br w:type="page"/>
      </w:r>
    </w:p>
    <w:sdt>
      <w:sdtPr>
        <w:rPr>
          <w:rFonts w:asciiTheme="minorHAnsi" w:eastAsiaTheme="minorHAnsi" w:hAnsiTheme="minorHAnsi" w:cstheme="minorBidi"/>
          <w:b w:val="0"/>
          <w:bCs w:val="0"/>
          <w:color w:val="auto"/>
          <w:sz w:val="24"/>
          <w:szCs w:val="22"/>
          <w:lang w:val="es-ES"/>
        </w:rPr>
        <w:id w:val="1030506188"/>
        <w:docPartObj>
          <w:docPartGallery w:val="Table of Contents"/>
          <w:docPartUnique/>
        </w:docPartObj>
      </w:sdtPr>
      <w:sdtContent>
        <w:p w:rsidR="00BE290A" w:rsidRPr="008F1606" w:rsidRDefault="00BE290A" w:rsidP="00BE290A">
          <w:pPr>
            <w:pStyle w:val="TOCHeading"/>
            <w:jc w:val="center"/>
            <w:rPr>
              <w:lang w:val="es-ES"/>
            </w:rPr>
          </w:pPr>
          <w:r w:rsidRPr="008F1606">
            <w:rPr>
              <w:color w:val="000000" w:themeColor="text1"/>
              <w:lang w:val="es-ES"/>
            </w:rPr>
            <w:t>Tabla de Contenidos</w:t>
          </w:r>
        </w:p>
        <w:p w:rsidR="00F24714" w:rsidRDefault="00F24714">
          <w:pPr>
            <w:pStyle w:val="TOC1"/>
            <w:tabs>
              <w:tab w:val="right" w:leader="dot" w:pos="9350"/>
            </w:tabs>
            <w:rPr>
              <w:lang w:val="es-ES"/>
            </w:rPr>
          </w:pPr>
        </w:p>
        <w:p w:rsidR="002B6D90" w:rsidRDefault="00CF3495">
          <w:pPr>
            <w:pStyle w:val="TOC1"/>
            <w:tabs>
              <w:tab w:val="right" w:leader="dot" w:pos="9350"/>
            </w:tabs>
            <w:rPr>
              <w:rFonts w:eastAsiaTheme="minorEastAsia"/>
              <w:noProof/>
              <w:sz w:val="22"/>
            </w:rPr>
          </w:pPr>
          <w:r w:rsidRPr="008F1606">
            <w:rPr>
              <w:lang w:val="es-ES"/>
            </w:rPr>
            <w:fldChar w:fldCharType="begin"/>
          </w:r>
          <w:r w:rsidR="00BE290A" w:rsidRPr="008F1606">
            <w:rPr>
              <w:lang w:val="es-ES"/>
            </w:rPr>
            <w:instrText xml:space="preserve"> TOC \o "1-3" \h \z \u </w:instrText>
          </w:r>
          <w:r w:rsidRPr="008F1606">
            <w:rPr>
              <w:lang w:val="es-ES"/>
            </w:rPr>
            <w:fldChar w:fldCharType="separate"/>
          </w:r>
          <w:hyperlink w:anchor="_Toc328226755" w:history="1">
            <w:r w:rsidR="002B6D90" w:rsidRPr="00393879">
              <w:rPr>
                <w:rStyle w:val="Hyperlink"/>
                <w:i/>
                <w:iCs/>
                <w:noProof/>
                <w:lang w:val="es-ES"/>
              </w:rPr>
              <w:t>Introducción</w:t>
            </w:r>
            <w:r w:rsidR="002B6D90">
              <w:rPr>
                <w:noProof/>
                <w:webHidden/>
              </w:rPr>
              <w:tab/>
            </w:r>
            <w:r w:rsidR="002B6D90">
              <w:rPr>
                <w:noProof/>
                <w:webHidden/>
              </w:rPr>
              <w:fldChar w:fldCharType="begin"/>
            </w:r>
            <w:r w:rsidR="002B6D90">
              <w:rPr>
                <w:noProof/>
                <w:webHidden/>
              </w:rPr>
              <w:instrText xml:space="preserve"> PAGEREF _Toc328226755 \h </w:instrText>
            </w:r>
            <w:r w:rsidR="002B6D90">
              <w:rPr>
                <w:noProof/>
                <w:webHidden/>
              </w:rPr>
            </w:r>
            <w:r w:rsidR="002B6D90">
              <w:rPr>
                <w:noProof/>
                <w:webHidden/>
              </w:rPr>
              <w:fldChar w:fldCharType="separate"/>
            </w:r>
            <w:r w:rsidR="002B6D90">
              <w:rPr>
                <w:noProof/>
                <w:webHidden/>
              </w:rPr>
              <w:t>6</w:t>
            </w:r>
            <w:r w:rsidR="002B6D90">
              <w:rPr>
                <w:noProof/>
                <w:webHidden/>
              </w:rPr>
              <w:fldChar w:fldCharType="end"/>
            </w:r>
          </w:hyperlink>
        </w:p>
        <w:p w:rsidR="002B6D90" w:rsidRDefault="002B6D90">
          <w:pPr>
            <w:pStyle w:val="TOC1"/>
            <w:tabs>
              <w:tab w:val="right" w:leader="dot" w:pos="9350"/>
            </w:tabs>
            <w:rPr>
              <w:rFonts w:eastAsiaTheme="minorEastAsia"/>
              <w:noProof/>
              <w:sz w:val="22"/>
            </w:rPr>
          </w:pPr>
          <w:hyperlink w:anchor="_Toc328226756" w:history="1">
            <w:r w:rsidRPr="00393879">
              <w:rPr>
                <w:rStyle w:val="Hyperlink"/>
                <w:i/>
                <w:iCs/>
                <w:noProof/>
                <w:lang w:val="es-ES"/>
              </w:rPr>
              <w:t>Ámbito del software</w:t>
            </w:r>
            <w:r>
              <w:rPr>
                <w:noProof/>
                <w:webHidden/>
              </w:rPr>
              <w:tab/>
            </w:r>
            <w:r>
              <w:rPr>
                <w:noProof/>
                <w:webHidden/>
              </w:rPr>
              <w:fldChar w:fldCharType="begin"/>
            </w:r>
            <w:r>
              <w:rPr>
                <w:noProof/>
                <w:webHidden/>
              </w:rPr>
              <w:instrText xml:space="preserve"> PAGEREF _Toc328226756 \h </w:instrText>
            </w:r>
            <w:r>
              <w:rPr>
                <w:noProof/>
                <w:webHidden/>
              </w:rPr>
            </w:r>
            <w:r>
              <w:rPr>
                <w:noProof/>
                <w:webHidden/>
              </w:rPr>
              <w:fldChar w:fldCharType="separate"/>
            </w:r>
            <w:r>
              <w:rPr>
                <w:noProof/>
                <w:webHidden/>
              </w:rPr>
              <w:t>7</w:t>
            </w:r>
            <w:r>
              <w:rPr>
                <w:noProof/>
                <w:webHidden/>
              </w:rPr>
              <w:fldChar w:fldCharType="end"/>
            </w:r>
          </w:hyperlink>
        </w:p>
        <w:p w:rsidR="002B6D90" w:rsidRDefault="002B6D90">
          <w:pPr>
            <w:pStyle w:val="TOC1"/>
            <w:tabs>
              <w:tab w:val="right" w:leader="dot" w:pos="9350"/>
            </w:tabs>
            <w:rPr>
              <w:rFonts w:eastAsiaTheme="minorEastAsia"/>
              <w:noProof/>
              <w:sz w:val="22"/>
            </w:rPr>
          </w:pPr>
          <w:hyperlink w:anchor="_Toc328226757" w:history="1">
            <w:r w:rsidRPr="00393879">
              <w:rPr>
                <w:rStyle w:val="Hyperlink"/>
                <w:i/>
                <w:iCs/>
                <w:noProof/>
                <w:lang w:val="es-ES"/>
              </w:rPr>
              <w:t>Diseño de datos</w:t>
            </w:r>
            <w:r>
              <w:rPr>
                <w:noProof/>
                <w:webHidden/>
              </w:rPr>
              <w:tab/>
            </w:r>
            <w:r>
              <w:rPr>
                <w:noProof/>
                <w:webHidden/>
              </w:rPr>
              <w:fldChar w:fldCharType="begin"/>
            </w:r>
            <w:r>
              <w:rPr>
                <w:noProof/>
                <w:webHidden/>
              </w:rPr>
              <w:instrText xml:space="preserve"> PAGEREF _Toc328226757 \h </w:instrText>
            </w:r>
            <w:r>
              <w:rPr>
                <w:noProof/>
                <w:webHidden/>
              </w:rPr>
            </w:r>
            <w:r>
              <w:rPr>
                <w:noProof/>
                <w:webHidden/>
              </w:rPr>
              <w:fldChar w:fldCharType="separate"/>
            </w:r>
            <w:r>
              <w:rPr>
                <w:noProof/>
                <w:webHidden/>
              </w:rPr>
              <w:t>8</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58" w:history="1">
            <w:r w:rsidRPr="00393879">
              <w:rPr>
                <w:rStyle w:val="Hyperlink"/>
                <w:noProof/>
              </w:rPr>
              <w:t>Objetos de datos</w:t>
            </w:r>
            <w:r>
              <w:rPr>
                <w:noProof/>
                <w:webHidden/>
              </w:rPr>
              <w:tab/>
            </w:r>
            <w:r>
              <w:rPr>
                <w:noProof/>
                <w:webHidden/>
              </w:rPr>
              <w:fldChar w:fldCharType="begin"/>
            </w:r>
            <w:r>
              <w:rPr>
                <w:noProof/>
                <w:webHidden/>
              </w:rPr>
              <w:instrText xml:space="preserve"> PAGEREF _Toc328226758 \h </w:instrText>
            </w:r>
            <w:r>
              <w:rPr>
                <w:noProof/>
                <w:webHidden/>
              </w:rPr>
            </w:r>
            <w:r>
              <w:rPr>
                <w:noProof/>
                <w:webHidden/>
              </w:rPr>
              <w:fldChar w:fldCharType="separate"/>
            </w:r>
            <w:r>
              <w:rPr>
                <w:noProof/>
                <w:webHidden/>
              </w:rPr>
              <w:t>8</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59" w:history="1">
            <w:r w:rsidRPr="00393879">
              <w:rPr>
                <w:rStyle w:val="Hyperlink"/>
                <w:noProof/>
              </w:rPr>
              <w:t>Diseño de la base de datos</w:t>
            </w:r>
            <w:r>
              <w:rPr>
                <w:noProof/>
                <w:webHidden/>
              </w:rPr>
              <w:tab/>
            </w:r>
            <w:r>
              <w:rPr>
                <w:noProof/>
                <w:webHidden/>
              </w:rPr>
              <w:fldChar w:fldCharType="begin"/>
            </w:r>
            <w:r>
              <w:rPr>
                <w:noProof/>
                <w:webHidden/>
              </w:rPr>
              <w:instrText xml:space="preserve"> PAGEREF _Toc328226759 \h </w:instrText>
            </w:r>
            <w:r>
              <w:rPr>
                <w:noProof/>
                <w:webHidden/>
              </w:rPr>
            </w:r>
            <w:r>
              <w:rPr>
                <w:noProof/>
                <w:webHidden/>
              </w:rPr>
              <w:fldChar w:fldCharType="separate"/>
            </w:r>
            <w:r>
              <w:rPr>
                <w:noProof/>
                <w:webHidden/>
              </w:rPr>
              <w:t>8</w:t>
            </w:r>
            <w:r>
              <w:rPr>
                <w:noProof/>
                <w:webHidden/>
              </w:rPr>
              <w:fldChar w:fldCharType="end"/>
            </w:r>
          </w:hyperlink>
        </w:p>
        <w:p w:rsidR="002B6D90" w:rsidRDefault="002B6D90">
          <w:pPr>
            <w:pStyle w:val="TOC1"/>
            <w:tabs>
              <w:tab w:val="right" w:leader="dot" w:pos="9350"/>
            </w:tabs>
            <w:rPr>
              <w:rFonts w:eastAsiaTheme="minorEastAsia"/>
              <w:noProof/>
              <w:sz w:val="22"/>
            </w:rPr>
          </w:pPr>
          <w:hyperlink w:anchor="_Toc328226760" w:history="1">
            <w:r w:rsidRPr="00393879">
              <w:rPr>
                <w:rStyle w:val="Hyperlink"/>
                <w:i/>
                <w:iCs/>
                <w:noProof/>
                <w:lang w:val="es-ES"/>
              </w:rPr>
              <w:t>Diseño procedimental</w:t>
            </w:r>
            <w:r>
              <w:rPr>
                <w:noProof/>
                <w:webHidden/>
              </w:rPr>
              <w:tab/>
            </w:r>
            <w:r>
              <w:rPr>
                <w:noProof/>
                <w:webHidden/>
              </w:rPr>
              <w:fldChar w:fldCharType="begin"/>
            </w:r>
            <w:r>
              <w:rPr>
                <w:noProof/>
                <w:webHidden/>
              </w:rPr>
              <w:instrText xml:space="preserve"> PAGEREF _Toc328226760 \h </w:instrText>
            </w:r>
            <w:r>
              <w:rPr>
                <w:noProof/>
                <w:webHidden/>
              </w:rPr>
            </w:r>
            <w:r>
              <w:rPr>
                <w:noProof/>
                <w:webHidden/>
              </w:rPr>
              <w:fldChar w:fldCharType="separate"/>
            </w:r>
            <w:r>
              <w:rPr>
                <w:noProof/>
                <w:webHidden/>
              </w:rPr>
              <w:t>9</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61" w:history="1">
            <w:r w:rsidRPr="00393879">
              <w:rPr>
                <w:rStyle w:val="Hyperlink"/>
                <w:noProof/>
              </w:rPr>
              <w:t>Diagramas de secuencia</w:t>
            </w:r>
            <w:r>
              <w:rPr>
                <w:noProof/>
                <w:webHidden/>
              </w:rPr>
              <w:tab/>
            </w:r>
            <w:r>
              <w:rPr>
                <w:noProof/>
                <w:webHidden/>
              </w:rPr>
              <w:fldChar w:fldCharType="begin"/>
            </w:r>
            <w:r>
              <w:rPr>
                <w:noProof/>
                <w:webHidden/>
              </w:rPr>
              <w:instrText xml:space="preserve"> PAGEREF _Toc328226761 \h </w:instrText>
            </w:r>
            <w:r>
              <w:rPr>
                <w:noProof/>
                <w:webHidden/>
              </w:rPr>
            </w:r>
            <w:r>
              <w:rPr>
                <w:noProof/>
                <w:webHidden/>
              </w:rPr>
              <w:fldChar w:fldCharType="separate"/>
            </w:r>
            <w:r>
              <w:rPr>
                <w:noProof/>
                <w:webHidden/>
              </w:rPr>
              <w:t>9</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62" w:history="1">
            <w:r w:rsidRPr="00393879">
              <w:rPr>
                <w:rStyle w:val="Hyperlink"/>
                <w:noProof/>
              </w:rPr>
              <w:t>Registrar Usuario</w:t>
            </w:r>
            <w:r>
              <w:rPr>
                <w:noProof/>
                <w:webHidden/>
              </w:rPr>
              <w:tab/>
            </w:r>
            <w:r>
              <w:rPr>
                <w:noProof/>
                <w:webHidden/>
              </w:rPr>
              <w:fldChar w:fldCharType="begin"/>
            </w:r>
            <w:r>
              <w:rPr>
                <w:noProof/>
                <w:webHidden/>
              </w:rPr>
              <w:instrText xml:space="preserve"> PAGEREF _Toc328226762 \h </w:instrText>
            </w:r>
            <w:r>
              <w:rPr>
                <w:noProof/>
                <w:webHidden/>
              </w:rPr>
            </w:r>
            <w:r>
              <w:rPr>
                <w:noProof/>
                <w:webHidden/>
              </w:rPr>
              <w:fldChar w:fldCharType="separate"/>
            </w:r>
            <w:r>
              <w:rPr>
                <w:noProof/>
                <w:webHidden/>
              </w:rPr>
              <w:t>10</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63" w:history="1">
            <w:r w:rsidRPr="00393879">
              <w:rPr>
                <w:rStyle w:val="Hyperlink"/>
                <w:noProof/>
              </w:rPr>
              <w:t>Login</w:t>
            </w:r>
            <w:r>
              <w:rPr>
                <w:noProof/>
                <w:webHidden/>
              </w:rPr>
              <w:tab/>
            </w:r>
            <w:r>
              <w:rPr>
                <w:noProof/>
                <w:webHidden/>
              </w:rPr>
              <w:fldChar w:fldCharType="begin"/>
            </w:r>
            <w:r>
              <w:rPr>
                <w:noProof/>
                <w:webHidden/>
              </w:rPr>
              <w:instrText xml:space="preserve"> PAGEREF _Toc328226763 \h </w:instrText>
            </w:r>
            <w:r>
              <w:rPr>
                <w:noProof/>
                <w:webHidden/>
              </w:rPr>
            </w:r>
            <w:r>
              <w:rPr>
                <w:noProof/>
                <w:webHidden/>
              </w:rPr>
              <w:fldChar w:fldCharType="separate"/>
            </w:r>
            <w:r>
              <w:rPr>
                <w:noProof/>
                <w:webHidden/>
              </w:rPr>
              <w:t>11</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64" w:history="1">
            <w:r w:rsidRPr="00393879">
              <w:rPr>
                <w:rStyle w:val="Hyperlink"/>
                <w:noProof/>
              </w:rPr>
              <w:t>Recuperar Contraseña</w:t>
            </w:r>
            <w:r>
              <w:rPr>
                <w:noProof/>
                <w:webHidden/>
              </w:rPr>
              <w:tab/>
            </w:r>
            <w:r>
              <w:rPr>
                <w:noProof/>
                <w:webHidden/>
              </w:rPr>
              <w:fldChar w:fldCharType="begin"/>
            </w:r>
            <w:r>
              <w:rPr>
                <w:noProof/>
                <w:webHidden/>
              </w:rPr>
              <w:instrText xml:space="preserve"> PAGEREF _Toc328226764 \h </w:instrText>
            </w:r>
            <w:r>
              <w:rPr>
                <w:noProof/>
                <w:webHidden/>
              </w:rPr>
            </w:r>
            <w:r>
              <w:rPr>
                <w:noProof/>
                <w:webHidden/>
              </w:rPr>
              <w:fldChar w:fldCharType="separate"/>
            </w:r>
            <w:r>
              <w:rPr>
                <w:noProof/>
                <w:webHidden/>
              </w:rPr>
              <w:t>12</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65" w:history="1">
            <w:r w:rsidRPr="00393879">
              <w:rPr>
                <w:rStyle w:val="Hyperlink"/>
                <w:noProof/>
              </w:rPr>
              <w:t>Modificar Cuenta</w:t>
            </w:r>
            <w:r>
              <w:rPr>
                <w:noProof/>
                <w:webHidden/>
              </w:rPr>
              <w:tab/>
            </w:r>
            <w:r>
              <w:rPr>
                <w:noProof/>
                <w:webHidden/>
              </w:rPr>
              <w:fldChar w:fldCharType="begin"/>
            </w:r>
            <w:r>
              <w:rPr>
                <w:noProof/>
                <w:webHidden/>
              </w:rPr>
              <w:instrText xml:space="preserve"> PAGEREF _Toc328226765 \h </w:instrText>
            </w:r>
            <w:r>
              <w:rPr>
                <w:noProof/>
                <w:webHidden/>
              </w:rPr>
            </w:r>
            <w:r>
              <w:rPr>
                <w:noProof/>
                <w:webHidden/>
              </w:rPr>
              <w:fldChar w:fldCharType="separate"/>
            </w:r>
            <w:r>
              <w:rPr>
                <w:noProof/>
                <w:webHidden/>
              </w:rPr>
              <w:t>13</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66" w:history="1">
            <w:r w:rsidRPr="00393879">
              <w:rPr>
                <w:rStyle w:val="Hyperlink"/>
                <w:noProof/>
              </w:rPr>
              <w:t>Crear Ejercicio (Iniciar, actualizar, acabar)</w:t>
            </w:r>
            <w:r>
              <w:rPr>
                <w:noProof/>
                <w:webHidden/>
              </w:rPr>
              <w:tab/>
            </w:r>
            <w:r>
              <w:rPr>
                <w:noProof/>
                <w:webHidden/>
              </w:rPr>
              <w:fldChar w:fldCharType="begin"/>
            </w:r>
            <w:r>
              <w:rPr>
                <w:noProof/>
                <w:webHidden/>
              </w:rPr>
              <w:instrText xml:space="preserve"> PAGEREF _Toc328226766 \h </w:instrText>
            </w:r>
            <w:r>
              <w:rPr>
                <w:noProof/>
                <w:webHidden/>
              </w:rPr>
            </w:r>
            <w:r>
              <w:rPr>
                <w:noProof/>
                <w:webHidden/>
              </w:rPr>
              <w:fldChar w:fldCharType="separate"/>
            </w:r>
            <w:r>
              <w:rPr>
                <w:noProof/>
                <w:webHidden/>
              </w:rPr>
              <w:t>14</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67" w:history="1">
            <w:r w:rsidRPr="00393879">
              <w:rPr>
                <w:rStyle w:val="Hyperlink"/>
                <w:noProof/>
              </w:rPr>
              <w:t>Borrar Ejercicio</w:t>
            </w:r>
            <w:r>
              <w:rPr>
                <w:noProof/>
                <w:webHidden/>
              </w:rPr>
              <w:tab/>
            </w:r>
            <w:r>
              <w:rPr>
                <w:noProof/>
                <w:webHidden/>
              </w:rPr>
              <w:fldChar w:fldCharType="begin"/>
            </w:r>
            <w:r>
              <w:rPr>
                <w:noProof/>
                <w:webHidden/>
              </w:rPr>
              <w:instrText xml:space="preserve"> PAGEREF _Toc328226767 \h </w:instrText>
            </w:r>
            <w:r>
              <w:rPr>
                <w:noProof/>
                <w:webHidden/>
              </w:rPr>
            </w:r>
            <w:r>
              <w:rPr>
                <w:noProof/>
                <w:webHidden/>
              </w:rPr>
              <w:fldChar w:fldCharType="separate"/>
            </w:r>
            <w:r>
              <w:rPr>
                <w:noProof/>
                <w:webHidden/>
              </w:rPr>
              <w:t>17</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68" w:history="1">
            <w:r w:rsidRPr="00393879">
              <w:rPr>
                <w:rStyle w:val="Hyperlink"/>
                <w:noProof/>
              </w:rPr>
              <w:t>Ver listado de estadísticas disponibles</w:t>
            </w:r>
            <w:r>
              <w:rPr>
                <w:noProof/>
                <w:webHidden/>
              </w:rPr>
              <w:tab/>
            </w:r>
            <w:r>
              <w:rPr>
                <w:noProof/>
                <w:webHidden/>
              </w:rPr>
              <w:fldChar w:fldCharType="begin"/>
            </w:r>
            <w:r>
              <w:rPr>
                <w:noProof/>
                <w:webHidden/>
              </w:rPr>
              <w:instrText xml:space="preserve"> PAGEREF _Toc328226768 \h </w:instrText>
            </w:r>
            <w:r>
              <w:rPr>
                <w:noProof/>
                <w:webHidden/>
              </w:rPr>
            </w:r>
            <w:r>
              <w:rPr>
                <w:noProof/>
                <w:webHidden/>
              </w:rPr>
              <w:fldChar w:fldCharType="separate"/>
            </w:r>
            <w:r>
              <w:rPr>
                <w:noProof/>
                <w:webHidden/>
              </w:rPr>
              <w:t>18</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69" w:history="1">
            <w:r w:rsidRPr="00393879">
              <w:rPr>
                <w:rStyle w:val="Hyperlink"/>
                <w:noProof/>
              </w:rPr>
              <w:t>Consultar estadística</w:t>
            </w:r>
            <w:r>
              <w:rPr>
                <w:noProof/>
                <w:webHidden/>
              </w:rPr>
              <w:tab/>
            </w:r>
            <w:r>
              <w:rPr>
                <w:noProof/>
                <w:webHidden/>
              </w:rPr>
              <w:fldChar w:fldCharType="begin"/>
            </w:r>
            <w:r>
              <w:rPr>
                <w:noProof/>
                <w:webHidden/>
              </w:rPr>
              <w:instrText xml:space="preserve"> PAGEREF _Toc328226769 \h </w:instrText>
            </w:r>
            <w:r>
              <w:rPr>
                <w:noProof/>
                <w:webHidden/>
              </w:rPr>
            </w:r>
            <w:r>
              <w:rPr>
                <w:noProof/>
                <w:webHidden/>
              </w:rPr>
              <w:fldChar w:fldCharType="separate"/>
            </w:r>
            <w:r>
              <w:rPr>
                <w:noProof/>
                <w:webHidden/>
              </w:rPr>
              <w:t>19</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70" w:history="1">
            <w:r w:rsidRPr="00393879">
              <w:rPr>
                <w:rStyle w:val="Hyperlink"/>
                <w:noProof/>
              </w:rPr>
              <w:t>Ver histórico de ejercicios</w:t>
            </w:r>
            <w:r>
              <w:rPr>
                <w:noProof/>
                <w:webHidden/>
              </w:rPr>
              <w:tab/>
            </w:r>
            <w:r>
              <w:rPr>
                <w:noProof/>
                <w:webHidden/>
              </w:rPr>
              <w:fldChar w:fldCharType="begin"/>
            </w:r>
            <w:r>
              <w:rPr>
                <w:noProof/>
                <w:webHidden/>
              </w:rPr>
              <w:instrText xml:space="preserve"> PAGEREF _Toc328226770 \h </w:instrText>
            </w:r>
            <w:r>
              <w:rPr>
                <w:noProof/>
                <w:webHidden/>
              </w:rPr>
            </w:r>
            <w:r>
              <w:rPr>
                <w:noProof/>
                <w:webHidden/>
              </w:rPr>
              <w:fldChar w:fldCharType="separate"/>
            </w:r>
            <w:r>
              <w:rPr>
                <w:noProof/>
                <w:webHidden/>
              </w:rPr>
              <w:t>20</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71" w:history="1">
            <w:r w:rsidRPr="00393879">
              <w:rPr>
                <w:rStyle w:val="Hyperlink"/>
                <w:noProof/>
              </w:rPr>
              <w:t>Ver recorrido asociado a un ejercicio y mejores marcas</w:t>
            </w:r>
            <w:r>
              <w:rPr>
                <w:noProof/>
                <w:webHidden/>
              </w:rPr>
              <w:tab/>
            </w:r>
            <w:r>
              <w:rPr>
                <w:noProof/>
                <w:webHidden/>
              </w:rPr>
              <w:fldChar w:fldCharType="begin"/>
            </w:r>
            <w:r>
              <w:rPr>
                <w:noProof/>
                <w:webHidden/>
              </w:rPr>
              <w:instrText xml:space="preserve"> PAGEREF _Toc328226771 \h </w:instrText>
            </w:r>
            <w:r>
              <w:rPr>
                <w:noProof/>
                <w:webHidden/>
              </w:rPr>
            </w:r>
            <w:r>
              <w:rPr>
                <w:noProof/>
                <w:webHidden/>
              </w:rPr>
              <w:fldChar w:fldCharType="separate"/>
            </w:r>
            <w:r>
              <w:rPr>
                <w:noProof/>
                <w:webHidden/>
              </w:rPr>
              <w:t>21</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72" w:history="1">
            <w:r w:rsidRPr="00393879">
              <w:rPr>
                <w:rStyle w:val="Hyperlink"/>
                <w:noProof/>
              </w:rPr>
              <w:t>Logout</w:t>
            </w:r>
            <w:r>
              <w:rPr>
                <w:noProof/>
                <w:webHidden/>
              </w:rPr>
              <w:tab/>
            </w:r>
            <w:r>
              <w:rPr>
                <w:noProof/>
                <w:webHidden/>
              </w:rPr>
              <w:fldChar w:fldCharType="begin"/>
            </w:r>
            <w:r>
              <w:rPr>
                <w:noProof/>
                <w:webHidden/>
              </w:rPr>
              <w:instrText xml:space="preserve"> PAGEREF _Toc328226772 \h </w:instrText>
            </w:r>
            <w:r>
              <w:rPr>
                <w:noProof/>
                <w:webHidden/>
              </w:rPr>
            </w:r>
            <w:r>
              <w:rPr>
                <w:noProof/>
                <w:webHidden/>
              </w:rPr>
              <w:fldChar w:fldCharType="separate"/>
            </w:r>
            <w:r>
              <w:rPr>
                <w:noProof/>
                <w:webHidden/>
              </w:rPr>
              <w:t>22</w:t>
            </w:r>
            <w:r>
              <w:rPr>
                <w:noProof/>
                <w:webHidden/>
              </w:rPr>
              <w:fldChar w:fldCharType="end"/>
            </w:r>
          </w:hyperlink>
        </w:p>
        <w:p w:rsidR="002B6D90" w:rsidRDefault="002B6D90">
          <w:pPr>
            <w:pStyle w:val="TOC3"/>
            <w:tabs>
              <w:tab w:val="right" w:leader="dot" w:pos="9350"/>
            </w:tabs>
            <w:rPr>
              <w:rFonts w:eastAsiaTheme="minorEastAsia"/>
              <w:noProof/>
              <w:sz w:val="22"/>
            </w:rPr>
          </w:pPr>
          <w:hyperlink w:anchor="_Toc328226773" w:history="1">
            <w:r w:rsidRPr="00393879">
              <w:rPr>
                <w:rStyle w:val="Hyperlink"/>
                <w:noProof/>
              </w:rPr>
              <w:t>Cancelar cuenta</w:t>
            </w:r>
            <w:r>
              <w:rPr>
                <w:noProof/>
                <w:webHidden/>
              </w:rPr>
              <w:tab/>
            </w:r>
            <w:r>
              <w:rPr>
                <w:noProof/>
                <w:webHidden/>
              </w:rPr>
              <w:fldChar w:fldCharType="begin"/>
            </w:r>
            <w:r>
              <w:rPr>
                <w:noProof/>
                <w:webHidden/>
              </w:rPr>
              <w:instrText xml:space="preserve"> PAGEREF _Toc328226773 \h </w:instrText>
            </w:r>
            <w:r>
              <w:rPr>
                <w:noProof/>
                <w:webHidden/>
              </w:rPr>
            </w:r>
            <w:r>
              <w:rPr>
                <w:noProof/>
                <w:webHidden/>
              </w:rPr>
              <w:fldChar w:fldCharType="separate"/>
            </w:r>
            <w:r>
              <w:rPr>
                <w:noProof/>
                <w:webHidden/>
              </w:rPr>
              <w:t>22</w:t>
            </w:r>
            <w:r>
              <w:rPr>
                <w:noProof/>
                <w:webHidden/>
              </w:rPr>
              <w:fldChar w:fldCharType="end"/>
            </w:r>
          </w:hyperlink>
        </w:p>
        <w:p w:rsidR="002B6D90" w:rsidRDefault="002B6D90">
          <w:pPr>
            <w:pStyle w:val="TOC1"/>
            <w:tabs>
              <w:tab w:val="right" w:leader="dot" w:pos="9350"/>
            </w:tabs>
            <w:rPr>
              <w:rFonts w:eastAsiaTheme="minorEastAsia"/>
              <w:noProof/>
              <w:sz w:val="22"/>
            </w:rPr>
          </w:pPr>
          <w:hyperlink w:anchor="_Toc328226774" w:history="1">
            <w:r w:rsidRPr="00393879">
              <w:rPr>
                <w:rStyle w:val="Hyperlink"/>
                <w:noProof/>
                <w:lang w:val="es-ES"/>
              </w:rPr>
              <w:t>Diseño arquitectónico</w:t>
            </w:r>
            <w:r>
              <w:rPr>
                <w:noProof/>
                <w:webHidden/>
              </w:rPr>
              <w:tab/>
            </w:r>
            <w:r>
              <w:rPr>
                <w:noProof/>
                <w:webHidden/>
              </w:rPr>
              <w:fldChar w:fldCharType="begin"/>
            </w:r>
            <w:r>
              <w:rPr>
                <w:noProof/>
                <w:webHidden/>
              </w:rPr>
              <w:instrText xml:space="preserve"> PAGEREF _Toc328226774 \h </w:instrText>
            </w:r>
            <w:r>
              <w:rPr>
                <w:noProof/>
                <w:webHidden/>
              </w:rPr>
            </w:r>
            <w:r>
              <w:rPr>
                <w:noProof/>
                <w:webHidden/>
              </w:rPr>
              <w:fldChar w:fldCharType="separate"/>
            </w:r>
            <w:r>
              <w:rPr>
                <w:noProof/>
                <w:webHidden/>
              </w:rPr>
              <w:t>23</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75" w:history="1">
            <w:r w:rsidRPr="00393879">
              <w:rPr>
                <w:rStyle w:val="Hyperlink"/>
                <w:noProof/>
              </w:rPr>
              <w:t>Paquete: com.caloriecalc.beans</w:t>
            </w:r>
            <w:r>
              <w:rPr>
                <w:noProof/>
                <w:webHidden/>
              </w:rPr>
              <w:tab/>
            </w:r>
            <w:r>
              <w:rPr>
                <w:noProof/>
                <w:webHidden/>
              </w:rPr>
              <w:fldChar w:fldCharType="begin"/>
            </w:r>
            <w:r>
              <w:rPr>
                <w:noProof/>
                <w:webHidden/>
              </w:rPr>
              <w:instrText xml:space="preserve"> PAGEREF _Toc328226775 \h </w:instrText>
            </w:r>
            <w:r>
              <w:rPr>
                <w:noProof/>
                <w:webHidden/>
              </w:rPr>
            </w:r>
            <w:r>
              <w:rPr>
                <w:noProof/>
                <w:webHidden/>
              </w:rPr>
              <w:fldChar w:fldCharType="separate"/>
            </w:r>
            <w:r>
              <w:rPr>
                <w:noProof/>
                <w:webHidden/>
              </w:rPr>
              <w:t>25</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76" w:history="1">
            <w:r w:rsidRPr="00393879">
              <w:rPr>
                <w:rStyle w:val="Hyperlink"/>
                <w:noProof/>
              </w:rPr>
              <w:t>Paquete: com.caloriecalc.content</w:t>
            </w:r>
            <w:r>
              <w:rPr>
                <w:noProof/>
                <w:webHidden/>
              </w:rPr>
              <w:tab/>
            </w:r>
            <w:r>
              <w:rPr>
                <w:noProof/>
                <w:webHidden/>
              </w:rPr>
              <w:fldChar w:fldCharType="begin"/>
            </w:r>
            <w:r>
              <w:rPr>
                <w:noProof/>
                <w:webHidden/>
              </w:rPr>
              <w:instrText xml:space="preserve"> PAGEREF _Toc328226776 \h </w:instrText>
            </w:r>
            <w:r>
              <w:rPr>
                <w:noProof/>
                <w:webHidden/>
              </w:rPr>
            </w:r>
            <w:r>
              <w:rPr>
                <w:noProof/>
                <w:webHidden/>
              </w:rPr>
              <w:fldChar w:fldCharType="separate"/>
            </w:r>
            <w:r>
              <w:rPr>
                <w:noProof/>
                <w:webHidden/>
              </w:rPr>
              <w:t>25</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77" w:history="1">
            <w:r w:rsidRPr="00393879">
              <w:rPr>
                <w:rStyle w:val="Hyperlink"/>
                <w:noProof/>
              </w:rPr>
              <w:t>Paquete: com.caloriecalc.dao</w:t>
            </w:r>
            <w:r>
              <w:rPr>
                <w:noProof/>
                <w:webHidden/>
              </w:rPr>
              <w:tab/>
            </w:r>
            <w:r>
              <w:rPr>
                <w:noProof/>
                <w:webHidden/>
              </w:rPr>
              <w:fldChar w:fldCharType="begin"/>
            </w:r>
            <w:r>
              <w:rPr>
                <w:noProof/>
                <w:webHidden/>
              </w:rPr>
              <w:instrText xml:space="preserve"> PAGEREF _Toc328226777 \h </w:instrText>
            </w:r>
            <w:r>
              <w:rPr>
                <w:noProof/>
                <w:webHidden/>
              </w:rPr>
            </w:r>
            <w:r>
              <w:rPr>
                <w:noProof/>
                <w:webHidden/>
              </w:rPr>
              <w:fldChar w:fldCharType="separate"/>
            </w:r>
            <w:r>
              <w:rPr>
                <w:noProof/>
                <w:webHidden/>
              </w:rPr>
              <w:t>25</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78" w:history="1">
            <w:r w:rsidRPr="00393879">
              <w:rPr>
                <w:rStyle w:val="Hyperlink"/>
                <w:noProof/>
              </w:rPr>
              <w:t>Paquete: com.caloriecalc.lao</w:t>
            </w:r>
            <w:r>
              <w:rPr>
                <w:noProof/>
                <w:webHidden/>
              </w:rPr>
              <w:tab/>
            </w:r>
            <w:r>
              <w:rPr>
                <w:noProof/>
                <w:webHidden/>
              </w:rPr>
              <w:fldChar w:fldCharType="begin"/>
            </w:r>
            <w:r>
              <w:rPr>
                <w:noProof/>
                <w:webHidden/>
              </w:rPr>
              <w:instrText xml:space="preserve"> PAGEREF _Toc328226778 \h </w:instrText>
            </w:r>
            <w:r>
              <w:rPr>
                <w:noProof/>
                <w:webHidden/>
              </w:rPr>
            </w:r>
            <w:r>
              <w:rPr>
                <w:noProof/>
                <w:webHidden/>
              </w:rPr>
              <w:fldChar w:fldCharType="separate"/>
            </w:r>
            <w:r>
              <w:rPr>
                <w:noProof/>
                <w:webHidden/>
              </w:rPr>
              <w:t>25</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79" w:history="1">
            <w:r w:rsidRPr="00393879">
              <w:rPr>
                <w:rStyle w:val="Hyperlink"/>
                <w:noProof/>
              </w:rPr>
              <w:t>Paquete: com.caloriecalc.presentation</w:t>
            </w:r>
            <w:r>
              <w:rPr>
                <w:noProof/>
                <w:webHidden/>
              </w:rPr>
              <w:tab/>
            </w:r>
            <w:r>
              <w:rPr>
                <w:noProof/>
                <w:webHidden/>
              </w:rPr>
              <w:fldChar w:fldCharType="begin"/>
            </w:r>
            <w:r>
              <w:rPr>
                <w:noProof/>
                <w:webHidden/>
              </w:rPr>
              <w:instrText xml:space="preserve"> PAGEREF _Toc328226779 \h </w:instrText>
            </w:r>
            <w:r>
              <w:rPr>
                <w:noProof/>
                <w:webHidden/>
              </w:rPr>
            </w:r>
            <w:r>
              <w:rPr>
                <w:noProof/>
                <w:webHidden/>
              </w:rPr>
              <w:fldChar w:fldCharType="separate"/>
            </w:r>
            <w:r>
              <w:rPr>
                <w:noProof/>
                <w:webHidden/>
              </w:rPr>
              <w:t>25</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80" w:history="1">
            <w:r w:rsidRPr="00393879">
              <w:rPr>
                <w:rStyle w:val="Hyperlink"/>
                <w:noProof/>
              </w:rPr>
              <w:t>Paquete: com.caloriecalc.presentation.graphs</w:t>
            </w:r>
            <w:r>
              <w:rPr>
                <w:noProof/>
                <w:webHidden/>
              </w:rPr>
              <w:tab/>
            </w:r>
            <w:r>
              <w:rPr>
                <w:noProof/>
                <w:webHidden/>
              </w:rPr>
              <w:fldChar w:fldCharType="begin"/>
            </w:r>
            <w:r>
              <w:rPr>
                <w:noProof/>
                <w:webHidden/>
              </w:rPr>
              <w:instrText xml:space="preserve"> PAGEREF _Toc328226780 \h </w:instrText>
            </w:r>
            <w:r>
              <w:rPr>
                <w:noProof/>
                <w:webHidden/>
              </w:rPr>
            </w:r>
            <w:r>
              <w:rPr>
                <w:noProof/>
                <w:webHidden/>
              </w:rPr>
              <w:fldChar w:fldCharType="separate"/>
            </w:r>
            <w:r>
              <w:rPr>
                <w:noProof/>
                <w:webHidden/>
              </w:rPr>
              <w:t>25</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81" w:history="1">
            <w:r w:rsidRPr="00393879">
              <w:rPr>
                <w:rStyle w:val="Hyperlink"/>
                <w:noProof/>
              </w:rPr>
              <w:t>Paquete: com.caloriecalc.security</w:t>
            </w:r>
            <w:r>
              <w:rPr>
                <w:noProof/>
                <w:webHidden/>
              </w:rPr>
              <w:tab/>
            </w:r>
            <w:r>
              <w:rPr>
                <w:noProof/>
                <w:webHidden/>
              </w:rPr>
              <w:fldChar w:fldCharType="begin"/>
            </w:r>
            <w:r>
              <w:rPr>
                <w:noProof/>
                <w:webHidden/>
              </w:rPr>
              <w:instrText xml:space="preserve"> PAGEREF _Toc328226781 \h </w:instrText>
            </w:r>
            <w:r>
              <w:rPr>
                <w:noProof/>
                <w:webHidden/>
              </w:rPr>
            </w:r>
            <w:r>
              <w:rPr>
                <w:noProof/>
                <w:webHidden/>
              </w:rPr>
              <w:fldChar w:fldCharType="separate"/>
            </w:r>
            <w:r>
              <w:rPr>
                <w:noProof/>
                <w:webHidden/>
              </w:rPr>
              <w:t>25</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82" w:history="1">
            <w:r w:rsidRPr="00393879">
              <w:rPr>
                <w:rStyle w:val="Hyperlink"/>
                <w:noProof/>
              </w:rPr>
              <w:t>Paquete: com.caloriecalc.services</w:t>
            </w:r>
            <w:r>
              <w:rPr>
                <w:noProof/>
                <w:webHidden/>
              </w:rPr>
              <w:tab/>
            </w:r>
            <w:r>
              <w:rPr>
                <w:noProof/>
                <w:webHidden/>
              </w:rPr>
              <w:fldChar w:fldCharType="begin"/>
            </w:r>
            <w:r>
              <w:rPr>
                <w:noProof/>
                <w:webHidden/>
              </w:rPr>
              <w:instrText xml:space="preserve"> PAGEREF _Toc328226782 \h </w:instrText>
            </w:r>
            <w:r>
              <w:rPr>
                <w:noProof/>
                <w:webHidden/>
              </w:rPr>
            </w:r>
            <w:r>
              <w:rPr>
                <w:noProof/>
                <w:webHidden/>
              </w:rPr>
              <w:fldChar w:fldCharType="separate"/>
            </w:r>
            <w:r>
              <w:rPr>
                <w:noProof/>
                <w:webHidden/>
              </w:rPr>
              <w:t>25</w:t>
            </w:r>
            <w:r>
              <w:rPr>
                <w:noProof/>
                <w:webHidden/>
              </w:rPr>
              <w:fldChar w:fldCharType="end"/>
            </w:r>
          </w:hyperlink>
        </w:p>
        <w:p w:rsidR="002B6D90" w:rsidRDefault="002B6D90">
          <w:pPr>
            <w:pStyle w:val="TOC1"/>
            <w:tabs>
              <w:tab w:val="right" w:leader="dot" w:pos="9350"/>
            </w:tabs>
            <w:rPr>
              <w:rFonts w:eastAsiaTheme="minorEastAsia"/>
              <w:noProof/>
              <w:sz w:val="22"/>
            </w:rPr>
          </w:pPr>
          <w:hyperlink w:anchor="_Toc328226783" w:history="1">
            <w:r w:rsidRPr="00393879">
              <w:rPr>
                <w:rStyle w:val="Hyperlink"/>
                <w:i/>
                <w:iCs/>
                <w:noProof/>
                <w:lang w:val="es-ES"/>
              </w:rPr>
              <w:t>Diseño de la Interfaz</w:t>
            </w:r>
            <w:r>
              <w:rPr>
                <w:noProof/>
                <w:webHidden/>
              </w:rPr>
              <w:tab/>
            </w:r>
            <w:r>
              <w:rPr>
                <w:noProof/>
                <w:webHidden/>
              </w:rPr>
              <w:fldChar w:fldCharType="begin"/>
            </w:r>
            <w:r>
              <w:rPr>
                <w:noProof/>
                <w:webHidden/>
              </w:rPr>
              <w:instrText xml:space="preserve"> PAGEREF _Toc328226783 \h </w:instrText>
            </w:r>
            <w:r>
              <w:rPr>
                <w:noProof/>
                <w:webHidden/>
              </w:rPr>
            </w:r>
            <w:r>
              <w:rPr>
                <w:noProof/>
                <w:webHidden/>
              </w:rPr>
              <w:fldChar w:fldCharType="separate"/>
            </w:r>
            <w:r>
              <w:rPr>
                <w:noProof/>
                <w:webHidden/>
              </w:rPr>
              <w:t>26</w:t>
            </w:r>
            <w:r>
              <w:rPr>
                <w:noProof/>
                <w:webHidden/>
              </w:rPr>
              <w:fldChar w:fldCharType="end"/>
            </w:r>
          </w:hyperlink>
        </w:p>
        <w:p w:rsidR="002B6D90" w:rsidRDefault="002B6D90">
          <w:pPr>
            <w:pStyle w:val="TOC1"/>
            <w:tabs>
              <w:tab w:val="right" w:leader="dot" w:pos="9350"/>
            </w:tabs>
            <w:rPr>
              <w:rFonts w:eastAsiaTheme="minorEastAsia"/>
              <w:noProof/>
              <w:sz w:val="22"/>
            </w:rPr>
          </w:pPr>
          <w:hyperlink w:anchor="_Toc328226784" w:history="1">
            <w:r w:rsidRPr="00393879">
              <w:rPr>
                <w:rStyle w:val="Hyperlink"/>
                <w:i/>
                <w:iCs/>
                <w:noProof/>
                <w:lang w:val="es-ES"/>
              </w:rPr>
              <w:t>Pruebas</w:t>
            </w:r>
            <w:r>
              <w:rPr>
                <w:noProof/>
                <w:webHidden/>
              </w:rPr>
              <w:tab/>
            </w:r>
            <w:r>
              <w:rPr>
                <w:noProof/>
                <w:webHidden/>
              </w:rPr>
              <w:fldChar w:fldCharType="begin"/>
            </w:r>
            <w:r>
              <w:rPr>
                <w:noProof/>
                <w:webHidden/>
              </w:rPr>
              <w:instrText xml:space="preserve"> PAGEREF _Toc328226784 \h </w:instrText>
            </w:r>
            <w:r>
              <w:rPr>
                <w:noProof/>
                <w:webHidden/>
              </w:rPr>
            </w:r>
            <w:r>
              <w:rPr>
                <w:noProof/>
                <w:webHidden/>
              </w:rPr>
              <w:fldChar w:fldCharType="separate"/>
            </w:r>
            <w:r>
              <w:rPr>
                <w:noProof/>
                <w:webHidden/>
              </w:rPr>
              <w:t>31</w:t>
            </w:r>
            <w:r>
              <w:rPr>
                <w:noProof/>
                <w:webHidden/>
              </w:rPr>
              <w:fldChar w:fldCharType="end"/>
            </w:r>
          </w:hyperlink>
        </w:p>
        <w:p w:rsidR="002B6D90" w:rsidRDefault="002B6D90">
          <w:pPr>
            <w:pStyle w:val="TOC2"/>
            <w:tabs>
              <w:tab w:val="right" w:leader="dot" w:pos="9350"/>
            </w:tabs>
            <w:rPr>
              <w:rFonts w:eastAsiaTheme="minorEastAsia"/>
              <w:noProof/>
              <w:sz w:val="22"/>
            </w:rPr>
          </w:pPr>
          <w:hyperlink w:anchor="_Toc328226785" w:history="1">
            <w:r w:rsidRPr="00393879">
              <w:rPr>
                <w:rStyle w:val="Hyperlink"/>
                <w:noProof/>
              </w:rPr>
              <w:t>Descripción de las pruebas</w:t>
            </w:r>
            <w:r>
              <w:rPr>
                <w:noProof/>
                <w:webHidden/>
              </w:rPr>
              <w:tab/>
            </w:r>
            <w:r>
              <w:rPr>
                <w:noProof/>
                <w:webHidden/>
              </w:rPr>
              <w:fldChar w:fldCharType="begin"/>
            </w:r>
            <w:r>
              <w:rPr>
                <w:noProof/>
                <w:webHidden/>
              </w:rPr>
              <w:instrText xml:space="preserve"> PAGEREF _Toc328226785 \h </w:instrText>
            </w:r>
            <w:r>
              <w:rPr>
                <w:noProof/>
                <w:webHidden/>
              </w:rPr>
            </w:r>
            <w:r>
              <w:rPr>
                <w:noProof/>
                <w:webHidden/>
              </w:rPr>
              <w:fldChar w:fldCharType="separate"/>
            </w:r>
            <w:r>
              <w:rPr>
                <w:noProof/>
                <w:webHidden/>
              </w:rPr>
              <w:t>31</w:t>
            </w:r>
            <w:r>
              <w:rPr>
                <w:noProof/>
                <w:webHidden/>
              </w:rPr>
              <w:fldChar w:fldCharType="end"/>
            </w:r>
          </w:hyperlink>
        </w:p>
        <w:p w:rsidR="002B6D90" w:rsidRDefault="002B6D90">
          <w:pPr>
            <w:pStyle w:val="TOC1"/>
            <w:tabs>
              <w:tab w:val="right" w:leader="dot" w:pos="9350"/>
            </w:tabs>
            <w:rPr>
              <w:rFonts w:eastAsiaTheme="minorEastAsia"/>
              <w:noProof/>
              <w:sz w:val="22"/>
            </w:rPr>
          </w:pPr>
          <w:hyperlink w:anchor="_Toc328226786" w:history="1">
            <w:r w:rsidRPr="00393879">
              <w:rPr>
                <w:rStyle w:val="Hyperlink"/>
                <w:i/>
                <w:iCs/>
                <w:noProof/>
                <w:lang w:val="es-ES"/>
              </w:rPr>
              <w:t>Entorno tecnológico del sistema</w:t>
            </w:r>
            <w:r>
              <w:rPr>
                <w:noProof/>
                <w:webHidden/>
              </w:rPr>
              <w:tab/>
            </w:r>
            <w:r>
              <w:rPr>
                <w:noProof/>
                <w:webHidden/>
              </w:rPr>
              <w:fldChar w:fldCharType="begin"/>
            </w:r>
            <w:r>
              <w:rPr>
                <w:noProof/>
                <w:webHidden/>
              </w:rPr>
              <w:instrText xml:space="preserve"> PAGEREF _Toc328226786 \h </w:instrText>
            </w:r>
            <w:r>
              <w:rPr>
                <w:noProof/>
                <w:webHidden/>
              </w:rPr>
            </w:r>
            <w:r>
              <w:rPr>
                <w:noProof/>
                <w:webHidden/>
              </w:rPr>
              <w:fldChar w:fldCharType="separate"/>
            </w:r>
            <w:r>
              <w:rPr>
                <w:noProof/>
                <w:webHidden/>
              </w:rPr>
              <w:t>32</w:t>
            </w:r>
            <w:r>
              <w:rPr>
                <w:noProof/>
                <w:webHidden/>
              </w:rPr>
              <w:fldChar w:fldCharType="end"/>
            </w:r>
          </w:hyperlink>
        </w:p>
        <w:p w:rsidR="00BE290A" w:rsidRPr="008F1606" w:rsidRDefault="00CF3495">
          <w:pPr>
            <w:rPr>
              <w:lang w:val="es-ES"/>
            </w:rPr>
          </w:pPr>
          <w:r w:rsidRPr="008F1606">
            <w:rPr>
              <w:lang w:val="es-ES"/>
            </w:rPr>
            <w:fldChar w:fldCharType="end"/>
          </w:r>
        </w:p>
      </w:sdtContent>
    </w:sdt>
    <w:p w:rsidR="009C616E" w:rsidRPr="008F1606" w:rsidRDefault="009C616E" w:rsidP="009C616E">
      <w:pPr>
        <w:rPr>
          <w:i/>
          <w:iCs/>
          <w:lang w:val="es-ES"/>
        </w:rPr>
      </w:pPr>
      <w:r w:rsidRPr="008F1606">
        <w:rPr>
          <w:i/>
          <w:iCs/>
          <w:lang w:val="es-ES"/>
        </w:rPr>
        <w:t xml:space="preserve">  </w:t>
      </w:r>
    </w:p>
    <w:p w:rsidR="00053A90" w:rsidRPr="008F1606" w:rsidRDefault="00053A90" w:rsidP="00053A90">
      <w:pPr>
        <w:pStyle w:val="Heading1"/>
        <w:rPr>
          <w:i/>
          <w:iCs/>
          <w:lang w:val="es-ES"/>
        </w:rPr>
      </w:pPr>
      <w:bookmarkStart w:id="0" w:name="_Toc305969432"/>
      <w:bookmarkStart w:id="1" w:name="_Toc328226755"/>
      <w:r w:rsidRPr="008F1606">
        <w:rPr>
          <w:i/>
          <w:iCs/>
          <w:lang w:val="es-ES"/>
        </w:rPr>
        <w:lastRenderedPageBreak/>
        <w:t>Introducción</w:t>
      </w:r>
      <w:bookmarkEnd w:id="0"/>
      <w:bookmarkEnd w:id="1"/>
    </w:p>
    <w:p w:rsidR="00BE290A" w:rsidRPr="008F1606" w:rsidRDefault="00BE290A" w:rsidP="00BE290A">
      <w:pPr>
        <w:pStyle w:val="Cuerpo"/>
      </w:pPr>
    </w:p>
    <w:p w:rsidR="00A07842" w:rsidRPr="00A07842" w:rsidRDefault="00A07842" w:rsidP="00A07842">
      <w:pPr>
        <w:pStyle w:val="Cuerpo"/>
      </w:pPr>
      <w:r w:rsidRPr="00A07842">
        <w:t xml:space="preserve">En este documento nos </w:t>
      </w:r>
      <w:r>
        <w:t>centraremos</w:t>
      </w:r>
      <w:r w:rsidRPr="00A07842">
        <w:t xml:space="preserve"> en todos aquellos aspectos relacionados</w:t>
      </w:r>
      <w:r>
        <w:t xml:space="preserve"> </w:t>
      </w:r>
      <w:r w:rsidRPr="00A07842">
        <w:t>con la especificación del diseño, entrando en el dominio de la solución del</w:t>
      </w:r>
      <w:r>
        <w:t xml:space="preserve"> </w:t>
      </w:r>
      <w:r w:rsidRPr="00A07842">
        <w:t>problema: la fase de desarrollo.</w:t>
      </w:r>
    </w:p>
    <w:p w:rsidR="00A07842" w:rsidRDefault="00A07842" w:rsidP="00A07842">
      <w:pPr>
        <w:pStyle w:val="Cuerpo"/>
      </w:pPr>
      <w:r w:rsidRPr="00A07842">
        <w:t>Se dará a conocer el ámbito sobre la que actúa la aplicación; los datos con los</w:t>
      </w:r>
      <w:r>
        <w:t xml:space="preserve"> </w:t>
      </w:r>
      <w:r w:rsidRPr="00A07842">
        <w:t>que interactúa el sistema, la estructura modular, la estructura del programa en</w:t>
      </w:r>
      <w:r>
        <w:t xml:space="preserve"> </w:t>
      </w:r>
      <w:r w:rsidRPr="00A07842">
        <w:t>relación con la estructura de los datos, el diseño final de la interfaz y los algoritmos</w:t>
      </w:r>
      <w:r>
        <w:t xml:space="preserve"> </w:t>
      </w:r>
      <w:r w:rsidRPr="00A07842">
        <w:t xml:space="preserve">más relevantes. </w:t>
      </w:r>
    </w:p>
    <w:p w:rsidR="00A07842" w:rsidRPr="00A07842" w:rsidRDefault="00A07842" w:rsidP="00A07842">
      <w:pPr>
        <w:pStyle w:val="Cuerpo"/>
      </w:pPr>
      <w:r w:rsidRPr="00A07842">
        <w:t>También se mostrará las pruebas de los diferentes módulos que</w:t>
      </w:r>
      <w:r>
        <w:t xml:space="preserve"> </w:t>
      </w:r>
      <w:r w:rsidRPr="00A07842">
        <w:t xml:space="preserve">componen el sistema y el soporte tecnológico utilizado. Por último se </w:t>
      </w:r>
      <w:r>
        <w:t>incluirá un manual para el programador recogiendo todas las directrices necesarias para desarrollar y depurar la aplicación.</w:t>
      </w:r>
    </w:p>
    <w:p w:rsidR="00BE290A" w:rsidRPr="008F1606" w:rsidRDefault="00BE290A" w:rsidP="00BE290A">
      <w:pPr>
        <w:pStyle w:val="Cuerpo"/>
      </w:pPr>
    </w:p>
    <w:p w:rsidR="00293EEC" w:rsidRDefault="00053A90" w:rsidP="00053A90">
      <w:pPr>
        <w:pStyle w:val="Heading1"/>
        <w:rPr>
          <w:i/>
          <w:iCs/>
          <w:lang w:val="es-ES"/>
        </w:rPr>
      </w:pPr>
      <w:bookmarkStart w:id="2" w:name="_Toc305969433"/>
      <w:bookmarkStart w:id="3" w:name="_Toc328226756"/>
      <w:r w:rsidRPr="008F1606">
        <w:rPr>
          <w:i/>
          <w:iCs/>
          <w:lang w:val="es-ES"/>
        </w:rPr>
        <w:lastRenderedPageBreak/>
        <w:t>Ámbito del software</w:t>
      </w:r>
      <w:bookmarkEnd w:id="2"/>
      <w:bookmarkEnd w:id="3"/>
    </w:p>
    <w:p w:rsidR="00293EEC" w:rsidRDefault="00293EEC" w:rsidP="00293EEC">
      <w:pPr>
        <w:rPr>
          <w:lang w:val="es-ES"/>
        </w:rPr>
      </w:pPr>
    </w:p>
    <w:p w:rsidR="00293EEC" w:rsidRDefault="00293EEC" w:rsidP="00293EEC">
      <w:pPr>
        <w:pStyle w:val="Cuerpo"/>
      </w:pPr>
      <w:r>
        <w:t xml:space="preserve">Esta aplicación está destinada a fines lúdicos, se trata de una aplicación para móvil categorizada dentro del ámbito de la Salud y Bienestar. La aplicación realiza el cálculo del número de calorías quemadas durante la realización de distintos tipos de ejercicios fomentando los hábitos saludables de los usuarios finales. No existe una edad mínima para los usuarios, pero en general la aplicación está destinada para </w:t>
      </w:r>
      <w:r w:rsidR="00FE41C0">
        <w:t>ser usada por</w:t>
      </w:r>
      <w:r>
        <w:t xml:space="preserve"> adultos jóvenes y deportistas ocasionales que quieran medir su progreso durante la actividad.</w:t>
      </w:r>
    </w:p>
    <w:p w:rsidR="00053A90" w:rsidRPr="008F1606" w:rsidRDefault="00053A90" w:rsidP="00053A90">
      <w:pPr>
        <w:pStyle w:val="Heading1"/>
        <w:rPr>
          <w:i/>
          <w:iCs/>
          <w:lang w:val="es-ES"/>
        </w:rPr>
      </w:pPr>
      <w:bookmarkStart w:id="4" w:name="_Toc305969434"/>
      <w:bookmarkStart w:id="5" w:name="_Toc328226757"/>
      <w:r w:rsidRPr="008F1606">
        <w:rPr>
          <w:i/>
          <w:iCs/>
          <w:lang w:val="es-ES"/>
        </w:rPr>
        <w:lastRenderedPageBreak/>
        <w:t>Diseño de datos</w:t>
      </w:r>
      <w:bookmarkEnd w:id="4"/>
      <w:bookmarkEnd w:id="5"/>
    </w:p>
    <w:p w:rsidR="00053A90" w:rsidRPr="008F1606" w:rsidRDefault="00053A90" w:rsidP="00A02A36">
      <w:pPr>
        <w:pStyle w:val="Heading2"/>
      </w:pPr>
      <w:bookmarkStart w:id="6" w:name="_Toc305969435"/>
      <w:bookmarkStart w:id="7" w:name="_Toc328226758"/>
      <w:r w:rsidRPr="008F1606">
        <w:t>Objetos de datos</w:t>
      </w:r>
      <w:bookmarkEnd w:id="6"/>
      <w:bookmarkEnd w:id="7"/>
    </w:p>
    <w:p w:rsidR="00053A90" w:rsidRPr="008F1606" w:rsidRDefault="00053A90" w:rsidP="00A02A36">
      <w:pPr>
        <w:pStyle w:val="Heading2"/>
      </w:pPr>
      <w:bookmarkStart w:id="8" w:name="_Toc305969436"/>
      <w:bookmarkStart w:id="9" w:name="_Toc328226759"/>
      <w:r w:rsidRPr="008F1606">
        <w:t>Diseño de la base de datos</w:t>
      </w:r>
      <w:bookmarkEnd w:id="8"/>
      <w:bookmarkEnd w:id="9"/>
    </w:p>
    <w:p w:rsidR="00053A90" w:rsidRPr="008F1606" w:rsidRDefault="00053A90" w:rsidP="00053A90">
      <w:pPr>
        <w:pStyle w:val="Heading1"/>
        <w:rPr>
          <w:i/>
          <w:iCs/>
          <w:lang w:val="es-ES"/>
        </w:rPr>
      </w:pPr>
      <w:bookmarkStart w:id="10" w:name="_Toc305969439"/>
      <w:bookmarkStart w:id="11" w:name="_Toc328226760"/>
      <w:r w:rsidRPr="008F1606">
        <w:rPr>
          <w:i/>
          <w:iCs/>
          <w:lang w:val="es-ES"/>
        </w:rPr>
        <w:lastRenderedPageBreak/>
        <w:t>Diseño procedimental</w:t>
      </w:r>
      <w:bookmarkEnd w:id="10"/>
      <w:bookmarkEnd w:id="11"/>
    </w:p>
    <w:p w:rsidR="00D23025" w:rsidRDefault="00053A90" w:rsidP="00D23025">
      <w:pPr>
        <w:pStyle w:val="Heading2"/>
      </w:pPr>
      <w:bookmarkStart w:id="12" w:name="_Toc305969440"/>
      <w:bookmarkStart w:id="13" w:name="_Toc328226761"/>
      <w:r w:rsidRPr="008F1606">
        <w:t>Diagrama</w:t>
      </w:r>
      <w:r w:rsidR="00F85119">
        <w:t>s</w:t>
      </w:r>
      <w:r w:rsidRPr="008F1606">
        <w:t xml:space="preserve"> de secuencia</w:t>
      </w:r>
      <w:bookmarkEnd w:id="12"/>
      <w:bookmarkEnd w:id="13"/>
    </w:p>
    <w:p w:rsidR="00264DED" w:rsidRPr="00264DED" w:rsidRDefault="00264DED" w:rsidP="00264DED">
      <w:pPr>
        <w:pStyle w:val="Cuerpo"/>
      </w:pPr>
    </w:p>
    <w:p w:rsidR="00DB77C4" w:rsidRDefault="005423FD" w:rsidP="000F3B96">
      <w:pPr>
        <w:pStyle w:val="Cuerpo"/>
      </w:pPr>
      <w:r w:rsidRPr="005423FD">
        <w:t>Mediante diagramas de secuencia se mostrará</w:t>
      </w:r>
      <w:r w:rsidR="004159BF">
        <w:t>n</w:t>
      </w:r>
      <w:r w:rsidRPr="005423FD">
        <w:t xml:space="preserve"> todo</w:t>
      </w:r>
      <w:r w:rsidR="004159BF">
        <w:t>s</w:t>
      </w:r>
      <w:r w:rsidRPr="005423FD">
        <w:t xml:space="preserve"> los procedimientos por los que pasa las dist</w:t>
      </w:r>
      <w:r w:rsidR="004159BF">
        <w:t>intas acciones que se producen</w:t>
      </w:r>
      <w:r w:rsidRPr="005423FD">
        <w:t xml:space="preserve"> en la aplicación.</w:t>
      </w:r>
      <w:r>
        <w:t xml:space="preserve"> </w:t>
      </w:r>
      <w:r w:rsidRPr="005423FD">
        <w:t>Los diagramas de secuencia se establecen a partir de las plantillas de requisitos funcionales facilitadas en el anexo II del presente documento.</w:t>
      </w:r>
      <w:r w:rsidR="000F3B96">
        <w:t xml:space="preserve"> </w:t>
      </w:r>
      <w:r w:rsidR="00DB77C4">
        <w:t>En esta sección se recogen los procesos más relevantes de la aplicación.</w:t>
      </w:r>
    </w:p>
    <w:p w:rsidR="00B34217" w:rsidRDefault="00B34217">
      <w:pPr>
        <w:rPr>
          <w:rFonts w:asciiTheme="majorHAnsi" w:eastAsiaTheme="majorEastAsia" w:hAnsiTheme="majorHAnsi" w:cstheme="majorBidi"/>
          <w:b/>
          <w:bCs/>
          <w:color w:val="000000" w:themeColor="text1"/>
          <w:lang w:val="es-ES"/>
        </w:rPr>
      </w:pPr>
      <w:r>
        <w:br w:type="page"/>
      </w:r>
    </w:p>
    <w:p w:rsidR="00B34217" w:rsidRDefault="005349C2" w:rsidP="00B34217">
      <w:pPr>
        <w:pStyle w:val="Heading30"/>
      </w:pPr>
      <w:bookmarkStart w:id="14" w:name="_Toc328226762"/>
      <w:r>
        <w:lastRenderedPageBreak/>
        <w:t>Registrar Usuario</w:t>
      </w:r>
      <w:bookmarkEnd w:id="14"/>
    </w:p>
    <w:p w:rsidR="00D23025" w:rsidRDefault="00D23025" w:rsidP="00B34217">
      <w:pPr>
        <w:pStyle w:val="Cuerpo"/>
      </w:pPr>
      <w:r>
        <w:br/>
      </w:r>
      <w:r>
        <w:rPr>
          <w:noProof/>
        </w:rPr>
        <w:drawing>
          <wp:inline distT="0" distB="0" distL="0" distR="0">
            <wp:extent cx="5385878" cy="4619625"/>
            <wp:effectExtent l="19050" t="0" r="5272" b="0"/>
            <wp:docPr id="28" name="Picture 27" descr="registr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_usuario.JPG"/>
                    <pic:cNvPicPr/>
                  </pic:nvPicPr>
                  <pic:blipFill>
                    <a:blip r:embed="rId9" cstate="print"/>
                    <a:stretch>
                      <a:fillRect/>
                    </a:stretch>
                  </pic:blipFill>
                  <pic:spPr>
                    <a:xfrm>
                      <a:off x="0" y="0"/>
                      <a:ext cx="5393026" cy="4625756"/>
                    </a:xfrm>
                    <a:prstGeom prst="rect">
                      <a:avLst/>
                    </a:prstGeom>
                  </pic:spPr>
                </pic:pic>
              </a:graphicData>
            </a:graphic>
          </wp:inline>
        </w:drawing>
      </w:r>
    </w:p>
    <w:p w:rsidR="00D23025" w:rsidRPr="004159BF" w:rsidRDefault="00D23025" w:rsidP="004159BF">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2B6D90">
        <w:rPr>
          <w:noProof/>
          <w:lang w:val="es-ES"/>
        </w:rPr>
        <w:t>1</w:t>
      </w:r>
      <w:r w:rsidRPr="00D23025">
        <w:rPr>
          <w:lang w:val="es-ES"/>
        </w:rPr>
        <w:fldChar w:fldCharType="end"/>
      </w:r>
      <w:r w:rsidRPr="00D23025">
        <w:rPr>
          <w:lang w:val="es-ES"/>
        </w:rPr>
        <w:t>. Diagrama de secuencias. Registrar Usuario</w:t>
      </w:r>
    </w:p>
    <w:p w:rsidR="00B34217" w:rsidRDefault="00B34217">
      <w:pPr>
        <w:rPr>
          <w:rFonts w:asciiTheme="majorHAnsi" w:eastAsiaTheme="majorEastAsia" w:hAnsiTheme="majorHAnsi" w:cstheme="majorBidi"/>
          <w:b/>
          <w:bCs/>
          <w:color w:val="000000" w:themeColor="text1"/>
          <w:lang w:val="es-ES"/>
        </w:rPr>
      </w:pPr>
      <w:r>
        <w:br w:type="page"/>
      </w:r>
    </w:p>
    <w:p w:rsidR="005349C2" w:rsidRDefault="005349C2" w:rsidP="00FF4FAA">
      <w:pPr>
        <w:pStyle w:val="Heading30"/>
      </w:pPr>
      <w:bookmarkStart w:id="15" w:name="_Toc328226763"/>
      <w:r>
        <w:lastRenderedPageBreak/>
        <w:t>Login</w:t>
      </w:r>
      <w:bookmarkEnd w:id="15"/>
    </w:p>
    <w:p w:rsidR="004A6499" w:rsidRDefault="004A6499" w:rsidP="00B34217">
      <w:pPr>
        <w:pStyle w:val="Cuerpo"/>
      </w:pPr>
      <w:r>
        <w:rPr>
          <w:noProof/>
        </w:rPr>
        <w:drawing>
          <wp:inline distT="0" distB="0" distL="0" distR="0">
            <wp:extent cx="6269815" cy="5162550"/>
            <wp:effectExtent l="19050" t="0" r="0" b="0"/>
            <wp:docPr id="32" name="Picture 3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0" cstate="print"/>
                    <a:stretch>
                      <a:fillRect/>
                    </a:stretch>
                  </pic:blipFill>
                  <pic:spPr>
                    <a:xfrm>
                      <a:off x="0" y="0"/>
                      <a:ext cx="6269815" cy="5162550"/>
                    </a:xfrm>
                    <a:prstGeom prst="rect">
                      <a:avLst/>
                    </a:prstGeom>
                  </pic:spPr>
                </pic:pic>
              </a:graphicData>
            </a:graphic>
          </wp:inline>
        </w:drawing>
      </w:r>
    </w:p>
    <w:p w:rsidR="004A6499" w:rsidRPr="004A6499" w:rsidRDefault="004A6499" w:rsidP="004A6499">
      <w:pPr>
        <w:pStyle w:val="Caption"/>
        <w:jc w:val="center"/>
        <w:rPr>
          <w:lang w:val="es-ES"/>
        </w:rPr>
      </w:pPr>
      <w:r w:rsidRPr="004A6499">
        <w:rPr>
          <w:lang w:val="es-ES"/>
        </w:rPr>
        <w:t xml:space="preserve">Figura </w:t>
      </w:r>
      <w:r w:rsidRPr="004A6499">
        <w:rPr>
          <w:lang w:val="es-ES"/>
        </w:rPr>
        <w:fldChar w:fldCharType="begin"/>
      </w:r>
      <w:r w:rsidRPr="004A6499">
        <w:rPr>
          <w:lang w:val="es-ES"/>
        </w:rPr>
        <w:instrText xml:space="preserve"> SEQ Figura \* ARABIC </w:instrText>
      </w:r>
      <w:r w:rsidRPr="004A6499">
        <w:rPr>
          <w:lang w:val="es-ES"/>
        </w:rPr>
        <w:fldChar w:fldCharType="separate"/>
      </w:r>
      <w:r w:rsidR="002B6D90">
        <w:rPr>
          <w:noProof/>
          <w:lang w:val="es-ES"/>
        </w:rPr>
        <w:t>2</w:t>
      </w:r>
      <w:r w:rsidRPr="004A6499">
        <w:rPr>
          <w:lang w:val="es-ES"/>
        </w:rPr>
        <w:fldChar w:fldCharType="end"/>
      </w:r>
      <w:r w:rsidRPr="004A6499">
        <w:rPr>
          <w:lang w:val="es-ES"/>
        </w:rPr>
        <w:t>. Diagrama de secuencia. Login - login fallido</w:t>
      </w:r>
      <w:r>
        <w:rPr>
          <w:lang w:val="es-ES"/>
        </w:rPr>
        <w:br/>
      </w:r>
    </w:p>
    <w:p w:rsidR="00FF0E05" w:rsidRPr="00FC7EF4" w:rsidRDefault="004A6499" w:rsidP="00FC7EF4">
      <w:pPr>
        <w:rPr>
          <w:rFonts w:asciiTheme="majorHAnsi" w:eastAsiaTheme="majorEastAsia" w:hAnsiTheme="majorHAnsi" w:cstheme="majorBidi"/>
          <w:b/>
          <w:bCs/>
          <w:color w:val="000000" w:themeColor="text1"/>
          <w:lang w:val="es-ES"/>
        </w:rPr>
      </w:pPr>
      <w:r>
        <w:br w:type="page"/>
      </w:r>
    </w:p>
    <w:p w:rsidR="00F867A6" w:rsidRDefault="00F867A6" w:rsidP="00FF4FAA">
      <w:pPr>
        <w:pStyle w:val="Heading30"/>
      </w:pPr>
      <w:bookmarkStart w:id="16" w:name="_Toc328226764"/>
      <w:r>
        <w:lastRenderedPageBreak/>
        <w:t>Recuperar Contraseña</w:t>
      </w:r>
      <w:bookmarkEnd w:id="16"/>
    </w:p>
    <w:p w:rsidR="00FF0E05" w:rsidRDefault="00FF0E05" w:rsidP="00FF0E05">
      <w:pPr>
        <w:pStyle w:val="Cuerpo"/>
        <w:keepNext/>
        <w:jc w:val="center"/>
      </w:pPr>
      <w:r>
        <w:rPr>
          <w:noProof/>
          <w:lang w:val="en-US"/>
        </w:rPr>
        <w:drawing>
          <wp:inline distT="0" distB="0" distL="0" distR="0">
            <wp:extent cx="6088142" cy="6581775"/>
            <wp:effectExtent l="19050" t="0" r="7858" b="0"/>
            <wp:docPr id="31" name="Picture 30" descr="recupera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password.JPG"/>
                    <pic:cNvPicPr/>
                  </pic:nvPicPr>
                  <pic:blipFill>
                    <a:blip r:embed="rId11" cstate="print"/>
                    <a:stretch>
                      <a:fillRect/>
                    </a:stretch>
                  </pic:blipFill>
                  <pic:spPr>
                    <a:xfrm>
                      <a:off x="0" y="0"/>
                      <a:ext cx="6088142" cy="6581775"/>
                    </a:xfrm>
                    <a:prstGeom prst="rect">
                      <a:avLst/>
                    </a:prstGeom>
                  </pic:spPr>
                </pic:pic>
              </a:graphicData>
            </a:graphic>
          </wp:inline>
        </w:drawing>
      </w:r>
    </w:p>
    <w:p w:rsidR="000E4583" w:rsidRPr="00FF0E05" w:rsidRDefault="00FF0E05" w:rsidP="00FF0E05">
      <w:pPr>
        <w:pStyle w:val="Caption"/>
        <w:jc w:val="center"/>
        <w:rPr>
          <w:lang w:val="es-ES"/>
        </w:rPr>
      </w:pPr>
      <w:r w:rsidRPr="00FF0E05">
        <w:rPr>
          <w:lang w:val="es-ES"/>
        </w:rPr>
        <w:t xml:space="preserve">Figura </w:t>
      </w:r>
      <w:r w:rsidRPr="00FF0E05">
        <w:rPr>
          <w:lang w:val="es-ES"/>
        </w:rPr>
        <w:fldChar w:fldCharType="begin"/>
      </w:r>
      <w:r w:rsidRPr="00FF0E05">
        <w:rPr>
          <w:lang w:val="es-ES"/>
        </w:rPr>
        <w:instrText xml:space="preserve"> SEQ Figura \* ARABIC </w:instrText>
      </w:r>
      <w:r w:rsidRPr="00FF0E05">
        <w:rPr>
          <w:lang w:val="es-ES"/>
        </w:rPr>
        <w:fldChar w:fldCharType="separate"/>
      </w:r>
      <w:r w:rsidR="002B6D90">
        <w:rPr>
          <w:noProof/>
          <w:lang w:val="es-ES"/>
        </w:rPr>
        <w:t>3</w:t>
      </w:r>
      <w:r w:rsidRPr="00FF0E05">
        <w:rPr>
          <w:lang w:val="es-ES"/>
        </w:rPr>
        <w:fldChar w:fldCharType="end"/>
      </w:r>
      <w:r w:rsidRPr="00FF0E05">
        <w:rPr>
          <w:lang w:val="es-ES"/>
        </w:rPr>
        <w:t>. Diagrama de secuencias. Recuperar Contraseña</w:t>
      </w:r>
    </w:p>
    <w:p w:rsidR="00F057C2" w:rsidRDefault="00F867A6" w:rsidP="00FC7EF4">
      <w:pPr>
        <w:pStyle w:val="Heading30"/>
      </w:pPr>
      <w:bookmarkStart w:id="17" w:name="_Toc328226765"/>
      <w:r>
        <w:lastRenderedPageBreak/>
        <w:t>Modificar Cuenta</w:t>
      </w:r>
      <w:bookmarkEnd w:id="17"/>
    </w:p>
    <w:p w:rsidR="009509A9" w:rsidRDefault="009509A9" w:rsidP="009509A9">
      <w:pPr>
        <w:pStyle w:val="Cuerpo"/>
        <w:keepNext/>
        <w:ind w:firstLine="0"/>
        <w:jc w:val="center"/>
      </w:pPr>
      <w:r>
        <w:rPr>
          <w:noProof/>
          <w:lang w:val="en-US"/>
        </w:rPr>
        <w:drawing>
          <wp:inline distT="0" distB="0" distL="0" distR="0">
            <wp:extent cx="6270465" cy="5372100"/>
            <wp:effectExtent l="19050" t="0" r="0" b="0"/>
            <wp:docPr id="33" name="Picture 32" descr="modificar-cu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cuenta.JPG"/>
                    <pic:cNvPicPr/>
                  </pic:nvPicPr>
                  <pic:blipFill>
                    <a:blip r:embed="rId12" cstate="print"/>
                    <a:stretch>
                      <a:fillRect/>
                    </a:stretch>
                  </pic:blipFill>
                  <pic:spPr>
                    <a:xfrm>
                      <a:off x="0" y="0"/>
                      <a:ext cx="6270465" cy="5372100"/>
                    </a:xfrm>
                    <a:prstGeom prst="rect">
                      <a:avLst/>
                    </a:prstGeom>
                  </pic:spPr>
                </pic:pic>
              </a:graphicData>
            </a:graphic>
          </wp:inline>
        </w:drawing>
      </w:r>
    </w:p>
    <w:p w:rsidR="009509A9" w:rsidRPr="009509A9" w:rsidRDefault="009509A9" w:rsidP="009509A9">
      <w:pPr>
        <w:pStyle w:val="Caption"/>
        <w:jc w:val="center"/>
        <w:rPr>
          <w:lang w:val="es-ES"/>
        </w:rPr>
      </w:pPr>
      <w:r w:rsidRPr="009509A9">
        <w:rPr>
          <w:lang w:val="es-ES"/>
        </w:rPr>
        <w:t xml:space="preserve">Figura </w:t>
      </w:r>
      <w:r w:rsidRPr="009509A9">
        <w:rPr>
          <w:lang w:val="es-ES"/>
        </w:rPr>
        <w:fldChar w:fldCharType="begin"/>
      </w:r>
      <w:r w:rsidRPr="009509A9">
        <w:rPr>
          <w:lang w:val="es-ES"/>
        </w:rPr>
        <w:instrText xml:space="preserve"> SEQ Figura \* ARABIC </w:instrText>
      </w:r>
      <w:r w:rsidRPr="009509A9">
        <w:rPr>
          <w:lang w:val="es-ES"/>
        </w:rPr>
        <w:fldChar w:fldCharType="separate"/>
      </w:r>
      <w:r w:rsidR="002B6D90">
        <w:rPr>
          <w:noProof/>
          <w:lang w:val="es-ES"/>
        </w:rPr>
        <w:t>4</w:t>
      </w:r>
      <w:r w:rsidRPr="009509A9">
        <w:rPr>
          <w:lang w:val="es-ES"/>
        </w:rPr>
        <w:fldChar w:fldCharType="end"/>
      </w:r>
      <w:r w:rsidRPr="009509A9">
        <w:rPr>
          <w:lang w:val="es-ES"/>
        </w:rPr>
        <w:t>. Diagrama de secuencias. Modificar cuenta</w:t>
      </w:r>
    </w:p>
    <w:p w:rsidR="009509A9" w:rsidRDefault="009509A9">
      <w:pPr>
        <w:rPr>
          <w:rFonts w:asciiTheme="majorHAnsi" w:eastAsiaTheme="majorEastAsia" w:hAnsiTheme="majorHAnsi" w:cstheme="majorBidi"/>
          <w:b/>
          <w:bCs/>
          <w:color w:val="000000" w:themeColor="text1"/>
          <w:lang w:val="es-ES"/>
        </w:rPr>
      </w:pPr>
      <w:r>
        <w:br w:type="page"/>
      </w:r>
    </w:p>
    <w:p w:rsidR="00264DED" w:rsidRDefault="00F867A6" w:rsidP="00FC7EF4">
      <w:pPr>
        <w:pStyle w:val="Heading30"/>
      </w:pPr>
      <w:bookmarkStart w:id="18" w:name="_Toc328226766"/>
      <w:r>
        <w:lastRenderedPageBreak/>
        <w:t>Crear Ejercicio (Iniciar, actualizar, acabar)</w:t>
      </w:r>
      <w:bookmarkEnd w:id="18"/>
    </w:p>
    <w:p w:rsidR="00124B47" w:rsidRPr="00124B47" w:rsidRDefault="00124B47" w:rsidP="00124B47">
      <w:pPr>
        <w:pStyle w:val="Cuerpo"/>
      </w:pPr>
    </w:p>
    <w:p w:rsidR="00B94C30" w:rsidRDefault="00B94C30" w:rsidP="00CD76C9">
      <w:pPr>
        <w:pStyle w:val="Cuerpo"/>
      </w:pPr>
      <w:r>
        <w:t>Este caso se divide en tres procesos:</w:t>
      </w:r>
    </w:p>
    <w:p w:rsidR="00B94C30" w:rsidRDefault="00B94C30" w:rsidP="00B94C30">
      <w:pPr>
        <w:pStyle w:val="Cuerpo"/>
        <w:numPr>
          <w:ilvl w:val="0"/>
          <w:numId w:val="14"/>
        </w:numPr>
      </w:pPr>
      <w:r>
        <w:t>Crear un ejercicio</w:t>
      </w:r>
    </w:p>
    <w:p w:rsidR="00B94C30" w:rsidRDefault="007F40F4" w:rsidP="00B94C30">
      <w:pPr>
        <w:pStyle w:val="Cuerpo"/>
        <w:numPr>
          <w:ilvl w:val="0"/>
          <w:numId w:val="14"/>
        </w:numPr>
      </w:pPr>
      <w:r>
        <w:t>Actualizar ejercicio</w:t>
      </w:r>
      <w:r w:rsidR="00B94C30">
        <w:t xml:space="preserve"> (cada vez que se recibe una </w:t>
      </w:r>
      <w:r w:rsidR="00612E64">
        <w:t>nueva localización</w:t>
      </w:r>
      <w:r w:rsidR="00B94C30">
        <w:t>)</w:t>
      </w:r>
    </w:p>
    <w:p w:rsidR="00124B47" w:rsidRDefault="007F40F4" w:rsidP="00B94C30">
      <w:pPr>
        <w:pStyle w:val="Cuerpo"/>
        <w:numPr>
          <w:ilvl w:val="0"/>
          <w:numId w:val="14"/>
        </w:numPr>
      </w:pPr>
      <w:r>
        <w:t>Finalizar</w:t>
      </w:r>
      <w:r w:rsidR="00B94C30">
        <w:t xml:space="preserve"> ejercicio</w:t>
      </w:r>
    </w:p>
    <w:p w:rsidR="00884803" w:rsidRDefault="00124B47" w:rsidP="00124B47">
      <w:pPr>
        <w:pStyle w:val="Cuerpo"/>
        <w:ind w:left="360" w:firstLine="0"/>
      </w:pPr>
      <w:r>
        <w:t>El ejerció se crea cuando el usuario selecciona un tipo de actividad y presiona el botón correspondiente al tipo de ejercicio seleccionado.</w:t>
      </w:r>
      <w:r w:rsidR="00884803">
        <w:t xml:space="preserve"> El registro inicialmente se crea completando los campos tipo de ejercicio, fecha de inicio y peso del usuario que lo realiza. El proceso se describe en el diagrama de secuencias “Crear Ejercicio”.</w:t>
      </w:r>
    </w:p>
    <w:p w:rsidR="00884803" w:rsidRDefault="00884803" w:rsidP="00884803">
      <w:pPr>
        <w:pStyle w:val="Cuerpo"/>
        <w:keepNext/>
        <w:ind w:left="360" w:firstLine="0"/>
        <w:jc w:val="center"/>
      </w:pPr>
      <w:r>
        <w:rPr>
          <w:noProof/>
          <w:lang w:val="en-US"/>
        </w:rPr>
        <w:drawing>
          <wp:inline distT="0" distB="0" distL="0" distR="0">
            <wp:extent cx="5467350" cy="3267075"/>
            <wp:effectExtent l="19050" t="0" r="0" b="0"/>
            <wp:docPr id="43" name="Picture 42" descr="crear_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ejercicio.JPG"/>
                    <pic:cNvPicPr/>
                  </pic:nvPicPr>
                  <pic:blipFill>
                    <a:blip r:embed="rId13" cstate="print"/>
                    <a:stretch>
                      <a:fillRect/>
                    </a:stretch>
                  </pic:blipFill>
                  <pic:spPr>
                    <a:xfrm>
                      <a:off x="0" y="0"/>
                      <a:ext cx="5467350" cy="3267075"/>
                    </a:xfrm>
                    <a:prstGeom prst="rect">
                      <a:avLst/>
                    </a:prstGeom>
                  </pic:spPr>
                </pic:pic>
              </a:graphicData>
            </a:graphic>
          </wp:inline>
        </w:drawing>
      </w:r>
    </w:p>
    <w:p w:rsidR="00884803" w:rsidRDefault="00884803" w:rsidP="00884803">
      <w:pPr>
        <w:pStyle w:val="Caption"/>
        <w:jc w:val="center"/>
        <w:rPr>
          <w:lang w:val="es-ES"/>
        </w:rPr>
      </w:pPr>
      <w:r w:rsidRPr="00884803">
        <w:rPr>
          <w:lang w:val="es-ES"/>
        </w:rPr>
        <w:t xml:space="preserve">Figura </w:t>
      </w:r>
      <w:r w:rsidRPr="00884803">
        <w:rPr>
          <w:lang w:val="es-ES"/>
        </w:rPr>
        <w:fldChar w:fldCharType="begin"/>
      </w:r>
      <w:r w:rsidRPr="00884803">
        <w:rPr>
          <w:lang w:val="es-ES"/>
        </w:rPr>
        <w:instrText xml:space="preserve"> SEQ Figura \* ARABIC </w:instrText>
      </w:r>
      <w:r w:rsidRPr="00884803">
        <w:rPr>
          <w:lang w:val="es-ES"/>
        </w:rPr>
        <w:fldChar w:fldCharType="separate"/>
      </w:r>
      <w:r w:rsidR="002B6D90">
        <w:rPr>
          <w:noProof/>
          <w:lang w:val="es-ES"/>
        </w:rPr>
        <w:t>5</w:t>
      </w:r>
      <w:r w:rsidRPr="00884803">
        <w:rPr>
          <w:lang w:val="es-ES"/>
        </w:rPr>
        <w:fldChar w:fldCharType="end"/>
      </w:r>
      <w:r w:rsidRPr="00884803">
        <w:rPr>
          <w:lang w:val="es-ES"/>
        </w:rPr>
        <w:t>. Diagrama de secuencias. Crear Ejercicio</w:t>
      </w:r>
    </w:p>
    <w:p w:rsidR="00EE2683" w:rsidRPr="00EE2683" w:rsidRDefault="00EE2683" w:rsidP="00EE2683">
      <w:pPr>
        <w:pStyle w:val="Cuerpo"/>
      </w:pPr>
      <w:r>
        <w:lastRenderedPageBreak/>
        <w:t xml:space="preserve">Una vez creado el ejercicio y mientras este dure, la aplicación estará recibiendo actualizaciones con los cambios en la localización del usuario. Cada notificación recibida creara un registro progreso asociado al ejercicio en la base de datos. Este registro contendrás </w:t>
      </w:r>
      <w:r w:rsidR="000C0A98">
        <w:t>una fecha, unas coordenadas GPS</w:t>
      </w:r>
      <w:r w:rsidR="005310BD">
        <w:t xml:space="preserve"> y unos campos distancia, calorías y velocidad inicialmente creados vacíos que dependen del progreso anterior (si existe)</w:t>
      </w:r>
      <w:r w:rsidR="000C0A98">
        <w:t>.</w:t>
      </w:r>
      <w:r w:rsidR="006B0762">
        <w:t xml:space="preserve"> Se persistirá el progreso, se recuperará el progreso anterior y se realizarán cálculos sobre éstos datos. Se actualizará el registro con los datos calculados. Finalmente se </w:t>
      </w:r>
      <w:r>
        <w:t>actualizará la vista del sistema.</w:t>
      </w:r>
      <w:r w:rsidR="006B0762">
        <w:t xml:space="preserve"> El proceso se recoge en el diagrama </w:t>
      </w:r>
      <w:r w:rsidR="007F40F4">
        <w:t xml:space="preserve">“Actualizar </w:t>
      </w:r>
      <w:r w:rsidR="006B0762">
        <w:t>ejercicio” presentado a continuación.</w:t>
      </w:r>
    </w:p>
    <w:p w:rsidR="006B0762" w:rsidRDefault="006B0762" w:rsidP="006B0762">
      <w:pPr>
        <w:pStyle w:val="Heading30"/>
        <w:keepNext/>
        <w:ind w:left="0"/>
        <w:jc w:val="center"/>
      </w:pPr>
      <w:r>
        <w:rPr>
          <w:noProof/>
          <w:lang w:val="en-US"/>
        </w:rPr>
        <w:drawing>
          <wp:inline distT="0" distB="0" distL="0" distR="0">
            <wp:extent cx="5676900" cy="4752975"/>
            <wp:effectExtent l="19050" t="0" r="0" b="0"/>
            <wp:docPr id="44" name="Picture 43" descr="actu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ejercicio.JPG"/>
                    <pic:cNvPicPr/>
                  </pic:nvPicPr>
                  <pic:blipFill>
                    <a:blip r:embed="rId14" cstate="print"/>
                    <a:stretch>
                      <a:fillRect/>
                    </a:stretch>
                  </pic:blipFill>
                  <pic:spPr>
                    <a:xfrm>
                      <a:off x="0" y="0"/>
                      <a:ext cx="5676900" cy="4752975"/>
                    </a:xfrm>
                    <a:prstGeom prst="rect">
                      <a:avLst/>
                    </a:prstGeom>
                  </pic:spPr>
                </pic:pic>
              </a:graphicData>
            </a:graphic>
          </wp:inline>
        </w:drawing>
      </w:r>
    </w:p>
    <w:p w:rsidR="006B0762" w:rsidRDefault="006B0762" w:rsidP="006B0762">
      <w:pPr>
        <w:pStyle w:val="Caption"/>
        <w:jc w:val="center"/>
        <w:rPr>
          <w:lang w:val="es-ES"/>
        </w:rPr>
      </w:pPr>
      <w:r w:rsidRPr="006B0762">
        <w:rPr>
          <w:lang w:val="es-ES"/>
        </w:rPr>
        <w:t xml:space="preserve">Figura </w:t>
      </w:r>
      <w:r w:rsidRPr="006B0762">
        <w:rPr>
          <w:lang w:val="es-ES"/>
        </w:rPr>
        <w:fldChar w:fldCharType="begin"/>
      </w:r>
      <w:r w:rsidRPr="006B0762">
        <w:rPr>
          <w:lang w:val="es-ES"/>
        </w:rPr>
        <w:instrText xml:space="preserve"> SEQ Figura \* ARABIC </w:instrText>
      </w:r>
      <w:r w:rsidRPr="006B0762">
        <w:rPr>
          <w:lang w:val="es-ES"/>
        </w:rPr>
        <w:fldChar w:fldCharType="separate"/>
      </w:r>
      <w:r w:rsidR="002B6D90">
        <w:rPr>
          <w:noProof/>
          <w:lang w:val="es-ES"/>
        </w:rPr>
        <w:t>6</w:t>
      </w:r>
      <w:r w:rsidRPr="006B0762">
        <w:rPr>
          <w:lang w:val="es-ES"/>
        </w:rPr>
        <w:fldChar w:fldCharType="end"/>
      </w:r>
      <w:r w:rsidRPr="006B0762">
        <w:rPr>
          <w:lang w:val="es-ES"/>
        </w:rPr>
        <w:t xml:space="preserve">. Diagrama de secuencias. </w:t>
      </w:r>
      <w:r w:rsidR="007F40F4">
        <w:rPr>
          <w:lang w:val="es-ES"/>
        </w:rPr>
        <w:t xml:space="preserve">Actualizar ejercicio: </w:t>
      </w:r>
      <w:r w:rsidRPr="006B0762">
        <w:rPr>
          <w:lang w:val="es-ES"/>
        </w:rPr>
        <w:t>Crear progreso asociado a un ejercicio.</w:t>
      </w:r>
    </w:p>
    <w:p w:rsidR="007F40F4" w:rsidRDefault="007F40F4" w:rsidP="007F40F4">
      <w:pPr>
        <w:rPr>
          <w:lang w:val="es-ES"/>
        </w:rPr>
      </w:pPr>
    </w:p>
    <w:p w:rsidR="007F40F4" w:rsidRPr="007F40F4" w:rsidRDefault="007F40F4" w:rsidP="007F40F4">
      <w:pPr>
        <w:pStyle w:val="Cuerpo"/>
      </w:pPr>
      <w:r>
        <w:t>Finalmente cuando el usuario decida acabar el ejercicio el flujo corresponderá con la siguiente secuencia.</w:t>
      </w:r>
    </w:p>
    <w:p w:rsidR="005310BD" w:rsidRDefault="005310BD" w:rsidP="005310BD">
      <w:pPr>
        <w:pStyle w:val="Heading30"/>
        <w:keepNext/>
        <w:ind w:left="0"/>
        <w:jc w:val="center"/>
      </w:pPr>
      <w:r>
        <w:rPr>
          <w:noProof/>
          <w:lang w:val="en-US"/>
        </w:rPr>
        <w:drawing>
          <wp:inline distT="0" distB="0" distL="0" distR="0">
            <wp:extent cx="5943600" cy="3405505"/>
            <wp:effectExtent l="19050" t="0" r="0" b="0"/>
            <wp:docPr id="45" name="Picture 44" descr="fin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izar-ejercicio.JPG"/>
                    <pic:cNvPicPr/>
                  </pic:nvPicPr>
                  <pic:blipFill>
                    <a:blip r:embed="rId15" cstate="print"/>
                    <a:stretch>
                      <a:fillRect/>
                    </a:stretch>
                  </pic:blipFill>
                  <pic:spPr>
                    <a:xfrm>
                      <a:off x="0" y="0"/>
                      <a:ext cx="5943600" cy="3405505"/>
                    </a:xfrm>
                    <a:prstGeom prst="rect">
                      <a:avLst/>
                    </a:prstGeom>
                  </pic:spPr>
                </pic:pic>
              </a:graphicData>
            </a:graphic>
          </wp:inline>
        </w:drawing>
      </w:r>
    </w:p>
    <w:p w:rsidR="005310BD" w:rsidRPr="005310BD" w:rsidRDefault="005310BD" w:rsidP="005310BD">
      <w:pPr>
        <w:pStyle w:val="Caption"/>
        <w:jc w:val="center"/>
        <w:rPr>
          <w:lang w:val="es-ES"/>
        </w:rPr>
      </w:pPr>
      <w:r w:rsidRPr="005310BD">
        <w:rPr>
          <w:lang w:val="es-ES"/>
        </w:rPr>
        <w:t xml:space="preserve">Figura </w:t>
      </w:r>
      <w:r w:rsidRPr="005310BD">
        <w:rPr>
          <w:lang w:val="es-ES"/>
        </w:rPr>
        <w:fldChar w:fldCharType="begin"/>
      </w:r>
      <w:r w:rsidRPr="005310BD">
        <w:rPr>
          <w:lang w:val="es-ES"/>
        </w:rPr>
        <w:instrText xml:space="preserve"> SEQ Figura \* ARABIC </w:instrText>
      </w:r>
      <w:r w:rsidRPr="005310BD">
        <w:rPr>
          <w:lang w:val="es-ES"/>
        </w:rPr>
        <w:fldChar w:fldCharType="separate"/>
      </w:r>
      <w:r w:rsidR="002B6D90">
        <w:rPr>
          <w:noProof/>
          <w:lang w:val="es-ES"/>
        </w:rPr>
        <w:t>7</w:t>
      </w:r>
      <w:r w:rsidRPr="005310BD">
        <w:rPr>
          <w:lang w:val="es-ES"/>
        </w:rPr>
        <w:fldChar w:fldCharType="end"/>
      </w:r>
      <w:r w:rsidRPr="005310BD">
        <w:rPr>
          <w:lang w:val="es-ES"/>
        </w:rPr>
        <w:t>. Diagrama de secuencias. Finalizar ejercicio</w:t>
      </w:r>
    </w:p>
    <w:p w:rsidR="00F867A6" w:rsidRDefault="00D23025" w:rsidP="006B0762">
      <w:pPr>
        <w:pStyle w:val="Heading30"/>
        <w:ind w:left="0"/>
        <w:jc w:val="center"/>
      </w:pPr>
      <w:r>
        <w:br w:type="column"/>
      </w:r>
      <w:bookmarkStart w:id="19" w:name="_Toc328226767"/>
      <w:r w:rsidR="00F867A6">
        <w:lastRenderedPageBreak/>
        <w:t>Borrar Ejercicio</w:t>
      </w:r>
      <w:bookmarkEnd w:id="19"/>
    </w:p>
    <w:p w:rsidR="00D23025" w:rsidRDefault="00D23025" w:rsidP="00D23025">
      <w:pPr>
        <w:pStyle w:val="Cuerpo"/>
        <w:keepNext/>
      </w:pPr>
      <w:r>
        <w:rPr>
          <w:noProof/>
          <w:lang w:val="en-US"/>
        </w:rPr>
        <w:drawing>
          <wp:inline distT="0" distB="0" distL="0" distR="0">
            <wp:extent cx="5476875" cy="4257675"/>
            <wp:effectExtent l="19050" t="0" r="9525" b="0"/>
            <wp:docPr id="29" name="Picture 28" descr="borrar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_ejercicios.JPG"/>
                    <pic:cNvPicPr/>
                  </pic:nvPicPr>
                  <pic:blipFill>
                    <a:blip r:embed="rId16" cstate="print"/>
                    <a:stretch>
                      <a:fillRect/>
                    </a:stretch>
                  </pic:blipFill>
                  <pic:spPr>
                    <a:xfrm>
                      <a:off x="0" y="0"/>
                      <a:ext cx="5476875" cy="4257675"/>
                    </a:xfrm>
                    <a:prstGeom prst="rect">
                      <a:avLst/>
                    </a:prstGeom>
                  </pic:spPr>
                </pic:pic>
              </a:graphicData>
            </a:graphic>
          </wp:inline>
        </w:drawing>
      </w:r>
    </w:p>
    <w:p w:rsidR="00D23025" w:rsidRPr="00D23025" w:rsidRDefault="00D23025" w:rsidP="00D23025">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2B6D90">
        <w:rPr>
          <w:noProof/>
          <w:lang w:val="es-ES"/>
        </w:rPr>
        <w:t>8</w:t>
      </w:r>
      <w:r w:rsidRPr="00D23025">
        <w:rPr>
          <w:lang w:val="es-ES"/>
        </w:rPr>
        <w:fldChar w:fldCharType="end"/>
      </w:r>
      <w:r w:rsidRPr="00D23025">
        <w:rPr>
          <w:lang w:val="es-ES"/>
        </w:rPr>
        <w:t>. Diagrama de secuencias. Borrar Ejercicio</w:t>
      </w:r>
    </w:p>
    <w:p w:rsidR="00D23025" w:rsidRPr="00D23025" w:rsidRDefault="00D23025" w:rsidP="00D23025">
      <w:pPr>
        <w:pStyle w:val="Cuerpo"/>
      </w:pPr>
    </w:p>
    <w:p w:rsidR="0065202A" w:rsidRDefault="0065202A">
      <w:pPr>
        <w:rPr>
          <w:rFonts w:asciiTheme="majorHAnsi" w:eastAsiaTheme="majorEastAsia" w:hAnsiTheme="majorHAnsi" w:cstheme="majorBidi"/>
          <w:b/>
          <w:bCs/>
          <w:color w:val="000000" w:themeColor="text1"/>
          <w:lang w:val="es-ES"/>
        </w:rPr>
      </w:pPr>
      <w:r>
        <w:br w:type="page"/>
      </w:r>
    </w:p>
    <w:p w:rsidR="00C35716" w:rsidRDefault="00C35716" w:rsidP="00C35716">
      <w:pPr>
        <w:pStyle w:val="Heading30"/>
      </w:pPr>
      <w:bookmarkStart w:id="20" w:name="_Toc328226768"/>
      <w:r>
        <w:lastRenderedPageBreak/>
        <w:t>Ver listado de estadísticas disponibles</w:t>
      </w:r>
      <w:bookmarkEnd w:id="20"/>
    </w:p>
    <w:p w:rsidR="00C35716" w:rsidRDefault="00C35716" w:rsidP="00C35716">
      <w:pPr>
        <w:pStyle w:val="Cuerpo"/>
        <w:keepNext/>
        <w:jc w:val="center"/>
      </w:pPr>
      <w:r>
        <w:rPr>
          <w:noProof/>
          <w:lang w:val="en-US"/>
        </w:rPr>
        <w:drawing>
          <wp:inline distT="0" distB="0" distL="0" distR="0">
            <wp:extent cx="3714750" cy="2909888"/>
            <wp:effectExtent l="19050" t="0" r="0" b="0"/>
            <wp:docPr id="35" name="Picture 34" descr="ver-listado-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listado-estadisticas.JPG"/>
                    <pic:cNvPicPr/>
                  </pic:nvPicPr>
                  <pic:blipFill>
                    <a:blip r:embed="rId17" cstate="print"/>
                    <a:stretch>
                      <a:fillRect/>
                    </a:stretch>
                  </pic:blipFill>
                  <pic:spPr>
                    <a:xfrm>
                      <a:off x="0" y="0"/>
                      <a:ext cx="3714750" cy="2909888"/>
                    </a:xfrm>
                    <a:prstGeom prst="rect">
                      <a:avLst/>
                    </a:prstGeom>
                  </pic:spPr>
                </pic:pic>
              </a:graphicData>
            </a:graphic>
          </wp:inline>
        </w:drawing>
      </w:r>
    </w:p>
    <w:p w:rsidR="00C35716" w:rsidRPr="00592C6A" w:rsidRDefault="00C35716" w:rsidP="00592C6A">
      <w:pPr>
        <w:pStyle w:val="Caption"/>
        <w:jc w:val="center"/>
        <w:rPr>
          <w:lang w:val="es-ES"/>
        </w:rPr>
      </w:pPr>
      <w:r w:rsidRPr="00C35716">
        <w:rPr>
          <w:lang w:val="es-ES"/>
        </w:rPr>
        <w:t xml:space="preserve">Figura </w:t>
      </w:r>
      <w:r w:rsidRPr="00C35716">
        <w:rPr>
          <w:lang w:val="es-ES"/>
        </w:rPr>
        <w:fldChar w:fldCharType="begin"/>
      </w:r>
      <w:r w:rsidRPr="00C35716">
        <w:rPr>
          <w:lang w:val="es-ES"/>
        </w:rPr>
        <w:instrText xml:space="preserve"> SEQ Figura \* ARABIC </w:instrText>
      </w:r>
      <w:r w:rsidRPr="00C35716">
        <w:rPr>
          <w:lang w:val="es-ES"/>
        </w:rPr>
        <w:fldChar w:fldCharType="separate"/>
      </w:r>
      <w:r w:rsidR="002B6D90">
        <w:rPr>
          <w:noProof/>
          <w:lang w:val="es-ES"/>
        </w:rPr>
        <w:t>9</w:t>
      </w:r>
      <w:r w:rsidRPr="00C35716">
        <w:rPr>
          <w:lang w:val="es-ES"/>
        </w:rPr>
        <w:fldChar w:fldCharType="end"/>
      </w:r>
      <w:r w:rsidRPr="00C35716">
        <w:rPr>
          <w:lang w:val="es-ES"/>
        </w:rPr>
        <w:t>. Diagrama de secuencias. Ver listado de estadísticas disponibles</w:t>
      </w:r>
    </w:p>
    <w:p w:rsidR="00592C6A" w:rsidRDefault="00592C6A">
      <w:pPr>
        <w:rPr>
          <w:rFonts w:asciiTheme="majorHAnsi" w:eastAsiaTheme="majorEastAsia" w:hAnsiTheme="majorHAnsi" w:cstheme="majorBidi"/>
          <w:b/>
          <w:bCs/>
          <w:color w:val="000000" w:themeColor="text1"/>
          <w:lang w:val="es-ES"/>
        </w:rPr>
      </w:pPr>
      <w:r>
        <w:br w:type="page"/>
      </w:r>
    </w:p>
    <w:p w:rsidR="00F867A6" w:rsidRDefault="00F867A6" w:rsidP="00FF4FAA">
      <w:pPr>
        <w:pStyle w:val="Heading30"/>
      </w:pPr>
      <w:bookmarkStart w:id="21" w:name="_Toc328226769"/>
      <w:r>
        <w:lastRenderedPageBreak/>
        <w:t>Consultar estadística</w:t>
      </w:r>
      <w:bookmarkEnd w:id="21"/>
    </w:p>
    <w:p w:rsidR="00694279" w:rsidRDefault="00694279" w:rsidP="00592C6A">
      <w:pPr>
        <w:pStyle w:val="Cuerpo"/>
        <w:keepNext/>
      </w:pPr>
      <w:r>
        <w:rPr>
          <w:noProof/>
          <w:lang w:val="en-US"/>
        </w:rPr>
        <w:drawing>
          <wp:inline distT="0" distB="0" distL="0" distR="0">
            <wp:extent cx="4953000" cy="3282005"/>
            <wp:effectExtent l="19050" t="0" r="0" b="0"/>
            <wp:docPr id="38" name="Picture 37" descr="consultar-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estadistica.JPG"/>
                    <pic:cNvPicPr/>
                  </pic:nvPicPr>
                  <pic:blipFill>
                    <a:blip r:embed="rId18" cstate="print"/>
                    <a:stretch>
                      <a:fillRect/>
                    </a:stretch>
                  </pic:blipFill>
                  <pic:spPr>
                    <a:xfrm>
                      <a:off x="0" y="0"/>
                      <a:ext cx="4953000" cy="3282005"/>
                    </a:xfrm>
                    <a:prstGeom prst="rect">
                      <a:avLst/>
                    </a:prstGeom>
                  </pic:spPr>
                </pic:pic>
              </a:graphicData>
            </a:graphic>
          </wp:inline>
        </w:drawing>
      </w:r>
    </w:p>
    <w:p w:rsidR="00694279" w:rsidRPr="00694279" w:rsidRDefault="00694279" w:rsidP="00694279">
      <w:pPr>
        <w:pStyle w:val="Caption"/>
        <w:jc w:val="center"/>
        <w:rPr>
          <w:lang w:val="es-ES"/>
        </w:rPr>
      </w:pPr>
      <w:r w:rsidRPr="00694279">
        <w:rPr>
          <w:lang w:val="es-ES"/>
        </w:rPr>
        <w:t xml:space="preserve">Figura </w:t>
      </w:r>
      <w:r w:rsidRPr="00694279">
        <w:rPr>
          <w:lang w:val="es-ES"/>
        </w:rPr>
        <w:fldChar w:fldCharType="begin"/>
      </w:r>
      <w:r w:rsidRPr="00694279">
        <w:rPr>
          <w:lang w:val="es-ES"/>
        </w:rPr>
        <w:instrText xml:space="preserve"> SEQ Figura \* ARABIC </w:instrText>
      </w:r>
      <w:r w:rsidRPr="00694279">
        <w:rPr>
          <w:lang w:val="es-ES"/>
        </w:rPr>
        <w:fldChar w:fldCharType="separate"/>
      </w:r>
      <w:r w:rsidR="002B6D90">
        <w:rPr>
          <w:noProof/>
          <w:lang w:val="es-ES"/>
        </w:rPr>
        <w:t>10</w:t>
      </w:r>
      <w:r w:rsidRPr="00694279">
        <w:rPr>
          <w:lang w:val="es-ES"/>
        </w:rPr>
        <w:fldChar w:fldCharType="end"/>
      </w:r>
      <w:r w:rsidRPr="00694279">
        <w:rPr>
          <w:lang w:val="es-ES"/>
        </w:rPr>
        <w:t>. Diagrama de secuencias. Consultar estadística</w:t>
      </w:r>
    </w:p>
    <w:p w:rsidR="005B708A" w:rsidRDefault="005B708A" w:rsidP="00FF4FAA">
      <w:pPr>
        <w:pStyle w:val="Heading30"/>
      </w:pPr>
      <w:r>
        <w:br/>
      </w:r>
    </w:p>
    <w:p w:rsidR="005B708A" w:rsidRDefault="005B708A" w:rsidP="005B708A">
      <w:pPr>
        <w:pStyle w:val="Cuerpo"/>
        <w:rPr>
          <w:rFonts w:asciiTheme="majorHAnsi" w:eastAsiaTheme="majorEastAsia" w:hAnsiTheme="majorHAnsi" w:cstheme="majorBidi"/>
          <w:color w:val="000000" w:themeColor="text1"/>
        </w:rPr>
      </w:pPr>
      <w:r>
        <w:br w:type="page"/>
      </w:r>
    </w:p>
    <w:p w:rsidR="00F867A6" w:rsidRDefault="00F867A6" w:rsidP="00FF4FAA">
      <w:pPr>
        <w:pStyle w:val="Heading30"/>
      </w:pPr>
      <w:bookmarkStart w:id="22" w:name="_Toc328226770"/>
      <w:r>
        <w:lastRenderedPageBreak/>
        <w:t>Ver histórico de ejercicios</w:t>
      </w:r>
      <w:bookmarkEnd w:id="22"/>
    </w:p>
    <w:p w:rsidR="005B708A" w:rsidRDefault="005B708A" w:rsidP="005B708A">
      <w:pPr>
        <w:pStyle w:val="Cuerpo"/>
        <w:keepNext/>
      </w:pPr>
      <w:r>
        <w:rPr>
          <w:noProof/>
          <w:lang w:val="en-US"/>
        </w:rPr>
        <w:drawing>
          <wp:inline distT="0" distB="0" distL="0" distR="0">
            <wp:extent cx="5943600" cy="4355465"/>
            <wp:effectExtent l="19050" t="0" r="0" b="0"/>
            <wp:docPr id="30" name="Picture 29" descr="historico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_ejercicios.JPG"/>
                    <pic:cNvPicPr/>
                  </pic:nvPicPr>
                  <pic:blipFill>
                    <a:blip r:embed="rId19" cstate="print"/>
                    <a:stretch>
                      <a:fillRect/>
                    </a:stretch>
                  </pic:blipFill>
                  <pic:spPr>
                    <a:xfrm>
                      <a:off x="0" y="0"/>
                      <a:ext cx="5943600" cy="4355465"/>
                    </a:xfrm>
                    <a:prstGeom prst="rect">
                      <a:avLst/>
                    </a:prstGeom>
                  </pic:spPr>
                </pic:pic>
              </a:graphicData>
            </a:graphic>
          </wp:inline>
        </w:drawing>
      </w:r>
    </w:p>
    <w:p w:rsidR="005B708A" w:rsidRDefault="005B708A" w:rsidP="005B708A">
      <w:pPr>
        <w:pStyle w:val="Caption"/>
        <w:jc w:val="center"/>
        <w:rPr>
          <w:lang w:val="es-ES"/>
        </w:rPr>
      </w:pPr>
      <w:r w:rsidRPr="005B708A">
        <w:rPr>
          <w:lang w:val="es-ES"/>
        </w:rPr>
        <w:t xml:space="preserve">Figura </w:t>
      </w:r>
      <w:r w:rsidRPr="005B708A">
        <w:rPr>
          <w:lang w:val="es-ES"/>
        </w:rPr>
        <w:fldChar w:fldCharType="begin"/>
      </w:r>
      <w:r w:rsidRPr="005B708A">
        <w:rPr>
          <w:lang w:val="es-ES"/>
        </w:rPr>
        <w:instrText xml:space="preserve"> SEQ Figura \* ARABIC </w:instrText>
      </w:r>
      <w:r w:rsidRPr="005B708A">
        <w:rPr>
          <w:lang w:val="es-ES"/>
        </w:rPr>
        <w:fldChar w:fldCharType="separate"/>
      </w:r>
      <w:r w:rsidR="002B6D90">
        <w:rPr>
          <w:noProof/>
          <w:lang w:val="es-ES"/>
        </w:rPr>
        <w:t>11</w:t>
      </w:r>
      <w:r w:rsidRPr="005B708A">
        <w:rPr>
          <w:lang w:val="es-ES"/>
        </w:rPr>
        <w:fldChar w:fldCharType="end"/>
      </w:r>
      <w:r w:rsidRPr="005B708A">
        <w:rPr>
          <w:lang w:val="es-ES"/>
        </w:rPr>
        <w:t>. Diagrama de secuencias. Ver histórico ejercicios</w:t>
      </w:r>
    </w:p>
    <w:p w:rsidR="005B708A" w:rsidRPr="005B708A" w:rsidRDefault="005B708A" w:rsidP="005B708A">
      <w:pPr>
        <w:rPr>
          <w:lang w:val="es-ES"/>
        </w:rPr>
      </w:pPr>
    </w:p>
    <w:p w:rsidR="0065202A" w:rsidRDefault="0065202A">
      <w:pPr>
        <w:rPr>
          <w:rFonts w:asciiTheme="majorHAnsi" w:eastAsiaTheme="majorEastAsia" w:hAnsiTheme="majorHAnsi" w:cstheme="majorBidi"/>
          <w:b/>
          <w:bCs/>
          <w:color w:val="000000" w:themeColor="text1"/>
          <w:lang w:val="es-ES"/>
        </w:rPr>
      </w:pPr>
      <w:r>
        <w:br w:type="page"/>
      </w:r>
    </w:p>
    <w:p w:rsidR="001457B5" w:rsidRDefault="00F867A6" w:rsidP="001457B5">
      <w:pPr>
        <w:pStyle w:val="Heading30"/>
      </w:pPr>
      <w:bookmarkStart w:id="23" w:name="_Toc328226771"/>
      <w:r>
        <w:lastRenderedPageBreak/>
        <w:t>Ver recorrido asociado a un ejercicio</w:t>
      </w:r>
      <w:r w:rsidR="0065202A">
        <w:t xml:space="preserve"> y mejores marcas</w:t>
      </w:r>
      <w:bookmarkEnd w:id="23"/>
    </w:p>
    <w:p w:rsidR="0065202A" w:rsidRDefault="0065202A" w:rsidP="00B34217">
      <w:pPr>
        <w:pStyle w:val="Cuerpo"/>
      </w:pPr>
      <w:r>
        <w:rPr>
          <w:noProof/>
        </w:rPr>
        <w:drawing>
          <wp:inline distT="0" distB="0" distL="0" distR="0">
            <wp:extent cx="6498182" cy="4657725"/>
            <wp:effectExtent l="19050" t="0" r="0" b="0"/>
            <wp:docPr id="34" name="Picture 33" descr="recorridos-mar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ridos-marcas.JPG"/>
                    <pic:cNvPicPr/>
                  </pic:nvPicPr>
                  <pic:blipFill>
                    <a:blip r:embed="rId20" cstate="print"/>
                    <a:stretch>
                      <a:fillRect/>
                    </a:stretch>
                  </pic:blipFill>
                  <pic:spPr>
                    <a:xfrm>
                      <a:off x="0" y="0"/>
                      <a:ext cx="6502059" cy="4660504"/>
                    </a:xfrm>
                    <a:prstGeom prst="rect">
                      <a:avLst/>
                    </a:prstGeom>
                  </pic:spPr>
                </pic:pic>
              </a:graphicData>
            </a:graphic>
          </wp:inline>
        </w:drawing>
      </w:r>
    </w:p>
    <w:p w:rsidR="0065202A" w:rsidRPr="0065202A" w:rsidRDefault="0065202A" w:rsidP="0065202A">
      <w:pPr>
        <w:pStyle w:val="Caption"/>
        <w:jc w:val="center"/>
        <w:rPr>
          <w:lang w:val="es-ES"/>
        </w:rPr>
      </w:pPr>
      <w:r w:rsidRPr="0065202A">
        <w:rPr>
          <w:lang w:val="es-ES"/>
        </w:rPr>
        <w:t xml:space="preserve">Figura </w:t>
      </w:r>
      <w:r w:rsidRPr="0065202A">
        <w:rPr>
          <w:lang w:val="es-ES"/>
        </w:rPr>
        <w:fldChar w:fldCharType="begin"/>
      </w:r>
      <w:r w:rsidRPr="0065202A">
        <w:rPr>
          <w:lang w:val="es-ES"/>
        </w:rPr>
        <w:instrText xml:space="preserve"> SEQ Figura \* ARABIC </w:instrText>
      </w:r>
      <w:r w:rsidRPr="0065202A">
        <w:rPr>
          <w:lang w:val="es-ES"/>
        </w:rPr>
        <w:fldChar w:fldCharType="separate"/>
      </w:r>
      <w:r w:rsidR="002B6D90">
        <w:rPr>
          <w:noProof/>
          <w:lang w:val="es-ES"/>
        </w:rPr>
        <w:t>12</w:t>
      </w:r>
      <w:r w:rsidRPr="0065202A">
        <w:rPr>
          <w:lang w:val="es-ES"/>
        </w:rPr>
        <w:fldChar w:fldCharType="end"/>
      </w:r>
      <w:r w:rsidRPr="0065202A">
        <w:rPr>
          <w:lang w:val="es-ES"/>
        </w:rPr>
        <w:t>. Diagrama de secuencias. Consulta recorrido y mejores marcas asociadas a un ejercicio</w:t>
      </w:r>
    </w:p>
    <w:p w:rsidR="0065202A" w:rsidRDefault="0065202A" w:rsidP="0065202A">
      <w:pPr>
        <w:jc w:val="center"/>
        <w:rPr>
          <w:rFonts w:asciiTheme="majorHAnsi" w:eastAsiaTheme="majorEastAsia" w:hAnsiTheme="majorHAnsi" w:cstheme="majorBidi"/>
          <w:b/>
          <w:bCs/>
          <w:color w:val="000000" w:themeColor="text1"/>
          <w:lang w:val="es-ES"/>
        </w:rPr>
      </w:pPr>
      <w:r>
        <w:br w:type="page"/>
      </w:r>
    </w:p>
    <w:p w:rsidR="00FC7EF4" w:rsidRDefault="00FC7EF4" w:rsidP="00FC7EF4">
      <w:pPr>
        <w:pStyle w:val="Heading30"/>
      </w:pPr>
      <w:bookmarkStart w:id="24" w:name="_Toc328226772"/>
      <w:r>
        <w:lastRenderedPageBreak/>
        <w:t>Logout</w:t>
      </w:r>
      <w:bookmarkEnd w:id="24"/>
    </w:p>
    <w:p w:rsidR="000F130E" w:rsidRPr="000F130E" w:rsidRDefault="000F130E" w:rsidP="000F130E">
      <w:pPr>
        <w:pStyle w:val="Cuerpo"/>
      </w:pPr>
    </w:p>
    <w:p w:rsidR="00FC7EF4" w:rsidRDefault="00FC7EF4" w:rsidP="00FC7EF4">
      <w:pPr>
        <w:pStyle w:val="Cuerpo"/>
      </w:pPr>
      <w:r w:rsidRPr="00FC1FE1">
        <w:tab/>
        <w:t xml:space="preserve">Cualquier flujo de la aplicación que </w:t>
      </w:r>
      <w:r>
        <w:t xml:space="preserve">acabe la aplicación desencadenará el logout, siendo preciso volver a cursar el proceso de login siempre que se vuelve a iniciar la actividad. Este proceso no se encuentra recogido con su correspondiente diagrama de secuencias por tratarse de un proceso gestionado a nivel de SO. </w:t>
      </w:r>
    </w:p>
    <w:p w:rsidR="000F130E" w:rsidRDefault="000F130E" w:rsidP="00FC7EF4">
      <w:pPr>
        <w:pStyle w:val="Cuerpo"/>
      </w:pPr>
    </w:p>
    <w:p w:rsidR="00FC7EF4" w:rsidRDefault="00FC7EF4" w:rsidP="00FC7EF4">
      <w:pPr>
        <w:pStyle w:val="Heading30"/>
      </w:pPr>
      <w:bookmarkStart w:id="25" w:name="_Toc328226773"/>
      <w:r>
        <w:t>Cancelar cuenta</w:t>
      </w:r>
      <w:bookmarkEnd w:id="25"/>
    </w:p>
    <w:p w:rsidR="00FC7EF4" w:rsidRDefault="00FC7EF4" w:rsidP="00FC7EF4">
      <w:pPr>
        <w:pStyle w:val="Cuerpo"/>
      </w:pPr>
      <w:r>
        <w:tab/>
        <w:t xml:space="preserve">El proceso para cancelar una cuenta asociada a la aplicación puede realizarse por dos caminos, el primero supone el borrado completo de la aplicación desde el terminal, el siguiente implica borrar los datos persistidos por la misma. Una vez cancelada una cuenta, esta no podrá recuperarse. Se perderán también todos los datos asociados a la misma. </w:t>
      </w:r>
    </w:p>
    <w:p w:rsidR="00FC7EF4" w:rsidRDefault="00FC7EF4" w:rsidP="00FC7EF4">
      <w:pPr>
        <w:pStyle w:val="Cuerpo"/>
      </w:pPr>
      <w:r>
        <w:t xml:space="preserve">El primer camino requiere presionar el ícono de la aplicación desde el menú principal durante un par de segundos y arrastrarlo a la papelera una vez seleccionado. </w:t>
      </w:r>
    </w:p>
    <w:p w:rsidR="00FC7EF4" w:rsidRPr="00F057C2" w:rsidRDefault="00FC7EF4" w:rsidP="00FC7EF4">
      <w:pPr>
        <w:pStyle w:val="Cuerpo"/>
      </w:pPr>
      <w:r>
        <w:t xml:space="preserve">En cambio para borrar los datos asociados a la aplicación, es preciso seguir el </w:t>
      </w:r>
      <w:r w:rsidRPr="00F057C2">
        <w:t>camino: Ajustes &gt; Aplicaciones &gt; Administrar aplicaciones &gt; CalorieCalc &gt; Borrar datos.</w:t>
      </w:r>
    </w:p>
    <w:p w:rsidR="00FC7EF4" w:rsidRPr="00F057C2" w:rsidRDefault="00FC7EF4" w:rsidP="00FC7EF4">
      <w:pPr>
        <w:pStyle w:val="Cuerpo"/>
      </w:pPr>
      <w:r w:rsidRPr="00F057C2">
        <w:t>Este proceso no se especifica dentro</w:t>
      </w:r>
      <w:r>
        <w:t xml:space="preserve"> de este apartado por tratarse de un proceso gestionado a nivel de SO no implementado por el alumno.</w:t>
      </w:r>
    </w:p>
    <w:p w:rsidR="00FC7EF4" w:rsidRPr="00FC7EF4" w:rsidRDefault="00FC7EF4" w:rsidP="00FC7EF4">
      <w:pPr>
        <w:pStyle w:val="Cuerpo"/>
      </w:pPr>
    </w:p>
    <w:p w:rsidR="001457B5" w:rsidRDefault="001457B5" w:rsidP="001457B5">
      <w:pPr>
        <w:pStyle w:val="Cuerpo"/>
        <w:rPr>
          <w:rFonts w:asciiTheme="majorHAnsi" w:eastAsiaTheme="majorEastAsia" w:hAnsiTheme="majorHAnsi" w:cstheme="majorBidi"/>
          <w:color w:val="000000" w:themeColor="text1"/>
        </w:rPr>
      </w:pPr>
      <w:r>
        <w:br w:type="page"/>
      </w:r>
    </w:p>
    <w:p w:rsidR="00053A90" w:rsidRPr="000F130E" w:rsidRDefault="00053A90" w:rsidP="00B22FFA">
      <w:pPr>
        <w:pStyle w:val="Heading1"/>
        <w:rPr>
          <w:lang w:val="es-ES"/>
        </w:rPr>
      </w:pPr>
      <w:bookmarkStart w:id="26" w:name="_Toc305969443"/>
      <w:bookmarkStart w:id="27" w:name="_Toc328226774"/>
      <w:r w:rsidRPr="000F130E">
        <w:rPr>
          <w:lang w:val="es-ES"/>
        </w:rPr>
        <w:lastRenderedPageBreak/>
        <w:t>Diseño arquitectónico</w:t>
      </w:r>
      <w:bookmarkEnd w:id="26"/>
      <w:bookmarkEnd w:id="27"/>
    </w:p>
    <w:p w:rsidR="00FF4FAA" w:rsidRDefault="00FF4FAA" w:rsidP="00C16CDA">
      <w:pPr>
        <w:pStyle w:val="Cuerpo"/>
      </w:pPr>
    </w:p>
    <w:p w:rsidR="00C16CDA" w:rsidRPr="00CB6657" w:rsidRDefault="00C16CDA" w:rsidP="00C16CDA">
      <w:pPr>
        <w:pStyle w:val="Cuerpo"/>
      </w:pPr>
      <w:r>
        <w:t>La siguiente tabla</w:t>
      </w:r>
      <w:r w:rsidR="001B7F55">
        <w:t xml:space="preserve"> enseña de forma gráfica y resumida la totalidad de clases java que </w:t>
      </w:r>
      <w:r w:rsidR="005B4537">
        <w:t>compone</w:t>
      </w:r>
      <w:r w:rsidR="001B7F55">
        <w:t xml:space="preserve"> el sistema con su correspondiente distribución en la estructura del sistema.</w:t>
      </w:r>
    </w:p>
    <w:tbl>
      <w:tblPr>
        <w:tblStyle w:val="LightList-Accent5"/>
        <w:tblW w:w="9468" w:type="dxa"/>
        <w:tblLook w:val="04A0"/>
      </w:tblPr>
      <w:tblGrid>
        <w:gridCol w:w="4248"/>
        <w:gridCol w:w="5220"/>
      </w:tblGrid>
      <w:tr w:rsidR="00CC7624" w:rsidTr="00D31CE8">
        <w:trPr>
          <w:cnfStyle w:val="100000000000"/>
        </w:trPr>
        <w:tc>
          <w:tcPr>
            <w:cnfStyle w:val="001000000000"/>
            <w:tcW w:w="4248" w:type="dxa"/>
          </w:tcPr>
          <w:p w:rsidR="00CC7624" w:rsidRPr="00D31CE8" w:rsidRDefault="00CC7624" w:rsidP="00D31CE8">
            <w:pPr>
              <w:pStyle w:val="Cuerpo"/>
              <w:rPr>
                <w:sz w:val="32"/>
              </w:rPr>
            </w:pPr>
            <w:bookmarkStart w:id="28" w:name="_Toc305969444"/>
            <w:r w:rsidRPr="00D31CE8">
              <w:rPr>
                <w:sz w:val="32"/>
              </w:rPr>
              <w:t>Paquete</w:t>
            </w:r>
          </w:p>
        </w:tc>
        <w:tc>
          <w:tcPr>
            <w:tcW w:w="5220" w:type="dxa"/>
          </w:tcPr>
          <w:p w:rsidR="00CC7624" w:rsidRPr="00D31CE8" w:rsidRDefault="00CC7624" w:rsidP="00D31CE8">
            <w:pPr>
              <w:pStyle w:val="Cuerpo"/>
              <w:ind w:firstLine="0"/>
              <w:cnfStyle w:val="100000000000"/>
              <w:rPr>
                <w:sz w:val="32"/>
              </w:rPr>
            </w:pPr>
            <w:r w:rsidRPr="00D31CE8">
              <w:rPr>
                <w:sz w:val="32"/>
              </w:rPr>
              <w:t>Módulos</w:t>
            </w:r>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com.caloriecalc.beans</w:t>
            </w:r>
            <w:proofErr w:type="spellEnd"/>
          </w:p>
        </w:tc>
        <w:tc>
          <w:tcPr>
            <w:tcW w:w="5220" w:type="dxa"/>
          </w:tcPr>
          <w:p w:rsidR="00CC7624" w:rsidRDefault="00CC7624" w:rsidP="008E1FA7">
            <w:pPr>
              <w:pStyle w:val="Cuerpo"/>
              <w:spacing w:line="240" w:lineRule="auto"/>
              <w:cnfStyle w:val="000000100000"/>
            </w:pPr>
            <w:r>
              <w:t>Ejercicio</w:t>
            </w:r>
          </w:p>
          <w:p w:rsidR="00CC7624" w:rsidRDefault="00CC7624" w:rsidP="008E1FA7">
            <w:pPr>
              <w:pStyle w:val="Cuerpo"/>
              <w:spacing w:line="240" w:lineRule="auto"/>
              <w:cnfStyle w:val="000000100000"/>
            </w:pPr>
            <w:proofErr w:type="spellStart"/>
            <w:r>
              <w:t>LocationItemizaedOverlay</w:t>
            </w:r>
            <w:proofErr w:type="spellEnd"/>
          </w:p>
          <w:p w:rsidR="00CC7624" w:rsidRDefault="00CC7624" w:rsidP="008E1FA7">
            <w:pPr>
              <w:pStyle w:val="Cuerpo"/>
              <w:spacing w:line="240" w:lineRule="auto"/>
              <w:cnfStyle w:val="000000100000"/>
            </w:pPr>
            <w:proofErr w:type="spellStart"/>
            <w:r>
              <w:t>MapItem</w:t>
            </w:r>
            <w:proofErr w:type="spellEnd"/>
          </w:p>
          <w:p w:rsidR="00CC7624" w:rsidRDefault="00CC7624" w:rsidP="008E1FA7">
            <w:pPr>
              <w:pStyle w:val="Cuerpo"/>
              <w:spacing w:line="240" w:lineRule="auto"/>
              <w:cnfStyle w:val="000000100000"/>
            </w:pPr>
            <w:r>
              <w:t>Serie</w:t>
            </w:r>
          </w:p>
          <w:p w:rsidR="00CC7624" w:rsidRDefault="00CC7624" w:rsidP="008E1FA7">
            <w:pPr>
              <w:pStyle w:val="Cuerpo"/>
              <w:spacing w:line="240" w:lineRule="auto"/>
              <w:cnfStyle w:val="000000100000"/>
            </w:pPr>
            <w:proofErr w:type="spellStart"/>
            <w:r>
              <w:t>UserSettings</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com.caloriecalc.content</w:t>
            </w:r>
            <w:proofErr w:type="spellEnd"/>
          </w:p>
        </w:tc>
        <w:tc>
          <w:tcPr>
            <w:tcW w:w="5220" w:type="dxa"/>
          </w:tcPr>
          <w:p w:rsidR="00CC7624" w:rsidRDefault="00CC7624" w:rsidP="008E1FA7">
            <w:pPr>
              <w:pStyle w:val="Cuerpo"/>
              <w:spacing w:line="240" w:lineRule="auto"/>
              <w:cnfStyle w:val="000000000000"/>
            </w:pPr>
            <w:proofErr w:type="spellStart"/>
            <w:r>
              <w:t>Eula</w:t>
            </w:r>
            <w:proofErr w:type="spellEnd"/>
          </w:p>
          <w:p w:rsidR="00CC7624" w:rsidRDefault="00CC7624" w:rsidP="008E1FA7">
            <w:pPr>
              <w:pStyle w:val="Cuerpo"/>
              <w:spacing w:line="240" w:lineRule="auto"/>
              <w:cnfStyle w:val="000000000000"/>
            </w:pPr>
            <w:proofErr w:type="spellStart"/>
            <w:r>
              <w:t>UserSettingsPreferencesTransformer</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com.caloriecalc.dao</w:t>
            </w:r>
            <w:proofErr w:type="spellEnd"/>
          </w:p>
        </w:tc>
        <w:tc>
          <w:tcPr>
            <w:tcW w:w="5220" w:type="dxa"/>
          </w:tcPr>
          <w:p w:rsidR="00CC7624" w:rsidRDefault="00CC7624" w:rsidP="008E1FA7">
            <w:pPr>
              <w:pStyle w:val="Cuerpo"/>
              <w:spacing w:line="240" w:lineRule="auto"/>
              <w:cnfStyle w:val="000000100000"/>
            </w:pPr>
            <w:proofErr w:type="spellStart"/>
            <w:r>
              <w:t>DatabaseHelper</w:t>
            </w:r>
            <w:proofErr w:type="spellEnd"/>
          </w:p>
          <w:p w:rsidR="00CC7624" w:rsidRDefault="00CC7624" w:rsidP="008E1FA7">
            <w:pPr>
              <w:pStyle w:val="Cuerpo"/>
              <w:spacing w:line="240" w:lineRule="auto"/>
              <w:cnfStyle w:val="000000100000"/>
            </w:pPr>
            <w:proofErr w:type="spellStart"/>
            <w:r>
              <w:t>DAOEjercicio</w:t>
            </w:r>
            <w:proofErr w:type="spellEnd"/>
          </w:p>
          <w:p w:rsidR="00CC7624" w:rsidRDefault="00CC7624" w:rsidP="008E1FA7">
            <w:pPr>
              <w:pStyle w:val="Cuerpo"/>
              <w:spacing w:line="240" w:lineRule="auto"/>
              <w:cnfStyle w:val="000000100000"/>
            </w:pPr>
            <w:proofErr w:type="spellStart"/>
            <w:r>
              <w:t>DAOProgreso</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com.caloriecalc.lao</w:t>
            </w:r>
            <w:proofErr w:type="spellEnd"/>
          </w:p>
        </w:tc>
        <w:tc>
          <w:tcPr>
            <w:tcW w:w="5220" w:type="dxa"/>
          </w:tcPr>
          <w:p w:rsidR="00CC7624" w:rsidRDefault="00CC7624" w:rsidP="008E1FA7">
            <w:pPr>
              <w:pStyle w:val="Cuerpo"/>
              <w:spacing w:line="240" w:lineRule="auto"/>
              <w:cnfStyle w:val="000000000000"/>
            </w:pPr>
            <w:proofErr w:type="spellStart"/>
            <w:r>
              <w:t>LAOEjercicio</w:t>
            </w:r>
            <w:proofErr w:type="spellEnd"/>
          </w:p>
          <w:p w:rsidR="00CC7624" w:rsidRDefault="00CC7624" w:rsidP="008E1FA7">
            <w:pPr>
              <w:pStyle w:val="Cuerpo"/>
              <w:spacing w:line="240" w:lineRule="auto"/>
              <w:cnfStyle w:val="000000000000"/>
            </w:pPr>
            <w:proofErr w:type="spellStart"/>
            <w:r>
              <w:t>LAOProgreso</w:t>
            </w:r>
            <w:proofErr w:type="spellEnd"/>
          </w:p>
          <w:p w:rsidR="00CC7624" w:rsidRDefault="00CC7624" w:rsidP="008E1FA7">
            <w:pPr>
              <w:pStyle w:val="Cuerpo"/>
              <w:spacing w:line="240" w:lineRule="auto"/>
              <w:cnfStyle w:val="000000000000"/>
            </w:pPr>
            <w:proofErr w:type="spellStart"/>
            <w:r>
              <w:t>Utilities</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com.caloriecalc.presentation</w:t>
            </w:r>
            <w:proofErr w:type="spellEnd"/>
          </w:p>
        </w:tc>
        <w:tc>
          <w:tcPr>
            <w:tcW w:w="5220" w:type="dxa"/>
          </w:tcPr>
          <w:p w:rsidR="00CC7624" w:rsidRDefault="00CC7624" w:rsidP="008E1FA7">
            <w:pPr>
              <w:pStyle w:val="Cuerpo"/>
              <w:spacing w:line="240" w:lineRule="auto"/>
              <w:cnfStyle w:val="000000100000"/>
            </w:pPr>
            <w:r>
              <w:t>CalorieCalc</w:t>
            </w:r>
          </w:p>
          <w:p w:rsidR="00CC7624" w:rsidRDefault="00CC7624" w:rsidP="008E1FA7">
            <w:pPr>
              <w:pStyle w:val="Cuerpo"/>
              <w:spacing w:line="240" w:lineRule="auto"/>
              <w:cnfStyle w:val="000000100000"/>
            </w:pPr>
            <w:proofErr w:type="spellStart"/>
            <w:r>
              <w:t>EjercicioActualActivity</w:t>
            </w:r>
            <w:proofErr w:type="spellEnd"/>
          </w:p>
          <w:p w:rsidR="00CC7624" w:rsidRDefault="00CC7624" w:rsidP="008E1FA7">
            <w:pPr>
              <w:pStyle w:val="Cuerpo"/>
              <w:spacing w:line="240" w:lineRule="auto"/>
              <w:cnfStyle w:val="000000100000"/>
            </w:pPr>
            <w:proofErr w:type="spellStart"/>
            <w:r>
              <w:t>MapViewActivity</w:t>
            </w:r>
            <w:proofErr w:type="spellEnd"/>
          </w:p>
          <w:p w:rsidR="00CC7624" w:rsidRDefault="00CC7624" w:rsidP="008E1FA7">
            <w:pPr>
              <w:pStyle w:val="Cuerpo"/>
              <w:spacing w:line="240" w:lineRule="auto"/>
              <w:cnfStyle w:val="000000100000"/>
            </w:pPr>
            <w:proofErr w:type="spellStart"/>
            <w:r>
              <w:t>NetworkSettings</w:t>
            </w:r>
            <w:proofErr w:type="spellEnd"/>
          </w:p>
          <w:p w:rsidR="00CC7624" w:rsidRDefault="00CC7624" w:rsidP="008E1FA7">
            <w:pPr>
              <w:pStyle w:val="Cuerpo"/>
              <w:spacing w:line="240" w:lineRule="auto"/>
              <w:cnfStyle w:val="000000100000"/>
            </w:pPr>
            <w:proofErr w:type="spellStart"/>
            <w:r>
              <w:t>StatsSelectingActivity</w:t>
            </w:r>
            <w:proofErr w:type="spellEnd"/>
          </w:p>
          <w:p w:rsidR="00CC7624" w:rsidRDefault="00CC7624" w:rsidP="008E1FA7">
            <w:pPr>
              <w:pStyle w:val="Cuerpo"/>
              <w:spacing w:line="240" w:lineRule="auto"/>
              <w:cnfStyle w:val="000000100000"/>
            </w:pPr>
            <w:proofErr w:type="spellStart"/>
            <w:r>
              <w:lastRenderedPageBreak/>
              <w:t>UserDataEditActivity</w:t>
            </w:r>
            <w:proofErr w:type="spellEnd"/>
          </w:p>
          <w:p w:rsidR="00CC7624" w:rsidRDefault="00CC7624" w:rsidP="008E1FA7">
            <w:pPr>
              <w:pStyle w:val="Cuerpo"/>
              <w:spacing w:line="240" w:lineRule="auto"/>
              <w:cnfStyle w:val="000000100000"/>
            </w:pPr>
            <w:proofErr w:type="spellStart"/>
            <w:r>
              <w:t>UserLoginActivity</w:t>
            </w:r>
            <w:proofErr w:type="spellEnd"/>
          </w:p>
          <w:p w:rsidR="00CC7624" w:rsidRDefault="00CC7624" w:rsidP="008E1FA7">
            <w:pPr>
              <w:pStyle w:val="Cuerpo"/>
              <w:spacing w:line="240" w:lineRule="auto"/>
              <w:cnfStyle w:val="000000100000"/>
            </w:pPr>
            <w:proofErr w:type="spellStart"/>
            <w:r>
              <w:t>UserRegistrationActivity</w:t>
            </w:r>
            <w:proofErr w:type="spellEnd"/>
          </w:p>
          <w:p w:rsidR="00CC7624" w:rsidRDefault="00CC7624" w:rsidP="008E1FA7">
            <w:pPr>
              <w:pStyle w:val="Cuerpo"/>
              <w:spacing w:line="240" w:lineRule="auto"/>
              <w:cnfStyle w:val="000000100000"/>
            </w:pPr>
            <w:proofErr w:type="spellStart"/>
            <w:r>
              <w:t>ValidateIdentityActivity</w:t>
            </w:r>
            <w:proofErr w:type="spellEnd"/>
          </w:p>
        </w:tc>
      </w:tr>
      <w:tr w:rsidR="00CC7624" w:rsidTr="00D31CE8">
        <w:tc>
          <w:tcPr>
            <w:cnfStyle w:val="001000000000"/>
            <w:tcW w:w="4248" w:type="dxa"/>
            <w:vAlign w:val="center"/>
          </w:tcPr>
          <w:p w:rsidR="00CC7624" w:rsidRDefault="00CC7624" w:rsidP="00D31CE8">
            <w:pPr>
              <w:pStyle w:val="Cuerpo"/>
            </w:pPr>
            <w:proofErr w:type="spellStart"/>
            <w:r>
              <w:lastRenderedPageBreak/>
              <w:t>com.caloriecalc.presentation.graphs</w:t>
            </w:r>
            <w:proofErr w:type="spellEnd"/>
          </w:p>
        </w:tc>
        <w:tc>
          <w:tcPr>
            <w:tcW w:w="5220" w:type="dxa"/>
          </w:tcPr>
          <w:p w:rsidR="00CC7624" w:rsidRDefault="00CC7624" w:rsidP="008E1FA7">
            <w:pPr>
              <w:pStyle w:val="Cuerpo"/>
              <w:spacing w:line="240" w:lineRule="auto"/>
              <w:cnfStyle w:val="000000000000"/>
            </w:pPr>
            <w:proofErr w:type="spellStart"/>
            <w:r>
              <w:t>Graph</w:t>
            </w:r>
            <w:proofErr w:type="spellEnd"/>
          </w:p>
          <w:p w:rsidR="00CC7624" w:rsidRDefault="00CC7624" w:rsidP="008E1FA7">
            <w:pPr>
              <w:pStyle w:val="Cuerpo"/>
              <w:spacing w:line="240" w:lineRule="auto"/>
              <w:cnfStyle w:val="000000000000"/>
            </w:pPr>
            <w:proofErr w:type="spellStart"/>
            <w:r>
              <w:t>BarGraph</w:t>
            </w:r>
            <w:proofErr w:type="spellEnd"/>
          </w:p>
          <w:p w:rsidR="00CC7624" w:rsidRDefault="00CC7624" w:rsidP="008E1FA7">
            <w:pPr>
              <w:pStyle w:val="Cuerpo"/>
              <w:spacing w:line="240" w:lineRule="auto"/>
              <w:cnfStyle w:val="000000000000"/>
            </w:pPr>
            <w:proofErr w:type="spellStart"/>
            <w:r>
              <w:t>LineGraph</w:t>
            </w:r>
            <w:proofErr w:type="spellEnd"/>
          </w:p>
          <w:p w:rsidR="00CC7624" w:rsidRDefault="00CC7624" w:rsidP="008E1FA7">
            <w:pPr>
              <w:pStyle w:val="Cuerpo"/>
              <w:spacing w:line="240" w:lineRule="auto"/>
              <w:cnfStyle w:val="000000000000"/>
            </w:pPr>
            <w:proofErr w:type="spellStart"/>
            <w:r>
              <w:t>PieGraph</w:t>
            </w:r>
            <w:proofErr w:type="spellEnd"/>
          </w:p>
          <w:p w:rsidR="00CC7624" w:rsidRDefault="00CC7624" w:rsidP="008E1FA7">
            <w:pPr>
              <w:pStyle w:val="Cuerpo"/>
              <w:spacing w:line="240" w:lineRule="auto"/>
              <w:cnfStyle w:val="000000000000"/>
            </w:pPr>
            <w:proofErr w:type="spellStart"/>
            <w:r>
              <w:t>ScatterGraph</w:t>
            </w:r>
            <w:proofErr w:type="spellEnd"/>
          </w:p>
          <w:p w:rsidR="00CC7624" w:rsidRDefault="00CC7624" w:rsidP="008E1FA7">
            <w:pPr>
              <w:pStyle w:val="Cuerpo"/>
              <w:spacing w:line="240" w:lineRule="auto"/>
              <w:cnfStyle w:val="000000000000"/>
            </w:pPr>
            <w:proofErr w:type="spellStart"/>
            <w:r>
              <w:t>WeightDialGraph</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com.caloriecalc.security</w:t>
            </w:r>
            <w:proofErr w:type="spellEnd"/>
          </w:p>
        </w:tc>
        <w:tc>
          <w:tcPr>
            <w:tcW w:w="5220" w:type="dxa"/>
          </w:tcPr>
          <w:p w:rsidR="00CC7624" w:rsidRDefault="00CC7624" w:rsidP="008E1FA7">
            <w:pPr>
              <w:pStyle w:val="Cuerpo"/>
              <w:spacing w:line="240" w:lineRule="auto"/>
              <w:cnfStyle w:val="000000100000"/>
            </w:pPr>
            <w:proofErr w:type="spellStart"/>
            <w:r>
              <w:t>Encrypt</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com.caloriecalc.services</w:t>
            </w:r>
            <w:proofErr w:type="spellEnd"/>
          </w:p>
        </w:tc>
        <w:tc>
          <w:tcPr>
            <w:tcW w:w="5220" w:type="dxa"/>
          </w:tcPr>
          <w:p w:rsidR="00CC7624" w:rsidRDefault="00CC7624" w:rsidP="008E1FA7">
            <w:pPr>
              <w:pStyle w:val="Cuerpo"/>
              <w:keepNext/>
              <w:spacing w:line="240" w:lineRule="auto"/>
              <w:cnfStyle w:val="000000000000"/>
            </w:pPr>
            <w:proofErr w:type="spellStart"/>
            <w:r>
              <w:t>LocationService</w:t>
            </w:r>
            <w:proofErr w:type="spellEnd"/>
          </w:p>
        </w:tc>
      </w:tr>
    </w:tbl>
    <w:p w:rsidR="00CB6657" w:rsidRDefault="00C16CDA" w:rsidP="00C16CDA">
      <w:pPr>
        <w:pStyle w:val="Caption"/>
        <w:jc w:val="center"/>
        <w:rPr>
          <w:lang w:val="es-ES"/>
        </w:rPr>
      </w:pPr>
      <w:r w:rsidRPr="00C16CDA">
        <w:rPr>
          <w:lang w:val="es-ES"/>
        </w:rPr>
        <w:t xml:space="preserve">Tabla </w:t>
      </w:r>
      <w:r w:rsidRPr="00C16CDA">
        <w:rPr>
          <w:lang w:val="es-ES"/>
        </w:rPr>
        <w:fldChar w:fldCharType="begin"/>
      </w:r>
      <w:r w:rsidRPr="00C16CDA">
        <w:rPr>
          <w:lang w:val="es-ES"/>
        </w:rPr>
        <w:instrText xml:space="preserve"> SEQ Tabla \* ARABIC </w:instrText>
      </w:r>
      <w:r w:rsidRPr="00C16CDA">
        <w:rPr>
          <w:lang w:val="es-ES"/>
        </w:rPr>
        <w:fldChar w:fldCharType="separate"/>
      </w:r>
      <w:r w:rsidR="002B6D90">
        <w:rPr>
          <w:noProof/>
          <w:lang w:val="es-ES"/>
        </w:rPr>
        <w:t>1</w:t>
      </w:r>
      <w:r w:rsidRPr="00C16CDA">
        <w:rPr>
          <w:lang w:val="es-ES"/>
        </w:rPr>
        <w:fldChar w:fldCharType="end"/>
      </w:r>
      <w:r w:rsidRPr="00C16CDA">
        <w:rPr>
          <w:lang w:val="es-ES"/>
        </w:rPr>
        <w:t>. Resumen de paquetes y módulos que componen</w:t>
      </w:r>
      <w:r>
        <w:rPr>
          <w:lang w:val="es-ES"/>
        </w:rPr>
        <w:t xml:space="preserve"> el sistema</w:t>
      </w:r>
    </w:p>
    <w:p w:rsidR="008E1FA7" w:rsidRDefault="008E1FA7" w:rsidP="008E1FA7">
      <w:pPr>
        <w:rPr>
          <w:lang w:val="es-ES"/>
        </w:rPr>
      </w:pPr>
      <w:r>
        <w:rPr>
          <w:lang w:val="es-ES"/>
        </w:rPr>
        <w:t>A continuación cada uno de estos paquetes se describe con más detalle.</w:t>
      </w:r>
    </w:p>
    <w:p w:rsidR="001B7F55" w:rsidRPr="008E1FA7" w:rsidRDefault="001B7F55" w:rsidP="008E1FA7">
      <w:pPr>
        <w:rPr>
          <w:lang w:val="es-ES"/>
        </w:rPr>
      </w:pPr>
    </w:p>
    <w:p w:rsidR="00053A90" w:rsidRPr="008F1606" w:rsidRDefault="00053A90" w:rsidP="00A02A36">
      <w:pPr>
        <w:pStyle w:val="Heading2"/>
      </w:pPr>
      <w:bookmarkStart w:id="29" w:name="_Toc328226775"/>
      <w:r w:rsidRPr="008F1606">
        <w:lastRenderedPageBreak/>
        <w:t xml:space="preserve">Paquete: </w:t>
      </w:r>
      <w:bookmarkEnd w:id="28"/>
      <w:proofErr w:type="spellStart"/>
      <w:r w:rsidR="00A02A36">
        <w:t>com.caloriecalc.beans</w:t>
      </w:r>
      <w:bookmarkEnd w:id="29"/>
      <w:proofErr w:type="spellEnd"/>
    </w:p>
    <w:p w:rsidR="00053A90" w:rsidRPr="00A02A36" w:rsidRDefault="00053A90" w:rsidP="00A02A36">
      <w:pPr>
        <w:pStyle w:val="Heading2"/>
      </w:pPr>
      <w:bookmarkStart w:id="30" w:name="_Toc305969445"/>
      <w:bookmarkStart w:id="31" w:name="_Toc328226776"/>
      <w:r w:rsidRPr="00A02A36">
        <w:t xml:space="preserve">Paquete: </w:t>
      </w:r>
      <w:bookmarkEnd w:id="30"/>
      <w:proofErr w:type="spellStart"/>
      <w:r w:rsidR="00A02A36" w:rsidRPr="00A02A36">
        <w:t>com.caloriecalc.content</w:t>
      </w:r>
      <w:bookmarkEnd w:id="31"/>
      <w:proofErr w:type="spellEnd"/>
    </w:p>
    <w:p w:rsidR="00A02A36" w:rsidRDefault="00A02A36" w:rsidP="00A02A36">
      <w:pPr>
        <w:pStyle w:val="Heading2"/>
      </w:pPr>
      <w:bookmarkStart w:id="32" w:name="_Toc328226777"/>
      <w:r>
        <w:t xml:space="preserve">Paquete: </w:t>
      </w:r>
      <w:proofErr w:type="spellStart"/>
      <w:r>
        <w:t>com.caloriecalc.dao</w:t>
      </w:r>
      <w:bookmarkEnd w:id="32"/>
      <w:proofErr w:type="spellEnd"/>
    </w:p>
    <w:p w:rsidR="00A02A36" w:rsidRDefault="00A02A36" w:rsidP="00A02A36">
      <w:pPr>
        <w:pStyle w:val="Heading2"/>
      </w:pPr>
      <w:bookmarkStart w:id="33" w:name="_Toc328226778"/>
      <w:r>
        <w:t xml:space="preserve">Paquete: </w:t>
      </w:r>
      <w:proofErr w:type="spellStart"/>
      <w:r>
        <w:t>com.caloriecalc.lao</w:t>
      </w:r>
      <w:bookmarkEnd w:id="33"/>
      <w:proofErr w:type="spellEnd"/>
    </w:p>
    <w:p w:rsidR="00A02A36" w:rsidRDefault="00A02A36" w:rsidP="00A02A36">
      <w:pPr>
        <w:pStyle w:val="Heading2"/>
      </w:pPr>
      <w:bookmarkStart w:id="34" w:name="_Toc328226779"/>
      <w:r>
        <w:t xml:space="preserve">Paquete: </w:t>
      </w:r>
      <w:proofErr w:type="spellStart"/>
      <w:r>
        <w:t>com.caloriecalc.presentation</w:t>
      </w:r>
      <w:bookmarkEnd w:id="34"/>
      <w:proofErr w:type="spellEnd"/>
    </w:p>
    <w:p w:rsidR="00A02A36" w:rsidRDefault="00A02A36" w:rsidP="00A02A36">
      <w:pPr>
        <w:pStyle w:val="Heading2"/>
      </w:pPr>
      <w:bookmarkStart w:id="35" w:name="_Toc328226780"/>
      <w:r>
        <w:t xml:space="preserve">Paquete: </w:t>
      </w:r>
      <w:proofErr w:type="spellStart"/>
      <w:r>
        <w:t>com.caloriecalc.presentation.graphs</w:t>
      </w:r>
      <w:bookmarkEnd w:id="35"/>
      <w:proofErr w:type="spellEnd"/>
    </w:p>
    <w:p w:rsidR="00A02A36" w:rsidRDefault="00A02A36" w:rsidP="00A02A36">
      <w:pPr>
        <w:pStyle w:val="Heading2"/>
      </w:pPr>
      <w:bookmarkStart w:id="36" w:name="_Toc328226781"/>
      <w:r>
        <w:t xml:space="preserve">Paquete: </w:t>
      </w:r>
      <w:proofErr w:type="spellStart"/>
      <w:r>
        <w:t>com.caloriecalc.security</w:t>
      </w:r>
      <w:bookmarkEnd w:id="36"/>
      <w:proofErr w:type="spellEnd"/>
    </w:p>
    <w:p w:rsidR="00A02A36" w:rsidRPr="00A02A36" w:rsidRDefault="00A02A36" w:rsidP="00A02A36">
      <w:pPr>
        <w:pStyle w:val="Heading2"/>
      </w:pPr>
      <w:bookmarkStart w:id="37" w:name="_Toc328226782"/>
      <w:r>
        <w:t xml:space="preserve">Paquete: </w:t>
      </w:r>
      <w:proofErr w:type="spellStart"/>
      <w:r>
        <w:t>com.caloriecalc.services</w:t>
      </w:r>
      <w:bookmarkEnd w:id="37"/>
      <w:proofErr w:type="spellEnd"/>
    </w:p>
    <w:p w:rsidR="00A02A36" w:rsidRPr="00A02A36" w:rsidRDefault="00A02A36" w:rsidP="00A02A36">
      <w:pPr>
        <w:pStyle w:val="Cuerpo"/>
      </w:pPr>
    </w:p>
    <w:p w:rsidR="00A02A36" w:rsidRPr="00A02A36" w:rsidRDefault="00A02A36" w:rsidP="00A02A36">
      <w:pPr>
        <w:pStyle w:val="Cuerpo"/>
        <w:ind w:firstLine="0"/>
      </w:pPr>
    </w:p>
    <w:p w:rsidR="00053A90" w:rsidRPr="00890BCF" w:rsidRDefault="00053A90" w:rsidP="00053A90">
      <w:pPr>
        <w:pStyle w:val="Heading3"/>
        <w:rPr>
          <w:i/>
          <w:iCs/>
        </w:rPr>
      </w:pPr>
    </w:p>
    <w:p w:rsidR="00053A90" w:rsidRDefault="00053A90" w:rsidP="00053A90">
      <w:pPr>
        <w:pStyle w:val="Heading1"/>
        <w:rPr>
          <w:i/>
          <w:iCs/>
          <w:lang w:val="es-ES"/>
        </w:rPr>
      </w:pPr>
      <w:bookmarkStart w:id="38" w:name="_Toc305969450"/>
      <w:bookmarkStart w:id="39" w:name="_Toc328226783"/>
      <w:r w:rsidRPr="008F1606">
        <w:rPr>
          <w:i/>
          <w:iCs/>
          <w:lang w:val="es-ES"/>
        </w:rPr>
        <w:lastRenderedPageBreak/>
        <w:t>Diseño de la Interfaz</w:t>
      </w:r>
      <w:bookmarkEnd w:id="38"/>
      <w:bookmarkEnd w:id="39"/>
    </w:p>
    <w:p w:rsidR="00573B04" w:rsidRDefault="00573B04" w:rsidP="00573B04">
      <w:pPr>
        <w:pStyle w:val="Cuerpo"/>
      </w:pPr>
    </w:p>
    <w:p w:rsidR="004217D6" w:rsidRDefault="00573B04" w:rsidP="00573B04">
      <w:pPr>
        <w:pStyle w:val="Cuerpo"/>
      </w:pPr>
      <w:r>
        <w:t xml:space="preserve">El diseño de la interfaz ha ido tomando forma </w:t>
      </w:r>
      <w:r w:rsidR="00C51A62">
        <w:t>en base</w:t>
      </w:r>
      <w:r>
        <w:t xml:space="preserve"> a los distintos requisitos establecidos y por la pruebas de aceptación.</w:t>
      </w:r>
      <w:r w:rsidR="000B74F3">
        <w:t xml:space="preserve"> </w:t>
      </w:r>
      <w:r>
        <w:t>Al tratarse de una aplicación para móviles y al tratarse de un sistema mono</w:t>
      </w:r>
      <w:r w:rsidR="000B74F3">
        <w:t>-</w:t>
      </w:r>
      <w:r>
        <w:t>usuario, solo se di</w:t>
      </w:r>
      <w:r w:rsidR="000B74F3">
        <w:t>s</w:t>
      </w:r>
      <w:r>
        <w:t>tingue un tipo de vista del sistema.</w:t>
      </w:r>
      <w:r w:rsidR="000B74F3">
        <w:t xml:space="preserve"> </w:t>
      </w:r>
    </w:p>
    <w:p w:rsidR="004217D6" w:rsidRDefault="009413D6" w:rsidP="00EC631C">
      <w:pPr>
        <w:pStyle w:val="Cuerpo"/>
      </w:pPr>
      <w:r>
        <w:rPr>
          <w:noProof/>
        </w:rPr>
        <w:pict>
          <v:shapetype id="_x0000_t202" coordsize="21600,21600" o:spt="202" path="m,l,21600r21600,l21600,xe">
            <v:stroke joinstyle="miter"/>
            <v:path gradientshapeok="t" o:connecttype="rect"/>
          </v:shapetype>
          <v:shape id="_x0000_s1026" type="#_x0000_t202" style="position:absolute;left:0;text-align:left;margin-left:285.75pt;margin-top:344.25pt;width:198.75pt;height:.05pt;z-index:251660288" stroked="f">
            <v:textbox style="mso-next-textbox:#_x0000_s1026;mso-fit-shape-to-text:t" inset="0,0,0,0">
              <w:txbxContent>
                <w:p w:rsidR="00B22FFA" w:rsidRPr="009413D6" w:rsidRDefault="00B22FFA" w:rsidP="009413D6">
                  <w:pPr>
                    <w:pStyle w:val="Caption"/>
                    <w:rPr>
                      <w:noProof/>
                      <w:sz w:val="24"/>
                      <w:lang w:val="es-ES"/>
                    </w:rPr>
                  </w:pPr>
                  <w:r w:rsidRPr="009413D6">
                    <w:rPr>
                      <w:lang w:val="es-ES"/>
                    </w:rPr>
                    <w:t xml:space="preserve">Figura </w:t>
                  </w:r>
                  <w:r w:rsidRPr="009413D6">
                    <w:rPr>
                      <w:lang w:val="es-ES"/>
                    </w:rPr>
                    <w:fldChar w:fldCharType="begin"/>
                  </w:r>
                  <w:r w:rsidRPr="009413D6">
                    <w:rPr>
                      <w:lang w:val="es-ES"/>
                    </w:rPr>
                    <w:instrText xml:space="preserve"> SEQ Figura \* ARABIC </w:instrText>
                  </w:r>
                  <w:r w:rsidRPr="009413D6">
                    <w:rPr>
                      <w:lang w:val="es-ES"/>
                    </w:rPr>
                    <w:fldChar w:fldCharType="separate"/>
                  </w:r>
                  <w:r w:rsidR="002B6D90">
                    <w:rPr>
                      <w:noProof/>
                      <w:lang w:val="es-ES"/>
                    </w:rPr>
                    <w:t>13</w:t>
                  </w:r>
                  <w:r w:rsidRPr="009413D6">
                    <w:rPr>
                      <w:lang w:val="es-ES"/>
                    </w:rPr>
                    <w:fldChar w:fldCharType="end"/>
                  </w:r>
                  <w:r w:rsidRPr="009413D6">
                    <w:rPr>
                      <w:lang w:val="es-ES"/>
                    </w:rPr>
                    <w:t>. Vistas disponibles en el paquete res</w:t>
                  </w:r>
                </w:p>
              </w:txbxContent>
            </v:textbox>
            <w10:wrap type="square"/>
          </v:shape>
        </w:pict>
      </w:r>
      <w:r w:rsidR="00EC631C">
        <w:rPr>
          <w:noProof/>
          <w:lang w:val="en-US"/>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200025</wp:posOffset>
            </wp:positionV>
            <wp:extent cx="2524125" cy="4114800"/>
            <wp:effectExtent l="38100" t="19050" r="28575" b="19050"/>
            <wp:wrapSquare wrapText="bothSides"/>
            <wp:docPr id="13" name="Picture 12" descr="estructur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res.JPG"/>
                    <pic:cNvPicPr/>
                  </pic:nvPicPr>
                  <pic:blipFill>
                    <a:blip r:embed="rId21" cstate="print"/>
                    <a:stretch>
                      <a:fillRect/>
                    </a:stretch>
                  </pic:blipFill>
                  <pic:spPr>
                    <a:xfrm>
                      <a:off x="0" y="0"/>
                      <a:ext cx="2524125" cy="4114800"/>
                    </a:xfrm>
                    <a:prstGeom prst="rect">
                      <a:avLst/>
                    </a:prstGeom>
                    <a:ln>
                      <a:solidFill>
                        <a:schemeClr val="tx1"/>
                      </a:solidFill>
                    </a:ln>
                  </pic:spPr>
                </pic:pic>
              </a:graphicData>
            </a:graphic>
          </wp:anchor>
        </w:drawing>
      </w:r>
      <w:r w:rsidR="004217D6">
        <w:t xml:space="preserve">Las interfaces de usuario se diseñan en </w:t>
      </w:r>
      <w:proofErr w:type="spellStart"/>
      <w:r w:rsidR="004217D6">
        <w:t>xml</w:t>
      </w:r>
      <w:proofErr w:type="spellEnd"/>
      <w:r w:rsidR="004217D6">
        <w:t xml:space="preserve"> a través del paquete de UI de Android y su localización dentro de la estructura de paquetes es res/</w:t>
      </w:r>
      <w:proofErr w:type="spellStart"/>
      <w:r w:rsidR="004217D6">
        <w:t>layout</w:t>
      </w:r>
      <w:proofErr w:type="spellEnd"/>
      <w:r w:rsidR="004217D6">
        <w:t xml:space="preserve"> tal como ilustra la </w:t>
      </w:r>
      <w:r w:rsidR="00EC631C">
        <w:t>imagen adjunta.</w:t>
      </w:r>
    </w:p>
    <w:p w:rsidR="004217D6" w:rsidRDefault="004217D6" w:rsidP="004217D6">
      <w:pPr>
        <w:pStyle w:val="Cuerpo"/>
      </w:pPr>
      <w:r>
        <w:t xml:space="preserve">Estas vistas son controladas por controladores que gestionan la interacción del usuario con las vistas a través de </w:t>
      </w:r>
      <w:proofErr w:type="spellStart"/>
      <w:r>
        <w:t>EventHandlers</w:t>
      </w:r>
      <w:proofErr w:type="spellEnd"/>
      <w:r>
        <w:t xml:space="preserve">. </w:t>
      </w:r>
      <w:r w:rsidR="00EC631C">
        <w:t xml:space="preserve"> </w:t>
      </w:r>
      <w:r>
        <w:t>Dentro de este apartado solo nos centraremos en presentar las interfaces</w:t>
      </w:r>
      <w:r w:rsidR="008B6042">
        <w:t xml:space="preserve"> de usuario</w:t>
      </w:r>
      <w:r>
        <w:t xml:space="preserve">. </w:t>
      </w:r>
    </w:p>
    <w:p w:rsidR="000B74F3" w:rsidRDefault="00573B04" w:rsidP="00573B04">
      <w:pPr>
        <w:pStyle w:val="Cuerpo"/>
      </w:pPr>
      <w:r>
        <w:t>Todas las interfaces se presentan a continuación.</w:t>
      </w:r>
      <w:r w:rsidR="000B74F3">
        <w:t xml:space="preserve"> La funcionalidad completa de cada una de estas pantallas se recoge en el </w:t>
      </w:r>
      <w:r w:rsidR="008B6042">
        <w:t>“A</w:t>
      </w:r>
      <w:r w:rsidR="000B74F3">
        <w:t>nexo V: Manual de Usuario</w:t>
      </w:r>
      <w:r w:rsidR="008B6042">
        <w:t>”</w:t>
      </w:r>
      <w:r w:rsidR="000B74F3">
        <w:t>.</w:t>
      </w:r>
    </w:p>
    <w:p w:rsidR="000B74F3" w:rsidRDefault="000B74F3">
      <w:pPr>
        <w:rPr>
          <w:lang w:val="es-ES"/>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4"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22"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14</w:t>
            </w:r>
            <w:r w:rsidRPr="00D10E60">
              <w:rPr>
                <w:lang w:val="es-ES"/>
              </w:rPr>
              <w:fldChar w:fldCharType="end"/>
            </w:r>
            <w:r w:rsidRPr="00D10E60">
              <w:rPr>
                <w:lang w:val="es-ES"/>
              </w:rPr>
              <w:t xml:space="preserve">. </w:t>
            </w:r>
            <w:proofErr w:type="spellStart"/>
            <w:r w:rsidRPr="00D10E60">
              <w:rPr>
                <w:lang w:val="es-ES"/>
              </w:rPr>
              <w:t>eula</w:t>
            </w:r>
            <w:proofErr w:type="spellEnd"/>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5" name="Picture 2"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23"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15</w:t>
            </w:r>
            <w:r w:rsidRPr="00D10E60">
              <w:rPr>
                <w:lang w:val="es-ES"/>
              </w:rPr>
              <w:fldChar w:fldCharType="end"/>
            </w:r>
            <w:r w:rsidRPr="00D10E60">
              <w:rPr>
                <w:lang w:val="es-ES"/>
              </w:rPr>
              <w:t>. Formulario de registro</w:t>
            </w: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6" name="Picture 4"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24"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16</w:t>
            </w:r>
            <w:r w:rsidRPr="00D10E60">
              <w:rPr>
                <w:lang w:val="es-ES"/>
              </w:rPr>
              <w:fldChar w:fldCharType="end"/>
            </w:r>
            <w:r w:rsidRPr="00D10E60">
              <w:rPr>
                <w:lang w:val="es-ES"/>
              </w:rPr>
              <w:t>. Pantalla de login</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7" name="Picture 5"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25"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17</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1</w:t>
            </w:r>
          </w:p>
          <w:p w:rsid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8" name="Picture 6"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26"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18</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2</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9" name="Picture 7" descr="device-2012-04-14-19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01.png"/>
                          <pic:cNvPicPr/>
                        </pic:nvPicPr>
                        <pic:blipFill>
                          <a:blip r:embed="rId27"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19</w:t>
            </w:r>
            <w:r w:rsidRPr="00D10E60">
              <w:rPr>
                <w:lang w:val="es-ES"/>
              </w:rPr>
              <w:fldChar w:fldCharType="end"/>
            </w:r>
            <w:r w:rsidRPr="00D10E60">
              <w:rPr>
                <w:lang w:val="es-ES"/>
              </w:rPr>
              <w:t>. Menú principal de la aplicación</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0" name="Picture 8"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28"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20</w:t>
            </w:r>
            <w:r w:rsidRPr="00D10E60">
              <w:rPr>
                <w:lang w:val="es-ES"/>
              </w:rPr>
              <w:fldChar w:fldCharType="end"/>
            </w:r>
            <w:r w:rsidRPr="00D10E60">
              <w:rPr>
                <w:lang w:val="es-ES"/>
              </w:rPr>
              <w:t>. Pantalla de selección de estadísticas</w:t>
            </w:r>
          </w:p>
        </w:tc>
        <w:tc>
          <w:tcPr>
            <w:tcW w:w="4788" w:type="dxa"/>
            <w:vAlign w:val="center"/>
          </w:tcPr>
          <w:p w:rsidR="00D10E60" w:rsidRDefault="009413D6" w:rsidP="00D10E60">
            <w:pPr>
              <w:keepNext/>
              <w:jc w:val="center"/>
            </w:pPr>
            <w:r w:rsidRPr="009413D6">
              <w:drawing>
                <wp:inline distT="0" distB="0" distL="0" distR="0">
                  <wp:extent cx="2136218" cy="3200400"/>
                  <wp:effectExtent l="19050" t="0" r="0" b="0"/>
                  <wp:docPr id="21" name="Picture 9" descr="device-2012-06-19-20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113.png"/>
                          <pic:cNvPicPr/>
                        </pic:nvPicPr>
                        <pic:blipFill>
                          <a:blip r:embed="rId29" cstate="print"/>
                          <a:stretch>
                            <a:fillRect/>
                          </a:stretch>
                        </pic:blipFill>
                        <pic:spPr>
                          <a:xfrm>
                            <a:off x="0" y="0"/>
                            <a:ext cx="2136218"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21</w:t>
            </w:r>
            <w:r w:rsidRPr="00D10E60">
              <w:rPr>
                <w:lang w:val="es-ES"/>
              </w:rPr>
              <w:fldChar w:fldCharType="end"/>
            </w:r>
            <w:r w:rsidRPr="00D10E60">
              <w:rPr>
                <w:lang w:val="es-ES"/>
              </w:rPr>
              <w:t>. Pantalla ejercicio en curso</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22" name="Picture 10"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30"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22</w:t>
            </w:r>
            <w:r w:rsidRPr="00D10E60">
              <w:rPr>
                <w:lang w:val="es-ES"/>
              </w:rPr>
              <w:fldChar w:fldCharType="end"/>
            </w:r>
            <w:r w:rsidRPr="00D10E60">
              <w:rPr>
                <w:lang w:val="es-ES"/>
              </w:rPr>
              <w:t>. Pantalla histórico de ejercicios</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3" name="Picture 11"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31"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2B6D90">
              <w:rPr>
                <w:noProof/>
                <w:lang w:val="es-ES"/>
              </w:rPr>
              <w:t>23</w:t>
            </w:r>
            <w:r w:rsidRPr="00D10E60">
              <w:rPr>
                <w:lang w:val="es-ES"/>
              </w:rPr>
              <w:fldChar w:fldCharType="end"/>
            </w:r>
            <w:r w:rsidRPr="00D10E60">
              <w:rPr>
                <w:lang w:val="es-ES"/>
              </w:rPr>
              <w:t>. Pantalla revisión de recorrido</w:t>
            </w:r>
          </w:p>
          <w:p w:rsidR="009413D6" w:rsidRPr="009413D6" w:rsidRDefault="009413D6" w:rsidP="009413D6">
            <w:pPr>
              <w:jc w:val="center"/>
            </w:pPr>
          </w:p>
        </w:tc>
      </w:tr>
      <w:tr w:rsidR="00B778FE" w:rsidTr="00D10E60">
        <w:trPr>
          <w:trHeight w:val="5328"/>
        </w:trPr>
        <w:tc>
          <w:tcPr>
            <w:tcW w:w="4788" w:type="dxa"/>
            <w:vAlign w:val="center"/>
          </w:tcPr>
          <w:p w:rsidR="00D2312E" w:rsidRDefault="00B778FE" w:rsidP="00D2312E">
            <w:pPr>
              <w:keepNext/>
              <w:jc w:val="center"/>
            </w:pPr>
            <w:r w:rsidRPr="00B778FE">
              <w:drawing>
                <wp:inline distT="0" distB="0" distL="0" distR="0">
                  <wp:extent cx="2329825" cy="3200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2B6D90">
              <w:rPr>
                <w:noProof/>
                <w:lang w:val="es-ES"/>
              </w:rPr>
              <w:t>24</w:t>
            </w:r>
            <w:r w:rsidRPr="00D2312E">
              <w:rPr>
                <w:lang w:val="es-ES"/>
              </w:rPr>
              <w:fldChar w:fldCharType="end"/>
            </w:r>
            <w:r w:rsidRPr="00D2312E">
              <w:rPr>
                <w:lang w:val="es-ES"/>
              </w:rPr>
              <w:t>. Estadística Ejercicio vs. tipo</w:t>
            </w:r>
          </w:p>
        </w:tc>
        <w:tc>
          <w:tcPr>
            <w:tcW w:w="4788" w:type="dxa"/>
            <w:vAlign w:val="center"/>
          </w:tcPr>
          <w:p w:rsidR="00D2312E" w:rsidRDefault="00B778FE" w:rsidP="00D2312E">
            <w:pPr>
              <w:keepNext/>
              <w:jc w:val="center"/>
            </w:pPr>
            <w:r w:rsidRPr="00B778FE">
              <w:drawing>
                <wp:inline distT="0" distB="0" distL="0" distR="0">
                  <wp:extent cx="2261062" cy="3200400"/>
                  <wp:effectExtent l="19050" t="0" r="5888"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2B6D90">
              <w:rPr>
                <w:noProof/>
                <w:lang w:val="es-ES"/>
              </w:rPr>
              <w:t>25</w:t>
            </w:r>
            <w:r w:rsidRPr="00D2312E">
              <w:rPr>
                <w:lang w:val="es-ES"/>
              </w:rPr>
              <w:fldChar w:fldCharType="end"/>
            </w:r>
            <w:r w:rsidRPr="00D2312E">
              <w:rPr>
                <w:lang w:val="es-ES"/>
              </w:rPr>
              <w:t>. Estadística Peso vs. Fecha</w:t>
            </w:r>
          </w:p>
          <w:p w:rsidR="00B778FE" w:rsidRPr="009413D6" w:rsidRDefault="00B778FE" w:rsidP="00D10E60">
            <w:pPr>
              <w:keepNext/>
              <w:jc w:val="center"/>
            </w:pPr>
          </w:p>
        </w:tc>
      </w:tr>
      <w:tr w:rsidR="00B778FE" w:rsidTr="00D10E60">
        <w:trPr>
          <w:trHeight w:val="5328"/>
        </w:trPr>
        <w:tc>
          <w:tcPr>
            <w:tcW w:w="4788" w:type="dxa"/>
            <w:vAlign w:val="center"/>
          </w:tcPr>
          <w:p w:rsidR="00D2312E" w:rsidRDefault="00B778FE" w:rsidP="00D2312E">
            <w:pPr>
              <w:keepNext/>
              <w:jc w:val="center"/>
            </w:pPr>
            <w:r w:rsidRPr="00B778FE">
              <w:lastRenderedPageBreak/>
              <w:drawing>
                <wp:inline distT="0" distB="0" distL="0" distR="0">
                  <wp:extent cx="2389406" cy="3200400"/>
                  <wp:effectExtent l="19050" t="0" r="0" b="0"/>
                  <wp:docPr id="2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34" cstate="print"/>
                          <a:srcRect t="5000" b="5686"/>
                          <a:stretch>
                            <a:fillRect/>
                          </a:stretch>
                        </pic:blipFill>
                        <pic:spPr>
                          <a:xfrm>
                            <a:off x="0" y="0"/>
                            <a:ext cx="2389406" cy="3200400"/>
                          </a:xfrm>
                          <a:prstGeom prst="rect">
                            <a:avLst/>
                          </a:prstGeom>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2B6D90">
              <w:rPr>
                <w:noProof/>
                <w:lang w:val="es-ES"/>
              </w:rPr>
              <w:t>26</w:t>
            </w:r>
            <w:r w:rsidRPr="00D2312E">
              <w:rPr>
                <w:lang w:val="es-ES"/>
              </w:rPr>
              <w:fldChar w:fldCharType="end"/>
            </w:r>
            <w:r w:rsidRPr="00D2312E">
              <w:rPr>
                <w:lang w:val="es-ES"/>
              </w:rPr>
              <w:t>. Estadística pesos saludables</w:t>
            </w:r>
          </w:p>
        </w:tc>
        <w:tc>
          <w:tcPr>
            <w:tcW w:w="4788" w:type="dxa"/>
            <w:vAlign w:val="center"/>
          </w:tcPr>
          <w:p w:rsidR="00D2312E" w:rsidRDefault="00B778FE" w:rsidP="00D2312E">
            <w:pPr>
              <w:keepNext/>
              <w:jc w:val="center"/>
            </w:pPr>
            <w:r w:rsidRPr="00B778FE">
              <w:drawing>
                <wp:inline distT="0" distB="0" distL="0" distR="0">
                  <wp:extent cx="2334509" cy="3200400"/>
                  <wp:effectExtent l="19050" t="0" r="864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2B6D90">
              <w:rPr>
                <w:noProof/>
                <w:lang w:val="es-ES"/>
              </w:rPr>
              <w:t>27</w:t>
            </w:r>
            <w:r w:rsidRPr="00D2312E">
              <w:rPr>
                <w:lang w:val="es-ES"/>
              </w:rPr>
              <w:fldChar w:fldCharType="end"/>
            </w:r>
            <w:r w:rsidRPr="00D2312E">
              <w:rPr>
                <w:lang w:val="es-ES"/>
              </w:rPr>
              <w:t>. Estadística Calorías por tipo</w:t>
            </w:r>
          </w:p>
          <w:p w:rsidR="00B778FE" w:rsidRPr="00B778FE" w:rsidRDefault="00B778FE" w:rsidP="00D10E60">
            <w:pPr>
              <w:keepNext/>
              <w:jc w:val="center"/>
            </w:pPr>
          </w:p>
        </w:tc>
      </w:tr>
    </w:tbl>
    <w:p w:rsidR="000B74F3" w:rsidRPr="009413D6" w:rsidRDefault="000B74F3" w:rsidP="009413D6">
      <w:pPr>
        <w:rPr>
          <w:lang w:val="es-ES"/>
        </w:rPr>
      </w:pPr>
    </w:p>
    <w:p w:rsidR="00573B04" w:rsidRPr="00B778FE" w:rsidRDefault="000B74F3" w:rsidP="00B778FE">
      <w:pPr>
        <w:rPr>
          <w:lang w:val="es-ES"/>
        </w:rPr>
      </w:pPr>
      <w:r>
        <w:br w:type="page"/>
      </w:r>
    </w:p>
    <w:p w:rsidR="00053A90" w:rsidRPr="008F1606" w:rsidRDefault="00053A90" w:rsidP="00053A90">
      <w:pPr>
        <w:pStyle w:val="Heading1"/>
        <w:rPr>
          <w:i/>
          <w:iCs/>
          <w:lang w:val="es-ES"/>
        </w:rPr>
      </w:pPr>
      <w:bookmarkStart w:id="40" w:name="_Toc305969453"/>
      <w:bookmarkStart w:id="41" w:name="_Toc328226784"/>
      <w:r w:rsidRPr="008F1606">
        <w:rPr>
          <w:i/>
          <w:iCs/>
          <w:lang w:val="es-ES"/>
        </w:rPr>
        <w:lastRenderedPageBreak/>
        <w:t>Pruebas</w:t>
      </w:r>
      <w:bookmarkEnd w:id="40"/>
      <w:bookmarkEnd w:id="41"/>
    </w:p>
    <w:p w:rsidR="00053A90" w:rsidRDefault="00053A90" w:rsidP="00A02A36">
      <w:pPr>
        <w:pStyle w:val="Heading2"/>
      </w:pPr>
      <w:bookmarkStart w:id="42" w:name="_Toc305969454"/>
      <w:bookmarkStart w:id="43" w:name="_Toc328226785"/>
      <w:r w:rsidRPr="008F1606">
        <w:t>Descripción de las pruebas</w:t>
      </w:r>
      <w:bookmarkEnd w:id="42"/>
      <w:bookmarkEnd w:id="43"/>
    </w:p>
    <w:p w:rsidR="008A2A51" w:rsidRPr="008A2A51" w:rsidRDefault="008A2A51" w:rsidP="008A2A51">
      <w:pPr>
        <w:pStyle w:val="Cuerpo"/>
      </w:pPr>
      <w:r>
        <w:t xml:space="preserve">Pruebas de carga/stress </w:t>
      </w:r>
      <w:r w:rsidR="005F3E8F">
        <w:t>del sistema.</w:t>
      </w:r>
    </w:p>
    <w:p w:rsidR="00053A90" w:rsidRPr="008F1606" w:rsidRDefault="00053A90" w:rsidP="00053A90">
      <w:pPr>
        <w:pStyle w:val="Heading1"/>
        <w:rPr>
          <w:i/>
          <w:iCs/>
          <w:lang w:val="es-ES"/>
        </w:rPr>
      </w:pPr>
      <w:bookmarkStart w:id="44" w:name="_Toc305969455"/>
      <w:bookmarkStart w:id="45" w:name="_Toc328226786"/>
      <w:r w:rsidRPr="008F1606">
        <w:rPr>
          <w:i/>
          <w:iCs/>
          <w:lang w:val="es-ES"/>
        </w:rPr>
        <w:lastRenderedPageBreak/>
        <w:t>Entorno tecnológico del sistema</w:t>
      </w:r>
      <w:bookmarkEnd w:id="44"/>
      <w:bookmarkEnd w:id="45"/>
    </w:p>
    <w:p w:rsidR="002E2CB9" w:rsidRPr="008F1606" w:rsidRDefault="002E2CB9" w:rsidP="002E2CB9">
      <w:pPr>
        <w:pStyle w:val="Cuerpo"/>
      </w:pPr>
    </w:p>
    <w:p w:rsidR="002E2CB9" w:rsidRDefault="002E2CB9" w:rsidP="002E2CB9">
      <w:pPr>
        <w:pStyle w:val="Cuerpo"/>
      </w:pPr>
      <w:r w:rsidRPr="008F1606">
        <w:t>Este apartado pretende definir por una parte el equipo físico, el equipo lógico y las comunicaciones que marcan el contexto del sistema software, y por otra todas las restricciones técnicas que existan.</w:t>
      </w:r>
    </w:p>
    <w:p w:rsidR="00202AC7" w:rsidRPr="008F1606" w:rsidRDefault="00202AC7" w:rsidP="002E2CB9">
      <w:pPr>
        <w:pStyle w:val="Cuerpo"/>
      </w:pPr>
      <w:r>
        <w:t xml:space="preserve">El entorno tecnológico sobre el que residirá la aplicación móvil deberá cumplir con una serie de requisitos mínimos para su correcto funcionamiento. </w:t>
      </w:r>
    </w:p>
    <w:p w:rsidR="002E2CB9" w:rsidRDefault="00202AC7" w:rsidP="002E2CB9">
      <w:pPr>
        <w:pStyle w:val="Cuerpo"/>
      </w:pPr>
      <w:r>
        <w:t>Por una parte, p</w:t>
      </w:r>
      <w:r w:rsidR="002A7E1C">
        <w:t xml:space="preserve">ara proceder a instalar la aplicación es indispensable tener un Smartphone o </w:t>
      </w:r>
      <w:proofErr w:type="spellStart"/>
      <w:r w:rsidR="002A7E1C">
        <w:t>tablet</w:t>
      </w:r>
      <w:proofErr w:type="spellEnd"/>
      <w:r w:rsidR="002A7E1C">
        <w:t xml:space="preserve"> con por lo menos 157Kb de espacio libre que cuente con un sistema operativo Android versión 2.1 o superior (API 7.0 o superior).</w:t>
      </w:r>
    </w:p>
    <w:p w:rsidR="002A7E1C" w:rsidRDefault="002A7E1C" w:rsidP="002A7E1C">
      <w:pPr>
        <w:pStyle w:val="Cuerpo"/>
      </w:pPr>
      <w:r>
        <w:t>Por otra parte para el correcto funcionamiento de la aplicación es necesario contar con GPS y conexión a internet. A la hora de instalar la aplicación será preciso otorgar permiso para la utilización de estos componentes.</w:t>
      </w:r>
    </w:p>
    <w:p w:rsidR="00202AC7" w:rsidRDefault="00202AC7" w:rsidP="002A7E1C">
      <w:pPr>
        <w:pStyle w:val="Cuerpo"/>
      </w:pPr>
      <w:r>
        <w:t xml:space="preserve">Se estima que prácticamente la totalidad de </w:t>
      </w:r>
      <w:proofErr w:type="spellStart"/>
      <w:r>
        <w:t>smartphones</w:t>
      </w:r>
      <w:proofErr w:type="spellEnd"/>
      <w:r>
        <w:t xml:space="preserve"> Android actuales cumplirán con estos requisitos, ya que las características demandadas por el sistema son bastante </w:t>
      </w:r>
      <w:proofErr w:type="spellStart"/>
      <w:r>
        <w:t>standard</w:t>
      </w:r>
      <w:proofErr w:type="spellEnd"/>
      <w:r>
        <w:t>.</w:t>
      </w:r>
    </w:p>
    <w:p w:rsidR="00D02892" w:rsidRPr="008F1606" w:rsidRDefault="00D02892" w:rsidP="00D02892">
      <w:pPr>
        <w:pStyle w:val="Cuerpo"/>
        <w:ind w:left="360" w:firstLine="0"/>
      </w:pPr>
    </w:p>
    <w:sectPr w:rsidR="00D02892" w:rsidRPr="008F1606" w:rsidSect="00344ECA">
      <w:headerReference w:type="default" r:id="rId36"/>
      <w:footerReference w:type="default" r:id="rId37"/>
      <w:headerReference w:type="first" r:id="rId38"/>
      <w:footerReference w:type="first" r:id="rId39"/>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3595" w:rsidRDefault="00E63595" w:rsidP="00491B72">
      <w:pPr>
        <w:spacing w:after="0" w:line="240" w:lineRule="auto"/>
      </w:pPr>
      <w:r>
        <w:separator/>
      </w:r>
    </w:p>
  </w:endnote>
  <w:endnote w:type="continuationSeparator" w:id="0">
    <w:p w:rsidR="00E63595" w:rsidRDefault="00E63595"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Default="00B22FFA" w:rsidP="00491B72">
    <w:pPr>
      <w:pStyle w:val="Footer"/>
      <w:ind w:right="170"/>
      <w:jc w:val="right"/>
      <w:rPr>
        <w:b/>
      </w:rPr>
    </w:pPr>
    <w:r w:rsidRPr="00CF3495">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1968705"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2B6D90">
      <w:rPr>
        <w:rStyle w:val="PageNumber"/>
        <w:b/>
        <w:noProof/>
      </w:rPr>
      <w:t>5</w:t>
    </w:r>
    <w:r>
      <w:rPr>
        <w:rStyle w:val="PageNumber"/>
        <w:b/>
      </w:rPr>
      <w:fldChar w:fldCharType="end"/>
    </w:r>
  </w:p>
  <w:p w:rsidR="00B22FFA" w:rsidRPr="009748CB" w:rsidRDefault="00B22FFA">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Pr="00491B72" w:rsidRDefault="00B22FFA"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27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3595" w:rsidRDefault="00E63595" w:rsidP="00491B72">
      <w:pPr>
        <w:spacing w:after="0" w:line="240" w:lineRule="auto"/>
      </w:pPr>
      <w:r>
        <w:separator/>
      </w:r>
    </w:p>
  </w:footnote>
  <w:footnote w:type="continuationSeparator" w:id="0">
    <w:p w:rsidR="00E63595" w:rsidRDefault="00E63595"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Pr="009748CB" w:rsidRDefault="00B22FFA"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B22FFA" w:rsidRPr="009748CB" w:rsidRDefault="00B22FFA"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B22FFA" w:rsidRPr="00491B72" w:rsidRDefault="00B22FFA" w:rsidP="00491B72">
    <w:pPr>
      <w:pStyle w:val="Header"/>
      <w:tabs>
        <w:tab w:val="center" w:pos="5387"/>
        <w:tab w:val="right" w:pos="9923"/>
      </w:tabs>
      <w:ind w:left="851"/>
      <w:rPr>
        <w:sz w:val="32"/>
        <w:lang w:val="es-ES"/>
      </w:rPr>
    </w:pPr>
  </w:p>
  <w:p w:rsidR="00B22FFA" w:rsidRPr="00491B72" w:rsidRDefault="00B22FFA" w:rsidP="00491B72">
    <w:pPr>
      <w:pStyle w:val="Header"/>
      <w:tabs>
        <w:tab w:val="center" w:pos="5387"/>
        <w:tab w:val="right" w:pos="9923"/>
      </w:tabs>
      <w:ind w:left="851"/>
      <w:rPr>
        <w:sz w:val="32"/>
        <w:lang w:val="es-ES"/>
      </w:rPr>
    </w:pPr>
  </w:p>
  <w:p w:rsidR="00B22FFA" w:rsidRPr="00491B72" w:rsidRDefault="00B22FFA" w:rsidP="00491B72">
    <w:pPr>
      <w:pStyle w:val="Header"/>
      <w:tabs>
        <w:tab w:val="center" w:pos="5387"/>
        <w:tab w:val="right" w:pos="9923"/>
      </w:tabs>
      <w:ind w:left="851"/>
      <w:rPr>
        <w:sz w:val="32"/>
        <w:lang w:val="es-ES"/>
      </w:rPr>
    </w:pPr>
  </w:p>
  <w:p w:rsidR="00B22FFA" w:rsidRPr="00491B72" w:rsidRDefault="00B22FFA">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Default="00B22FFA"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B22FFA" w:rsidRDefault="00B22FFA" w:rsidP="00491B72">
    <w:pPr>
      <w:spacing w:line="360" w:lineRule="auto"/>
      <w:jc w:val="center"/>
      <w:rPr>
        <w:b/>
        <w:sz w:val="44"/>
      </w:rPr>
    </w:pPr>
  </w:p>
  <w:p w:rsidR="00B22FFA" w:rsidRDefault="00B22FFA" w:rsidP="00491B72">
    <w:pPr>
      <w:spacing w:line="360" w:lineRule="auto"/>
      <w:jc w:val="center"/>
      <w:rPr>
        <w:b/>
        <w:sz w:val="44"/>
      </w:rPr>
    </w:pPr>
  </w:p>
  <w:p w:rsidR="00B22FFA" w:rsidRDefault="00B22FFA" w:rsidP="00491B72">
    <w:pPr>
      <w:spacing w:line="360" w:lineRule="auto"/>
      <w:jc w:val="center"/>
      <w:rPr>
        <w:b/>
        <w:sz w:val="44"/>
      </w:rPr>
    </w:pPr>
  </w:p>
  <w:p w:rsidR="00B22FFA" w:rsidRDefault="00B22FFA" w:rsidP="00491B72">
    <w:pPr>
      <w:spacing w:line="360" w:lineRule="auto"/>
      <w:jc w:val="center"/>
      <w:rPr>
        <w:b/>
        <w:sz w:val="40"/>
        <w:lang w:val="es-ES"/>
      </w:rPr>
    </w:pPr>
  </w:p>
  <w:p w:rsidR="00B22FFA" w:rsidRDefault="00B22FFA" w:rsidP="00491B72">
    <w:pPr>
      <w:spacing w:line="360" w:lineRule="auto"/>
      <w:jc w:val="center"/>
      <w:rPr>
        <w:rFonts w:ascii="Times New Roman" w:hAnsi="Times New Roman" w:cs="Times New Roman"/>
        <w:b/>
        <w:sz w:val="40"/>
        <w:lang w:val="es-ES"/>
      </w:rPr>
    </w:pPr>
  </w:p>
  <w:p w:rsidR="00B22FFA" w:rsidRPr="00491B72" w:rsidRDefault="00B22FFA"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B22FFA" w:rsidRPr="00491B72" w:rsidRDefault="00B22FFA"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B22FFA" w:rsidRDefault="00B22FFA" w:rsidP="00491B72">
    <w:pPr>
      <w:spacing w:line="360" w:lineRule="auto"/>
      <w:jc w:val="center"/>
      <w:rPr>
        <w:b/>
        <w:sz w:val="40"/>
        <w:lang w:val="es-ES"/>
      </w:rPr>
    </w:pPr>
  </w:p>
  <w:p w:rsidR="00B22FFA" w:rsidRPr="00491B72" w:rsidRDefault="00B22FFA" w:rsidP="00491B72">
    <w:pPr>
      <w:spacing w:line="360" w:lineRule="auto"/>
      <w:jc w:val="center"/>
      <w:rPr>
        <w:b/>
        <w:sz w:val="40"/>
        <w:lang w:val="es-ES"/>
      </w:rPr>
    </w:pPr>
  </w:p>
  <w:p w:rsidR="00B22FFA" w:rsidRPr="00491B72" w:rsidRDefault="00B22FFA" w:rsidP="00491B72">
    <w:pPr>
      <w:spacing w:line="360" w:lineRule="auto"/>
      <w:jc w:val="center"/>
      <w:rPr>
        <w:b/>
        <w:sz w:val="40"/>
        <w:lang w:val="es-ES"/>
      </w:rPr>
    </w:pPr>
  </w:p>
  <w:p w:rsidR="00B22FFA" w:rsidRPr="00491B72" w:rsidRDefault="00B22FFA" w:rsidP="00491B72">
    <w:pPr>
      <w:spacing w:line="360" w:lineRule="auto"/>
      <w:jc w:val="center"/>
      <w:rPr>
        <w:b/>
        <w:sz w:val="40"/>
        <w:lang w:val="es-ES"/>
      </w:rPr>
    </w:pPr>
    <w:r w:rsidRPr="00491B72">
      <w:rPr>
        <w:b/>
        <w:sz w:val="40"/>
        <w:lang w:val="es-ES"/>
      </w:rPr>
      <w:t>ESCUELA POLITÉCNICA SUPERIOR</w:t>
    </w:r>
  </w:p>
  <w:p w:rsidR="00B22FFA" w:rsidRPr="00491B72" w:rsidRDefault="00B22FFA"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0C5E0C"/>
    <w:multiLevelType w:val="hybridMultilevel"/>
    <w:tmpl w:val="99E0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000BE0"/>
    <w:multiLevelType w:val="hybridMultilevel"/>
    <w:tmpl w:val="ACEA3B6A"/>
    <w:lvl w:ilvl="0" w:tplc="63284F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E17E1F"/>
    <w:multiLevelType w:val="hybridMultilevel"/>
    <w:tmpl w:val="97D4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12"/>
  </w:num>
  <w:num w:numId="11">
    <w:abstractNumId w:val="10"/>
  </w:num>
  <w:num w:numId="12">
    <w:abstractNumId w:val="8"/>
  </w:num>
  <w:num w:numId="13">
    <w:abstractNumId w:val="11"/>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13395"/>
    <w:rsid w:val="00022022"/>
    <w:rsid w:val="00024FA3"/>
    <w:rsid w:val="000358D1"/>
    <w:rsid w:val="0005146F"/>
    <w:rsid w:val="00051B7E"/>
    <w:rsid w:val="00053A90"/>
    <w:rsid w:val="00064759"/>
    <w:rsid w:val="00064AD8"/>
    <w:rsid w:val="000728B1"/>
    <w:rsid w:val="00085635"/>
    <w:rsid w:val="00094625"/>
    <w:rsid w:val="00095283"/>
    <w:rsid w:val="00096556"/>
    <w:rsid w:val="000B6898"/>
    <w:rsid w:val="000B74F3"/>
    <w:rsid w:val="000C0A98"/>
    <w:rsid w:val="000C19DA"/>
    <w:rsid w:val="000C6AB1"/>
    <w:rsid w:val="000C77F0"/>
    <w:rsid w:val="000E4583"/>
    <w:rsid w:val="000F130E"/>
    <w:rsid w:val="000F3B96"/>
    <w:rsid w:val="00123BE1"/>
    <w:rsid w:val="00124B47"/>
    <w:rsid w:val="001457B5"/>
    <w:rsid w:val="00150774"/>
    <w:rsid w:val="00152DF7"/>
    <w:rsid w:val="001864F8"/>
    <w:rsid w:val="00193F5D"/>
    <w:rsid w:val="001B3496"/>
    <w:rsid w:val="001B7F55"/>
    <w:rsid w:val="001D1888"/>
    <w:rsid w:val="001F5D44"/>
    <w:rsid w:val="001F6D50"/>
    <w:rsid w:val="00202AC7"/>
    <w:rsid w:val="00216DC5"/>
    <w:rsid w:val="0025051C"/>
    <w:rsid w:val="00264DED"/>
    <w:rsid w:val="00271280"/>
    <w:rsid w:val="0027781F"/>
    <w:rsid w:val="00293EEC"/>
    <w:rsid w:val="002959D4"/>
    <w:rsid w:val="002A7E1C"/>
    <w:rsid w:val="002B255A"/>
    <w:rsid w:val="002B6D90"/>
    <w:rsid w:val="002C4472"/>
    <w:rsid w:val="002D2013"/>
    <w:rsid w:val="002E2CB9"/>
    <w:rsid w:val="002F7CA7"/>
    <w:rsid w:val="00300D2C"/>
    <w:rsid w:val="003205D7"/>
    <w:rsid w:val="003418E8"/>
    <w:rsid w:val="00344ECA"/>
    <w:rsid w:val="003A7FCC"/>
    <w:rsid w:val="003C3F51"/>
    <w:rsid w:val="003E4A02"/>
    <w:rsid w:val="0040401A"/>
    <w:rsid w:val="0041051C"/>
    <w:rsid w:val="004159BF"/>
    <w:rsid w:val="004217D6"/>
    <w:rsid w:val="00424558"/>
    <w:rsid w:val="00440378"/>
    <w:rsid w:val="00463D4B"/>
    <w:rsid w:val="00486016"/>
    <w:rsid w:val="00486CBF"/>
    <w:rsid w:val="00491B72"/>
    <w:rsid w:val="004A6499"/>
    <w:rsid w:val="004B4AB8"/>
    <w:rsid w:val="004C7BB7"/>
    <w:rsid w:val="004E2148"/>
    <w:rsid w:val="005000FA"/>
    <w:rsid w:val="0051280B"/>
    <w:rsid w:val="00523E75"/>
    <w:rsid w:val="00525DB1"/>
    <w:rsid w:val="005310BD"/>
    <w:rsid w:val="005349C2"/>
    <w:rsid w:val="00537C79"/>
    <w:rsid w:val="005423FD"/>
    <w:rsid w:val="00551E67"/>
    <w:rsid w:val="0055224C"/>
    <w:rsid w:val="00573B04"/>
    <w:rsid w:val="0058075A"/>
    <w:rsid w:val="00581E3A"/>
    <w:rsid w:val="00584798"/>
    <w:rsid w:val="00592C6A"/>
    <w:rsid w:val="005A467B"/>
    <w:rsid w:val="005A5ED8"/>
    <w:rsid w:val="005B4537"/>
    <w:rsid w:val="005B708A"/>
    <w:rsid w:val="005D3B09"/>
    <w:rsid w:val="005E4F66"/>
    <w:rsid w:val="005F1676"/>
    <w:rsid w:val="005F3E8F"/>
    <w:rsid w:val="00604DEB"/>
    <w:rsid w:val="00612E64"/>
    <w:rsid w:val="00616742"/>
    <w:rsid w:val="00617F26"/>
    <w:rsid w:val="00627E2E"/>
    <w:rsid w:val="00633F5D"/>
    <w:rsid w:val="00647F08"/>
    <w:rsid w:val="0065083E"/>
    <w:rsid w:val="0065202A"/>
    <w:rsid w:val="00687105"/>
    <w:rsid w:val="00694279"/>
    <w:rsid w:val="006B0762"/>
    <w:rsid w:val="006B1BE5"/>
    <w:rsid w:val="006C50A2"/>
    <w:rsid w:val="006D622B"/>
    <w:rsid w:val="006D664B"/>
    <w:rsid w:val="0071699A"/>
    <w:rsid w:val="00717974"/>
    <w:rsid w:val="00755DEF"/>
    <w:rsid w:val="007C46CB"/>
    <w:rsid w:val="007E4FEA"/>
    <w:rsid w:val="007E5306"/>
    <w:rsid w:val="007F40F4"/>
    <w:rsid w:val="00802867"/>
    <w:rsid w:val="008149AB"/>
    <w:rsid w:val="00816CE3"/>
    <w:rsid w:val="00844FCB"/>
    <w:rsid w:val="008558B1"/>
    <w:rsid w:val="00875407"/>
    <w:rsid w:val="00884803"/>
    <w:rsid w:val="00890BCF"/>
    <w:rsid w:val="008A2A51"/>
    <w:rsid w:val="008B6042"/>
    <w:rsid w:val="008C281B"/>
    <w:rsid w:val="008E1FA7"/>
    <w:rsid w:val="008E578A"/>
    <w:rsid w:val="008F1606"/>
    <w:rsid w:val="008F3918"/>
    <w:rsid w:val="009413D6"/>
    <w:rsid w:val="0094563B"/>
    <w:rsid w:val="009509A9"/>
    <w:rsid w:val="0097096D"/>
    <w:rsid w:val="009748CB"/>
    <w:rsid w:val="00990485"/>
    <w:rsid w:val="009908CC"/>
    <w:rsid w:val="009A17D2"/>
    <w:rsid w:val="009A713C"/>
    <w:rsid w:val="009C616E"/>
    <w:rsid w:val="009D0B31"/>
    <w:rsid w:val="00A02A36"/>
    <w:rsid w:val="00A03958"/>
    <w:rsid w:val="00A07842"/>
    <w:rsid w:val="00A079A2"/>
    <w:rsid w:val="00A56335"/>
    <w:rsid w:val="00A65F34"/>
    <w:rsid w:val="00AC10DE"/>
    <w:rsid w:val="00AD6B8F"/>
    <w:rsid w:val="00AD7D5B"/>
    <w:rsid w:val="00AE0391"/>
    <w:rsid w:val="00AE17F5"/>
    <w:rsid w:val="00B118D5"/>
    <w:rsid w:val="00B12612"/>
    <w:rsid w:val="00B22FFA"/>
    <w:rsid w:val="00B33DFF"/>
    <w:rsid w:val="00B34217"/>
    <w:rsid w:val="00B5540D"/>
    <w:rsid w:val="00B65272"/>
    <w:rsid w:val="00B67C33"/>
    <w:rsid w:val="00B71501"/>
    <w:rsid w:val="00B778FE"/>
    <w:rsid w:val="00B94C30"/>
    <w:rsid w:val="00BE290A"/>
    <w:rsid w:val="00C06716"/>
    <w:rsid w:val="00C16CDA"/>
    <w:rsid w:val="00C2333F"/>
    <w:rsid w:val="00C32C06"/>
    <w:rsid w:val="00C3551F"/>
    <w:rsid w:val="00C35716"/>
    <w:rsid w:val="00C35C05"/>
    <w:rsid w:val="00C4094E"/>
    <w:rsid w:val="00C51A62"/>
    <w:rsid w:val="00C711A9"/>
    <w:rsid w:val="00C74074"/>
    <w:rsid w:val="00C85131"/>
    <w:rsid w:val="00C904F8"/>
    <w:rsid w:val="00C90F45"/>
    <w:rsid w:val="00C92F01"/>
    <w:rsid w:val="00CA31DF"/>
    <w:rsid w:val="00CB6657"/>
    <w:rsid w:val="00CC120E"/>
    <w:rsid w:val="00CC7624"/>
    <w:rsid w:val="00CD3808"/>
    <w:rsid w:val="00CD6370"/>
    <w:rsid w:val="00CD76C9"/>
    <w:rsid w:val="00CE2C07"/>
    <w:rsid w:val="00CE7835"/>
    <w:rsid w:val="00CE7DD2"/>
    <w:rsid w:val="00CF17FD"/>
    <w:rsid w:val="00CF3495"/>
    <w:rsid w:val="00D02892"/>
    <w:rsid w:val="00D04CBA"/>
    <w:rsid w:val="00D06648"/>
    <w:rsid w:val="00D10E60"/>
    <w:rsid w:val="00D13AC0"/>
    <w:rsid w:val="00D23025"/>
    <w:rsid w:val="00D2312E"/>
    <w:rsid w:val="00D260B8"/>
    <w:rsid w:val="00D31CE8"/>
    <w:rsid w:val="00D32B29"/>
    <w:rsid w:val="00D67C86"/>
    <w:rsid w:val="00D82683"/>
    <w:rsid w:val="00D90034"/>
    <w:rsid w:val="00DA2D8F"/>
    <w:rsid w:val="00DB77C4"/>
    <w:rsid w:val="00DF200E"/>
    <w:rsid w:val="00E14233"/>
    <w:rsid w:val="00E63595"/>
    <w:rsid w:val="00E73E0A"/>
    <w:rsid w:val="00E93DBE"/>
    <w:rsid w:val="00EA0A4A"/>
    <w:rsid w:val="00EC631C"/>
    <w:rsid w:val="00ED46EB"/>
    <w:rsid w:val="00EE16FE"/>
    <w:rsid w:val="00EE2683"/>
    <w:rsid w:val="00F0044E"/>
    <w:rsid w:val="00F036C9"/>
    <w:rsid w:val="00F057C2"/>
    <w:rsid w:val="00F214CB"/>
    <w:rsid w:val="00F23369"/>
    <w:rsid w:val="00F24714"/>
    <w:rsid w:val="00F2709D"/>
    <w:rsid w:val="00F675C6"/>
    <w:rsid w:val="00F7411B"/>
    <w:rsid w:val="00F85119"/>
    <w:rsid w:val="00F859A7"/>
    <w:rsid w:val="00F867A6"/>
    <w:rsid w:val="00FA0267"/>
    <w:rsid w:val="00FA561C"/>
    <w:rsid w:val="00FB27A0"/>
    <w:rsid w:val="00FC1FE1"/>
    <w:rsid w:val="00FC7EF4"/>
    <w:rsid w:val="00FE0230"/>
    <w:rsid w:val="00FE1845"/>
    <w:rsid w:val="00FE41C0"/>
    <w:rsid w:val="00FF0E05"/>
    <w:rsid w:val="00FF4FAA"/>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A02A36"/>
    <w:pPr>
      <w:keepNext/>
      <w:keepLines/>
      <w:spacing w:before="200" w:after="240"/>
      <w:outlineLvl w:val="1"/>
    </w:pPr>
    <w:rPr>
      <w:rFonts w:asciiTheme="majorHAnsi" w:eastAsiaTheme="majorEastAsia" w:hAnsiTheme="majorHAnsi" w:cstheme="majorBidi"/>
      <w:b/>
      <w:bCs/>
      <w:iCs/>
      <w:color w:val="000000" w:themeColor="text1"/>
      <w:sz w:val="28"/>
      <w:szCs w:val="26"/>
      <w:lang w:val="es-ES"/>
    </w:rPr>
  </w:style>
  <w:style w:type="paragraph" w:styleId="Heading3">
    <w:name w:val="heading 3"/>
    <w:basedOn w:val="Normal"/>
    <w:next w:val="Normal"/>
    <w:link w:val="Heading3Char"/>
    <w:uiPriority w:val="9"/>
    <w:semiHidden/>
    <w:unhideWhenUsed/>
    <w:qFormat/>
    <w:rsid w:val="00053A90"/>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A02A36"/>
    <w:rPr>
      <w:rFonts w:asciiTheme="majorHAnsi" w:eastAsiaTheme="majorEastAsia" w:hAnsiTheme="majorHAnsi" w:cstheme="majorBidi"/>
      <w:b/>
      <w:bCs/>
      <w:iCs/>
      <w:color w:val="000000" w:themeColor="text1"/>
      <w:sz w:val="28"/>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C711A9"/>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36"/>
      <w:szCs w:val="52"/>
    </w:rPr>
  </w:style>
  <w:style w:type="character" w:customStyle="1" w:styleId="TitleChar">
    <w:name w:val="Title Char"/>
    <w:basedOn w:val="DefaultParagraphFont"/>
    <w:link w:val="Title"/>
    <w:uiPriority w:val="10"/>
    <w:rsid w:val="00C711A9"/>
    <w:rPr>
      <w:rFonts w:eastAsiaTheme="majorEastAsia" w:cstheme="majorBidi"/>
      <w:b/>
      <w:smallCaps/>
      <w:color w:val="000000" w:themeColor="text1"/>
      <w:spacing w:val="5"/>
      <w:kern w:val="28"/>
      <w:sz w:val="36"/>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D23025"/>
    <w:pPr>
      <w:keepNext w:val="0"/>
      <w:keepLines w:val="0"/>
      <w:spacing w:after="240"/>
      <w:ind w:left="720"/>
    </w:pPr>
    <w:rPr>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053A90"/>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D31C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9413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9.wm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53C983-52FD-4FE2-8891-C7198CDCC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32</Pages>
  <Words>1931</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12919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84</cp:revision>
  <cp:lastPrinted>2012-06-23T09:18:00Z</cp:lastPrinted>
  <dcterms:created xsi:type="dcterms:W3CDTF">2011-05-30T18:57:00Z</dcterms:created>
  <dcterms:modified xsi:type="dcterms:W3CDTF">2012-06-23T12:57:00Z</dcterms:modified>
</cp:coreProperties>
</file>