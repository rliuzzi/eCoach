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591A09"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Romina Liuzzi</w:t>
            </w:r>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Romina Liuzzi</w:t>
            </w:r>
          </w:p>
        </w:tc>
      </w:tr>
    </w:tbl>
    <w:p w:rsidR="00167ED5" w:rsidRPr="00504AAC" w:rsidRDefault="00E4715B" w:rsidP="00E4715B">
      <w:pPr>
        <w:pStyle w:val="Caption"/>
        <w:jc w:val="right"/>
        <w:rPr>
          <w:lang w:val="es-ES"/>
        </w:rPr>
      </w:pPr>
      <w:r w:rsidRPr="00504AAC">
        <w:rPr>
          <w:lang w:val="es-ES"/>
        </w:rPr>
        <w:t xml:space="preserve">Tabla </w:t>
      </w:r>
      <w:r w:rsidR="00591A09" w:rsidRPr="00504AAC">
        <w:rPr>
          <w:lang w:val="es-ES"/>
        </w:rPr>
        <w:fldChar w:fldCharType="begin"/>
      </w:r>
      <w:r w:rsidRPr="00504AAC">
        <w:rPr>
          <w:lang w:val="es-ES"/>
        </w:rPr>
        <w:instrText xml:space="preserve"> SEQ Table \* ARABIC </w:instrText>
      </w:r>
      <w:r w:rsidR="00591A09" w:rsidRPr="00504AAC">
        <w:rPr>
          <w:lang w:val="es-ES"/>
        </w:rPr>
        <w:fldChar w:fldCharType="separate"/>
      </w:r>
      <w:r w:rsidR="006166FE">
        <w:rPr>
          <w:noProof/>
          <w:lang w:val="es-ES"/>
        </w:rPr>
        <w:t>1</w:t>
      </w:r>
      <w:r w:rsidR="00591A09" w:rsidRPr="00504AAC">
        <w:rPr>
          <w:lang w:val="es-ES"/>
        </w:rPr>
        <w:fldChar w:fldCharType="end"/>
      </w:r>
      <w:r w:rsidRPr="00504AAC">
        <w:rPr>
          <w:lang w:val="es-ES"/>
        </w:rPr>
        <w:t>. Lista de cambios</w:t>
      </w:r>
    </w:p>
    <w:p w:rsidR="006F6A28" w:rsidRPr="00504AAC" w:rsidRDefault="006F6A28">
      <w:pPr>
        <w:rPr>
          <w:lang w:val="es-ES"/>
        </w:rPr>
      </w:pP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C92F01">
          <w:pPr>
            <w:pStyle w:val="TOCHeading"/>
            <w:spacing w:line="360" w:lineRule="auto"/>
            <w:jc w:val="center"/>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A22FF2" w:rsidRDefault="00591A09">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2733870" w:history="1">
            <w:r w:rsidR="00A22FF2" w:rsidRPr="007F5A1D">
              <w:rPr>
                <w:rStyle w:val="Hyperlink"/>
                <w:noProof/>
                <w:lang w:val="es-ES"/>
              </w:rPr>
              <w:t>Introducción</w:t>
            </w:r>
            <w:r w:rsidR="00A22FF2">
              <w:rPr>
                <w:noProof/>
                <w:webHidden/>
              </w:rPr>
              <w:tab/>
            </w:r>
            <w:r w:rsidR="00A22FF2">
              <w:rPr>
                <w:noProof/>
                <w:webHidden/>
              </w:rPr>
              <w:fldChar w:fldCharType="begin"/>
            </w:r>
            <w:r w:rsidR="00A22FF2">
              <w:rPr>
                <w:noProof/>
                <w:webHidden/>
              </w:rPr>
              <w:instrText xml:space="preserve"> PAGEREF _Toc322733870 \h </w:instrText>
            </w:r>
            <w:r w:rsidR="00A22FF2">
              <w:rPr>
                <w:noProof/>
                <w:webHidden/>
              </w:rPr>
            </w:r>
            <w:r w:rsidR="00A22FF2">
              <w:rPr>
                <w:noProof/>
                <w:webHidden/>
              </w:rPr>
              <w:fldChar w:fldCharType="separate"/>
            </w:r>
            <w:r w:rsidR="00A22FF2">
              <w:rPr>
                <w:noProof/>
                <w:webHidden/>
              </w:rPr>
              <w:t>5</w:t>
            </w:r>
            <w:r w:rsidR="00A22FF2">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71" w:history="1">
            <w:r w:rsidRPr="007F5A1D">
              <w:rPr>
                <w:rStyle w:val="Hyperlink"/>
                <w:noProof/>
                <w:lang w:val="es-ES"/>
              </w:rPr>
              <w:t>Objetivos del proyecto</w:t>
            </w:r>
            <w:r>
              <w:rPr>
                <w:noProof/>
                <w:webHidden/>
              </w:rPr>
              <w:tab/>
            </w:r>
            <w:r>
              <w:rPr>
                <w:noProof/>
                <w:webHidden/>
              </w:rPr>
              <w:fldChar w:fldCharType="begin"/>
            </w:r>
            <w:r>
              <w:rPr>
                <w:noProof/>
                <w:webHidden/>
              </w:rPr>
              <w:instrText xml:space="preserve"> PAGEREF _Toc322733871 \h </w:instrText>
            </w:r>
            <w:r>
              <w:rPr>
                <w:noProof/>
                <w:webHidden/>
              </w:rPr>
            </w:r>
            <w:r>
              <w:rPr>
                <w:noProof/>
                <w:webHidden/>
              </w:rPr>
              <w:fldChar w:fldCharType="separate"/>
            </w:r>
            <w:r>
              <w:rPr>
                <w:noProof/>
                <w:webHidden/>
              </w:rPr>
              <w:t>8</w:t>
            </w:r>
            <w:r>
              <w:rPr>
                <w:noProof/>
                <w:webHidden/>
              </w:rPr>
              <w:fldChar w:fldCharType="end"/>
            </w:r>
          </w:hyperlink>
        </w:p>
        <w:p w:rsidR="00A22FF2" w:rsidRDefault="00A22FF2">
          <w:pPr>
            <w:pStyle w:val="TOC2"/>
            <w:tabs>
              <w:tab w:val="right" w:leader="dot" w:pos="9350"/>
            </w:tabs>
            <w:rPr>
              <w:rFonts w:eastAsiaTheme="minorEastAsia"/>
              <w:noProof/>
              <w:sz w:val="22"/>
            </w:rPr>
          </w:pPr>
          <w:hyperlink w:anchor="_Toc322733872" w:history="1">
            <w:r w:rsidRPr="007F5A1D">
              <w:rPr>
                <w:rStyle w:val="Hyperlink"/>
                <w:noProof/>
                <w:lang w:val="es-ES"/>
              </w:rPr>
              <w:t>Objetivos marcados por los requisitos funcionales</w:t>
            </w:r>
            <w:r>
              <w:rPr>
                <w:noProof/>
                <w:webHidden/>
              </w:rPr>
              <w:tab/>
            </w:r>
            <w:r>
              <w:rPr>
                <w:noProof/>
                <w:webHidden/>
              </w:rPr>
              <w:fldChar w:fldCharType="begin"/>
            </w:r>
            <w:r>
              <w:rPr>
                <w:noProof/>
                <w:webHidden/>
              </w:rPr>
              <w:instrText xml:space="preserve"> PAGEREF _Toc322733872 \h </w:instrText>
            </w:r>
            <w:r>
              <w:rPr>
                <w:noProof/>
                <w:webHidden/>
              </w:rPr>
            </w:r>
            <w:r>
              <w:rPr>
                <w:noProof/>
                <w:webHidden/>
              </w:rPr>
              <w:fldChar w:fldCharType="separate"/>
            </w:r>
            <w:r>
              <w:rPr>
                <w:noProof/>
                <w:webHidden/>
              </w:rPr>
              <w:t>8</w:t>
            </w:r>
            <w:r>
              <w:rPr>
                <w:noProof/>
                <w:webHidden/>
              </w:rPr>
              <w:fldChar w:fldCharType="end"/>
            </w:r>
          </w:hyperlink>
        </w:p>
        <w:p w:rsidR="00A22FF2" w:rsidRDefault="00A22FF2">
          <w:pPr>
            <w:pStyle w:val="TOC2"/>
            <w:tabs>
              <w:tab w:val="right" w:leader="dot" w:pos="9350"/>
            </w:tabs>
            <w:rPr>
              <w:rFonts w:eastAsiaTheme="minorEastAsia"/>
              <w:noProof/>
              <w:sz w:val="22"/>
            </w:rPr>
          </w:pPr>
          <w:hyperlink w:anchor="_Toc322733873" w:history="1">
            <w:r w:rsidRPr="007F5A1D">
              <w:rPr>
                <w:rStyle w:val="Hyperlink"/>
                <w:noProof/>
              </w:rPr>
              <w:t>Objetivos de carácter técnico</w:t>
            </w:r>
            <w:r>
              <w:rPr>
                <w:noProof/>
                <w:webHidden/>
              </w:rPr>
              <w:tab/>
            </w:r>
            <w:r>
              <w:rPr>
                <w:noProof/>
                <w:webHidden/>
              </w:rPr>
              <w:fldChar w:fldCharType="begin"/>
            </w:r>
            <w:r>
              <w:rPr>
                <w:noProof/>
                <w:webHidden/>
              </w:rPr>
              <w:instrText xml:space="preserve"> PAGEREF _Toc322733873 \h </w:instrText>
            </w:r>
            <w:r>
              <w:rPr>
                <w:noProof/>
                <w:webHidden/>
              </w:rPr>
            </w:r>
            <w:r>
              <w:rPr>
                <w:noProof/>
                <w:webHidden/>
              </w:rPr>
              <w:fldChar w:fldCharType="separate"/>
            </w:r>
            <w:r>
              <w:rPr>
                <w:noProof/>
                <w:webHidden/>
              </w:rPr>
              <w:t>8</w:t>
            </w:r>
            <w:r>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74" w:history="1">
            <w:r w:rsidRPr="007F5A1D">
              <w:rPr>
                <w:rStyle w:val="Hyperlink"/>
                <w:noProof/>
                <w:lang w:val="es-ES"/>
              </w:rPr>
              <w:t>Conceptos teóricos</w:t>
            </w:r>
            <w:r>
              <w:rPr>
                <w:noProof/>
                <w:webHidden/>
              </w:rPr>
              <w:tab/>
            </w:r>
            <w:r>
              <w:rPr>
                <w:noProof/>
                <w:webHidden/>
              </w:rPr>
              <w:fldChar w:fldCharType="begin"/>
            </w:r>
            <w:r>
              <w:rPr>
                <w:noProof/>
                <w:webHidden/>
              </w:rPr>
              <w:instrText xml:space="preserve"> PAGEREF _Toc322733874 \h </w:instrText>
            </w:r>
            <w:r>
              <w:rPr>
                <w:noProof/>
                <w:webHidden/>
              </w:rPr>
            </w:r>
            <w:r>
              <w:rPr>
                <w:noProof/>
                <w:webHidden/>
              </w:rPr>
              <w:fldChar w:fldCharType="separate"/>
            </w:r>
            <w:r>
              <w:rPr>
                <w:noProof/>
                <w:webHidden/>
              </w:rPr>
              <w:t>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75" w:history="1">
            <w:r w:rsidRPr="007F5A1D">
              <w:rPr>
                <w:rStyle w:val="Hyperlink"/>
                <w:noProof/>
              </w:rPr>
              <w:t>Arquitectura Android</w:t>
            </w:r>
            <w:r>
              <w:rPr>
                <w:noProof/>
                <w:webHidden/>
              </w:rPr>
              <w:tab/>
            </w:r>
            <w:r>
              <w:rPr>
                <w:noProof/>
                <w:webHidden/>
              </w:rPr>
              <w:fldChar w:fldCharType="begin"/>
            </w:r>
            <w:r>
              <w:rPr>
                <w:noProof/>
                <w:webHidden/>
              </w:rPr>
              <w:instrText xml:space="preserve"> PAGEREF _Toc322733875 \h </w:instrText>
            </w:r>
            <w:r>
              <w:rPr>
                <w:noProof/>
                <w:webHidden/>
              </w:rPr>
            </w:r>
            <w:r>
              <w:rPr>
                <w:noProof/>
                <w:webHidden/>
              </w:rPr>
              <w:fldChar w:fldCharType="separate"/>
            </w:r>
            <w:r>
              <w:rPr>
                <w:noProof/>
                <w:webHidden/>
              </w:rPr>
              <w:t>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76" w:history="1">
            <w:r w:rsidRPr="007F5A1D">
              <w:rPr>
                <w:rStyle w:val="Hyperlink"/>
                <w:noProof/>
              </w:rPr>
              <w:t>Aplicación</w:t>
            </w:r>
            <w:r>
              <w:rPr>
                <w:noProof/>
                <w:webHidden/>
              </w:rPr>
              <w:tab/>
            </w:r>
            <w:r>
              <w:rPr>
                <w:noProof/>
                <w:webHidden/>
              </w:rPr>
              <w:fldChar w:fldCharType="begin"/>
            </w:r>
            <w:r>
              <w:rPr>
                <w:noProof/>
                <w:webHidden/>
              </w:rPr>
              <w:instrText xml:space="preserve"> PAGEREF _Toc322733876 \h </w:instrText>
            </w:r>
            <w:r>
              <w:rPr>
                <w:noProof/>
                <w:webHidden/>
              </w:rPr>
            </w:r>
            <w:r>
              <w:rPr>
                <w:noProof/>
                <w:webHidden/>
              </w:rPr>
              <w:fldChar w:fldCharType="separate"/>
            </w:r>
            <w:r>
              <w:rPr>
                <w:noProof/>
                <w:webHidden/>
              </w:rPr>
              <w:t>10</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77" w:history="1">
            <w:r w:rsidRPr="007F5A1D">
              <w:rPr>
                <w:rStyle w:val="Hyperlink"/>
                <w:noProof/>
              </w:rPr>
              <w:t>Actividad</w:t>
            </w:r>
            <w:r>
              <w:rPr>
                <w:noProof/>
                <w:webHidden/>
              </w:rPr>
              <w:tab/>
            </w:r>
            <w:r>
              <w:rPr>
                <w:noProof/>
                <w:webHidden/>
              </w:rPr>
              <w:fldChar w:fldCharType="begin"/>
            </w:r>
            <w:r>
              <w:rPr>
                <w:noProof/>
                <w:webHidden/>
              </w:rPr>
              <w:instrText xml:space="preserve"> PAGEREF _Toc322733877 \h </w:instrText>
            </w:r>
            <w:r>
              <w:rPr>
                <w:noProof/>
                <w:webHidden/>
              </w:rPr>
            </w:r>
            <w:r>
              <w:rPr>
                <w:noProof/>
                <w:webHidden/>
              </w:rPr>
              <w:fldChar w:fldCharType="separate"/>
            </w:r>
            <w:r>
              <w:rPr>
                <w:noProof/>
                <w:webHidden/>
              </w:rPr>
              <w:t>11</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78" w:history="1">
            <w:r w:rsidRPr="007F5A1D">
              <w:rPr>
                <w:rStyle w:val="Hyperlink"/>
                <w:noProof/>
              </w:rPr>
              <w:t>Ciclo de vida de una aplicación</w:t>
            </w:r>
            <w:r>
              <w:rPr>
                <w:noProof/>
                <w:webHidden/>
              </w:rPr>
              <w:tab/>
            </w:r>
            <w:r>
              <w:rPr>
                <w:noProof/>
                <w:webHidden/>
              </w:rPr>
              <w:fldChar w:fldCharType="begin"/>
            </w:r>
            <w:r>
              <w:rPr>
                <w:noProof/>
                <w:webHidden/>
              </w:rPr>
              <w:instrText xml:space="preserve"> PAGEREF _Toc322733878 \h </w:instrText>
            </w:r>
            <w:r>
              <w:rPr>
                <w:noProof/>
                <w:webHidden/>
              </w:rPr>
            </w:r>
            <w:r>
              <w:rPr>
                <w:noProof/>
                <w:webHidden/>
              </w:rPr>
              <w:fldChar w:fldCharType="separate"/>
            </w:r>
            <w:r>
              <w:rPr>
                <w:noProof/>
                <w:webHidden/>
              </w:rPr>
              <w:t>12</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79" w:history="1">
            <w:r w:rsidRPr="007F5A1D">
              <w:rPr>
                <w:rStyle w:val="Hyperlink"/>
                <w:noProof/>
              </w:rPr>
              <w:t>Vista</w:t>
            </w:r>
            <w:r>
              <w:rPr>
                <w:noProof/>
                <w:webHidden/>
              </w:rPr>
              <w:tab/>
            </w:r>
            <w:r>
              <w:rPr>
                <w:noProof/>
                <w:webHidden/>
              </w:rPr>
              <w:fldChar w:fldCharType="begin"/>
            </w:r>
            <w:r>
              <w:rPr>
                <w:noProof/>
                <w:webHidden/>
              </w:rPr>
              <w:instrText xml:space="preserve"> PAGEREF _Toc322733879 \h </w:instrText>
            </w:r>
            <w:r>
              <w:rPr>
                <w:noProof/>
                <w:webHidden/>
              </w:rPr>
            </w:r>
            <w:r>
              <w:rPr>
                <w:noProof/>
                <w:webHidden/>
              </w:rPr>
              <w:fldChar w:fldCharType="separate"/>
            </w:r>
            <w:r>
              <w:rPr>
                <w:noProof/>
                <w:webHidden/>
              </w:rPr>
              <w:t>13</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0" w:history="1">
            <w:r w:rsidRPr="007F5A1D">
              <w:rPr>
                <w:rStyle w:val="Hyperlink"/>
                <w:noProof/>
              </w:rPr>
              <w:t>Estructura de un proyecto Android</w:t>
            </w:r>
            <w:r>
              <w:rPr>
                <w:noProof/>
                <w:webHidden/>
              </w:rPr>
              <w:tab/>
            </w:r>
            <w:r>
              <w:rPr>
                <w:noProof/>
                <w:webHidden/>
              </w:rPr>
              <w:fldChar w:fldCharType="begin"/>
            </w:r>
            <w:r>
              <w:rPr>
                <w:noProof/>
                <w:webHidden/>
              </w:rPr>
              <w:instrText xml:space="preserve"> PAGEREF _Toc322733880 \h </w:instrText>
            </w:r>
            <w:r>
              <w:rPr>
                <w:noProof/>
                <w:webHidden/>
              </w:rPr>
            </w:r>
            <w:r>
              <w:rPr>
                <w:noProof/>
                <w:webHidden/>
              </w:rPr>
              <w:fldChar w:fldCharType="separate"/>
            </w:r>
            <w:r>
              <w:rPr>
                <w:noProof/>
                <w:webHidden/>
              </w:rPr>
              <w:t>15</w:t>
            </w:r>
            <w:r>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81" w:history="1">
            <w:r w:rsidRPr="007F5A1D">
              <w:rPr>
                <w:rStyle w:val="Hyperlink"/>
                <w:noProof/>
                <w:lang w:val="es-ES"/>
              </w:rPr>
              <w:t>Técnicas y herramientas</w:t>
            </w:r>
            <w:r>
              <w:rPr>
                <w:noProof/>
                <w:webHidden/>
              </w:rPr>
              <w:tab/>
            </w:r>
            <w:r>
              <w:rPr>
                <w:noProof/>
                <w:webHidden/>
              </w:rPr>
              <w:fldChar w:fldCharType="begin"/>
            </w:r>
            <w:r>
              <w:rPr>
                <w:noProof/>
                <w:webHidden/>
              </w:rPr>
              <w:instrText xml:space="preserve"> PAGEREF _Toc322733881 \h </w:instrText>
            </w:r>
            <w:r>
              <w:rPr>
                <w:noProof/>
                <w:webHidden/>
              </w:rPr>
            </w:r>
            <w:r>
              <w:rPr>
                <w:noProof/>
                <w:webHidden/>
              </w:rPr>
              <w:fldChar w:fldCharType="separate"/>
            </w:r>
            <w:r>
              <w:rPr>
                <w:noProof/>
                <w:webHidden/>
              </w:rPr>
              <w:t>19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2" w:history="1">
            <w:r w:rsidRPr="007F5A1D">
              <w:rPr>
                <w:rStyle w:val="Hyperlink"/>
                <w:rFonts w:eastAsia="Arial"/>
                <w:noProof/>
              </w:rPr>
              <w:t>Requisitos del sistema SDK Android</w:t>
            </w:r>
            <w:r>
              <w:rPr>
                <w:noProof/>
                <w:webHidden/>
              </w:rPr>
              <w:tab/>
            </w:r>
            <w:r>
              <w:rPr>
                <w:noProof/>
                <w:webHidden/>
              </w:rPr>
              <w:fldChar w:fldCharType="begin"/>
            </w:r>
            <w:r>
              <w:rPr>
                <w:noProof/>
                <w:webHidden/>
              </w:rPr>
              <w:instrText xml:space="preserve"> PAGEREF _Toc322733882 \h </w:instrText>
            </w:r>
            <w:r>
              <w:rPr>
                <w:noProof/>
                <w:webHidden/>
              </w:rPr>
            </w:r>
            <w:r>
              <w:rPr>
                <w:noProof/>
                <w:webHidden/>
              </w:rPr>
              <w:fldChar w:fldCharType="separate"/>
            </w:r>
            <w:r>
              <w:rPr>
                <w:noProof/>
                <w:webHidden/>
              </w:rPr>
              <w:t>19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3" w:history="1">
            <w:r w:rsidRPr="007F5A1D">
              <w:rPr>
                <w:rStyle w:val="Hyperlink"/>
                <w:noProof/>
              </w:rPr>
              <w:t>ADT de Android</w:t>
            </w:r>
            <w:r>
              <w:rPr>
                <w:noProof/>
                <w:webHidden/>
              </w:rPr>
              <w:tab/>
            </w:r>
            <w:r>
              <w:rPr>
                <w:noProof/>
                <w:webHidden/>
              </w:rPr>
              <w:fldChar w:fldCharType="begin"/>
            </w:r>
            <w:r>
              <w:rPr>
                <w:noProof/>
                <w:webHidden/>
              </w:rPr>
              <w:instrText xml:space="preserve"> PAGEREF _Toc322733883 \h </w:instrText>
            </w:r>
            <w:r>
              <w:rPr>
                <w:noProof/>
                <w:webHidden/>
              </w:rPr>
            </w:r>
            <w:r>
              <w:rPr>
                <w:noProof/>
                <w:webHidden/>
              </w:rPr>
              <w:fldChar w:fldCharType="separate"/>
            </w:r>
            <w:r>
              <w:rPr>
                <w:noProof/>
                <w:webHidden/>
              </w:rPr>
              <w:t>21</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4" w:history="1">
            <w:r w:rsidRPr="007F5A1D">
              <w:rPr>
                <w:rStyle w:val="Hyperlink"/>
                <w:noProof/>
              </w:rPr>
              <w:t>Base de datos integrada SQLite</w:t>
            </w:r>
            <w:r>
              <w:rPr>
                <w:noProof/>
                <w:webHidden/>
              </w:rPr>
              <w:tab/>
            </w:r>
            <w:r>
              <w:rPr>
                <w:noProof/>
                <w:webHidden/>
              </w:rPr>
              <w:fldChar w:fldCharType="begin"/>
            </w:r>
            <w:r>
              <w:rPr>
                <w:noProof/>
                <w:webHidden/>
              </w:rPr>
              <w:instrText xml:space="preserve"> PAGEREF _Toc322733884 \h </w:instrText>
            </w:r>
            <w:r>
              <w:rPr>
                <w:noProof/>
                <w:webHidden/>
              </w:rPr>
            </w:r>
            <w:r>
              <w:rPr>
                <w:noProof/>
                <w:webHidden/>
              </w:rPr>
              <w:fldChar w:fldCharType="separate"/>
            </w:r>
            <w:r>
              <w:rPr>
                <w:noProof/>
                <w:webHidden/>
              </w:rPr>
              <w:t>25</w:t>
            </w:r>
            <w:r>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85" w:history="1">
            <w:r w:rsidRPr="007F5A1D">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_Toc322733885 \h </w:instrText>
            </w:r>
            <w:r>
              <w:rPr>
                <w:noProof/>
                <w:webHidden/>
              </w:rPr>
            </w:r>
            <w:r>
              <w:rPr>
                <w:noProof/>
                <w:webHidden/>
              </w:rPr>
              <w:fldChar w:fldCharType="separate"/>
            </w:r>
            <w:r>
              <w:rPr>
                <w:noProof/>
                <w:webHidden/>
              </w:rPr>
              <w:t>29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6" w:history="1">
            <w:r w:rsidRPr="007F5A1D">
              <w:rPr>
                <w:rStyle w:val="Hyperlink"/>
                <w:rFonts w:eastAsia="Arial"/>
                <w:noProof/>
              </w:rPr>
              <w:t>Tendencias</w:t>
            </w:r>
            <w:r>
              <w:rPr>
                <w:noProof/>
                <w:webHidden/>
              </w:rPr>
              <w:tab/>
            </w:r>
            <w:r>
              <w:rPr>
                <w:noProof/>
                <w:webHidden/>
              </w:rPr>
              <w:fldChar w:fldCharType="begin"/>
            </w:r>
            <w:r>
              <w:rPr>
                <w:noProof/>
                <w:webHidden/>
              </w:rPr>
              <w:instrText xml:space="preserve"> PAGEREF _Toc322733886 \h </w:instrText>
            </w:r>
            <w:r>
              <w:rPr>
                <w:noProof/>
                <w:webHidden/>
              </w:rPr>
            </w:r>
            <w:r>
              <w:rPr>
                <w:noProof/>
                <w:webHidden/>
              </w:rPr>
              <w:fldChar w:fldCharType="separate"/>
            </w:r>
            <w:r>
              <w:rPr>
                <w:noProof/>
                <w:webHidden/>
              </w:rPr>
              <w:t>29</w:t>
            </w:r>
            <w:r>
              <w:rPr>
                <w:noProof/>
                <w:webHidden/>
              </w:rPr>
              <w:fldChar w:fldCharType="end"/>
            </w:r>
          </w:hyperlink>
        </w:p>
        <w:p w:rsidR="00A22FF2" w:rsidRDefault="00A22FF2">
          <w:pPr>
            <w:pStyle w:val="TOC3"/>
            <w:tabs>
              <w:tab w:val="right" w:leader="dot" w:pos="9350"/>
            </w:tabs>
            <w:rPr>
              <w:rFonts w:eastAsiaTheme="minorEastAsia"/>
              <w:noProof/>
              <w:sz w:val="22"/>
            </w:rPr>
          </w:pPr>
          <w:hyperlink w:anchor="_Toc322733887" w:history="1">
            <w:r w:rsidRPr="007F5A1D">
              <w:rPr>
                <w:rStyle w:val="Hyperlink"/>
                <w:rFonts w:eastAsia="Arial"/>
                <w:noProof/>
              </w:rPr>
              <w:t>Sensores</w:t>
            </w:r>
            <w:r>
              <w:rPr>
                <w:noProof/>
                <w:webHidden/>
              </w:rPr>
              <w:tab/>
            </w:r>
            <w:r>
              <w:rPr>
                <w:noProof/>
                <w:webHidden/>
              </w:rPr>
              <w:fldChar w:fldCharType="begin"/>
            </w:r>
            <w:r>
              <w:rPr>
                <w:noProof/>
                <w:webHidden/>
              </w:rPr>
              <w:instrText xml:space="preserve"> PAGEREF _Toc322733887 \h </w:instrText>
            </w:r>
            <w:r>
              <w:rPr>
                <w:noProof/>
                <w:webHidden/>
              </w:rPr>
            </w:r>
            <w:r>
              <w:rPr>
                <w:noProof/>
                <w:webHidden/>
              </w:rPr>
              <w:fldChar w:fldCharType="separate"/>
            </w:r>
            <w:r>
              <w:rPr>
                <w:noProof/>
                <w:webHidden/>
              </w:rPr>
              <w:t>31</w:t>
            </w:r>
            <w:r>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88" w:history="1">
            <w:r w:rsidRPr="007F5A1D">
              <w:rPr>
                <w:rStyle w:val="Hyperlink"/>
                <w:noProof/>
                <w:lang w:val="es-ES"/>
              </w:rPr>
              <w:t>Trabajos relacionados</w:t>
            </w:r>
            <w:r>
              <w:rPr>
                <w:noProof/>
                <w:webHidden/>
              </w:rPr>
              <w:tab/>
            </w:r>
            <w:r>
              <w:rPr>
                <w:noProof/>
                <w:webHidden/>
              </w:rPr>
              <w:fldChar w:fldCharType="begin"/>
            </w:r>
            <w:r>
              <w:rPr>
                <w:noProof/>
                <w:webHidden/>
              </w:rPr>
              <w:instrText xml:space="preserve"> PAGEREF _Toc322733888 \h </w:instrText>
            </w:r>
            <w:r>
              <w:rPr>
                <w:noProof/>
                <w:webHidden/>
              </w:rPr>
            </w:r>
            <w:r>
              <w:rPr>
                <w:noProof/>
                <w:webHidden/>
              </w:rPr>
              <w:fldChar w:fldCharType="separate"/>
            </w:r>
            <w:r>
              <w:rPr>
                <w:noProof/>
                <w:webHidden/>
              </w:rPr>
              <w:t>32</w:t>
            </w:r>
            <w:r>
              <w:rPr>
                <w:noProof/>
                <w:webHidden/>
              </w:rPr>
              <w:fldChar w:fldCharType="end"/>
            </w:r>
          </w:hyperlink>
        </w:p>
        <w:p w:rsidR="00A22FF2" w:rsidRDefault="00A22FF2">
          <w:pPr>
            <w:pStyle w:val="TOC1"/>
            <w:tabs>
              <w:tab w:val="right" w:leader="dot" w:pos="9350"/>
            </w:tabs>
            <w:rPr>
              <w:rFonts w:eastAsiaTheme="minorEastAsia"/>
              <w:noProof/>
              <w:sz w:val="22"/>
            </w:rPr>
          </w:pPr>
          <w:hyperlink w:anchor="_Toc322733889" w:history="1">
            <w:r w:rsidRPr="007F5A1D">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_Toc322733889 \h </w:instrText>
            </w:r>
            <w:r>
              <w:rPr>
                <w:noProof/>
                <w:webHidden/>
              </w:rPr>
            </w:r>
            <w:r>
              <w:rPr>
                <w:noProof/>
                <w:webHidden/>
              </w:rPr>
              <w:fldChar w:fldCharType="separate"/>
            </w:r>
            <w:r>
              <w:rPr>
                <w:noProof/>
                <w:webHidden/>
              </w:rPr>
              <w:t>33</w:t>
            </w:r>
            <w:r>
              <w:rPr>
                <w:noProof/>
                <w:webHidden/>
              </w:rPr>
              <w:fldChar w:fldCharType="end"/>
            </w:r>
          </w:hyperlink>
        </w:p>
        <w:p w:rsidR="00A03958" w:rsidRPr="00504AAC" w:rsidRDefault="00591A09"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2733870"/>
      <w:r w:rsidRPr="00504AAC">
        <w:rPr>
          <w:lang w:val="es-ES"/>
        </w:rPr>
        <w:lastRenderedPageBreak/>
        <w:t>Introducción</w:t>
      </w:r>
      <w:bookmarkEnd w:id="0"/>
      <w:r w:rsidRPr="00504AAC">
        <w:rPr>
          <w:lang w:val="es-ES"/>
        </w:rPr>
        <w:t xml:space="preserve"> </w:t>
      </w:r>
    </w:p>
    <w:p w:rsidR="00096556" w:rsidRDefault="00A10DAD" w:rsidP="007C4630">
      <w:pPr>
        <w:pStyle w:val="Cuerpo"/>
      </w:pPr>
      <w:r>
        <w:t xml:space="preserve">El presente proyecto comprende dos partes fundamentales. En primer lugar un estudio </w:t>
      </w:r>
      <w:r w:rsidR="007C4630">
        <w:t xml:space="preserve">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 el proyecto de investigación.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Default="003547E9" w:rsidP="007C4630">
      <w:pPr>
        <w:pStyle w:val="Cuerpo"/>
      </w:pPr>
      <w:r>
        <w:t xml:space="preserve">Primera parte. </w:t>
      </w:r>
      <w:r w:rsidR="00CE4C37" w:rsidRPr="00CE4C37">
        <w:t xml:space="preserve">Descripción del proyecto: </w:t>
      </w:r>
    </w:p>
    <w:p w:rsidR="00AD7885" w:rsidRDefault="00CE4C37" w:rsidP="007C4630">
      <w:pPr>
        <w:pStyle w:val="Cuerpo"/>
      </w:pPr>
      <w:r w:rsidRPr="00CE4C37">
        <w:t>Esta sección del documento contendrá las introducciones teóricas necesarias para el correc</w:t>
      </w:r>
      <w:r>
        <w:t>to acercamiento al proyecto. Se</w:t>
      </w:r>
      <w:r w:rsidRPr="00CE4C37">
        <w:t xml:space="preserve"> compone de los siguientes apartados:</w:t>
      </w:r>
    </w:p>
    <w:p w:rsidR="00CE4C37" w:rsidRDefault="00CE4C37" w:rsidP="00CE4C37">
      <w:pPr>
        <w:pStyle w:val="Cuerpo"/>
        <w:numPr>
          <w:ilvl w:val="0"/>
          <w:numId w:val="13"/>
        </w:numPr>
      </w:pPr>
      <w:r w:rsidRPr="00CE4C37">
        <w:t>Introducción: breve descripción del proyecto realizado y resumen del contenido de la memoria y documentación técnica del mismo.</w:t>
      </w:r>
    </w:p>
    <w:p w:rsidR="00CE4C37" w:rsidRDefault="00CE4C37" w:rsidP="00CE4C37">
      <w:pPr>
        <w:pStyle w:val="Cuerpo"/>
        <w:numPr>
          <w:ilvl w:val="0"/>
          <w:numId w:val="13"/>
        </w:numPr>
      </w:pPr>
      <w:r w:rsidRPr="00CE4C37">
        <w:t>Objetivos del proyecto: se abordarán los objetivos que se pretender conseguir con la realización de este proyecto de fin de carrera.</w:t>
      </w:r>
    </w:p>
    <w:p w:rsidR="00CE4C37" w:rsidRDefault="00CE4C37" w:rsidP="00CE4C37">
      <w:pPr>
        <w:pStyle w:val="Cuerpo"/>
        <w:numPr>
          <w:ilvl w:val="0"/>
          <w:numId w:val="13"/>
        </w:numPr>
      </w:pPr>
      <w:r w:rsidRPr="00CE4C37">
        <w:t xml:space="preserve">Conceptos teóricos: Definición de conceptos que abarcan algún campo relacionado con el proyecto. </w:t>
      </w:r>
    </w:p>
    <w:p w:rsidR="00CE4C37" w:rsidRDefault="00CE4C37" w:rsidP="00CE4C37">
      <w:pPr>
        <w:pStyle w:val="Cuerpo"/>
        <w:numPr>
          <w:ilvl w:val="0"/>
          <w:numId w:val="13"/>
        </w:numPr>
      </w:pPr>
      <w:r w:rsidRPr="00CE4C37">
        <w:t>Técnicas y Herramientas: se tratarán las técnica</w:t>
      </w:r>
      <w:r>
        <w:t>s y herramientas empleadas en</w:t>
      </w:r>
      <w:r w:rsidRPr="00CE4C37">
        <w:t xml:space="preserve"> la elaboración del proyecto, desde la parte de investigación a la de diseño e implementación de la aplicación web, así como herramientas auxiliares empleadas a lo largo de todo el proceso o en la elaboración misma de esta documentación.</w:t>
      </w:r>
    </w:p>
    <w:p w:rsidR="00CE4C37" w:rsidRDefault="00CE4C37" w:rsidP="00CE4C37">
      <w:pPr>
        <w:pStyle w:val="Cuerpo"/>
        <w:numPr>
          <w:ilvl w:val="0"/>
          <w:numId w:val="13"/>
        </w:numPr>
      </w:pPr>
      <w:r w:rsidRPr="00CE4C37">
        <w:lastRenderedPageBreak/>
        <w:t xml:space="preserve">Aspectos relevantes del desarrollo del proyecto: en este apartado se pondrán de relieve aquellos aspectos destacables en la elaboración y desarrollo de este proyecto de fin de carrera. </w:t>
      </w:r>
    </w:p>
    <w:p w:rsidR="00377EEB" w:rsidRDefault="00377EEB" w:rsidP="00CE4C37">
      <w:pPr>
        <w:pStyle w:val="Cuerpo"/>
        <w:numPr>
          <w:ilvl w:val="0"/>
          <w:numId w:val="13"/>
        </w:numPr>
      </w:pPr>
      <w:r w:rsidRPr="00377EEB">
        <w:t xml:space="preserve">Trabajos relacionados: </w:t>
      </w:r>
      <w:r>
        <w:t>En este apartado se presentarán aplicaciones comerciales con objetivos similares a la solución adoptada por este proyecto.</w:t>
      </w:r>
    </w:p>
    <w:p w:rsidR="00377EEB" w:rsidRDefault="00377EEB" w:rsidP="00CE4C37">
      <w:pPr>
        <w:pStyle w:val="Cuerpo"/>
        <w:numPr>
          <w:ilvl w:val="0"/>
          <w:numId w:val="13"/>
        </w:numPr>
      </w:pPr>
      <w:r w:rsidRPr="00377EEB">
        <w:t xml:space="preserve">Conclusiones y líneas de trabajo futuras: </w:t>
      </w:r>
      <w:r>
        <w:t>En este</w:t>
      </w:r>
      <w:r w:rsidRPr="00377EEB">
        <w:t xml:space="preserve"> último</w:t>
      </w:r>
      <w:r>
        <w:t xml:space="preserve"> apartado</w:t>
      </w:r>
      <w:r w:rsidRPr="00377EEB">
        <w:t xml:space="preserve"> se</w:t>
      </w:r>
      <w:r>
        <w:t xml:space="preserve"> comentarán las posibles mejoras que se pueden implementar, tanto para ampliar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Default="003547E9" w:rsidP="003547E9">
      <w:pPr>
        <w:pStyle w:val="Cuerpo"/>
      </w:pPr>
      <w: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t>Plan del proyecto: Se comentará el calendario previsto así</w:t>
      </w:r>
      <w:r>
        <w:cr/>
        <w:t xml:space="preserve"> como los detalles de planificación.</w:t>
      </w:r>
    </w:p>
    <w:p w:rsidR="003547E9" w:rsidRDefault="003547E9" w:rsidP="003547E9">
      <w:pPr>
        <w:pStyle w:val="Cuerpo"/>
        <w:numPr>
          <w:ilvl w:val="0"/>
          <w:numId w:val="14"/>
        </w:numPr>
      </w:pPr>
      <w:r>
        <w:t>Especificación de requisitos: En este anexo, se detallarán los requisitos</w:t>
      </w:r>
      <w:r>
        <w:cr/>
        <w:t xml:space="preserve"> correspondientes a la aplicación Android.</w:t>
      </w:r>
    </w:p>
    <w:p w:rsidR="00422F6F" w:rsidRDefault="00422F6F" w:rsidP="003547E9">
      <w:pPr>
        <w:pStyle w:val="Cuerpo"/>
        <w:numPr>
          <w:ilvl w:val="0"/>
          <w:numId w:val="14"/>
        </w:numPr>
      </w:pPr>
      <w:r>
        <w:t>Especificación de diseño: En este anexo se justifican las decisiones tomadas para implementar la solución al problema descrito en la fase anterior.</w:t>
      </w:r>
    </w:p>
    <w:p w:rsidR="00422F6F" w:rsidRDefault="003547E9" w:rsidP="003547E9">
      <w:pPr>
        <w:pStyle w:val="Cuerpo"/>
        <w:numPr>
          <w:ilvl w:val="0"/>
          <w:numId w:val="14"/>
        </w:numPr>
      </w:pPr>
      <w:r>
        <w:t>Documentación técnica de programación: apartado dedicado a</w:t>
      </w:r>
      <w:r>
        <w:cr/>
        <w:t xml:space="preserve"> comentar aspectos relevantes en la implementación de la aplicación,</w:t>
      </w:r>
      <w:r>
        <w:cr/>
        <w:t xml:space="preserve"> que pueda servir de apoyo a futuras modificaciones en la misma. </w:t>
      </w:r>
    </w:p>
    <w:p w:rsidR="003547E9" w:rsidRDefault="003547E9" w:rsidP="003547E9">
      <w:pPr>
        <w:pStyle w:val="Cuerpo"/>
        <w:numPr>
          <w:ilvl w:val="0"/>
          <w:numId w:val="14"/>
        </w:numPr>
      </w:pPr>
      <w:r>
        <w:lastRenderedPageBreak/>
        <w:t>Manual</w:t>
      </w:r>
      <w:r w:rsidR="00422F6F">
        <w:t>es</w:t>
      </w:r>
      <w:r>
        <w:t xml:space="preserve"> de usuario: completo manual de la aplicación orientado al</w:t>
      </w:r>
      <w:r>
        <w:cr/>
        <w:t xml:space="preserve"> usuario final de la misma. </w:t>
      </w:r>
      <w:r w:rsidR="00422F6F">
        <w:t>Se explicará el proceso de instalación y s</w:t>
      </w:r>
      <w:r>
        <w:t>e trata</w:t>
      </w:r>
      <w:r w:rsidR="00422F6F">
        <w:t>rán todos los menús y contenidos p</w:t>
      </w:r>
      <w:r>
        <w:t>resentes en la aplicación.</w:t>
      </w:r>
      <w:r w:rsidR="00E75C26">
        <w:t xml:space="preserve"> 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2733871"/>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755B71">
      <w:pPr>
        <w:pStyle w:val="Heading2"/>
        <w:rPr>
          <w:lang w:val="es-ES"/>
        </w:rPr>
      </w:pPr>
      <w:bookmarkStart w:id="2" w:name="_Toc322733872"/>
      <w:r w:rsidRPr="00755B71">
        <w:rPr>
          <w:lang w:val="es-ES"/>
        </w:rPr>
        <w:t>Objetivos marcados por los requisitos funcionales</w:t>
      </w:r>
      <w:bookmarkEnd w:id="2"/>
    </w:p>
    <w:p w:rsidR="00E618C2" w:rsidRDefault="00E618C2" w:rsidP="00E618C2">
      <w:pPr>
        <w:pStyle w:val="Cuerpo"/>
      </w:pPr>
      <w:r>
        <w:t>Se busca diseñar e implementar una aplicación móvil que permita medir el progreso conseguido en distintas rutinas de ejercicios a lo largo del tiempo. Se pretende distribuir la aplicación a través del Android Market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Sera posible habilitar y deshabilitar el sensor desde un menú de la 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 xml:space="preserve">En cambio es importante que las gráficas presentadas en la aplicación representar de forma atractiva los factores claves para motivar al usuario a seguir haciendo ejercicio. Será posible </w:t>
      </w:r>
      <w:r>
        <w:lastRenderedPageBreak/>
        <w:t>conocer las velocidades máximas alcanzadas, los mínimos y los promedios. De forma parecida se tratarán las calorías quemadas y peso perdido.</w:t>
      </w:r>
    </w:p>
    <w:p w:rsidR="00A22FF2" w:rsidRDefault="00E618C2" w:rsidP="00E618C2">
      <w:pPr>
        <w:pStyle w:val="Cuerpo"/>
      </w:pPr>
      <w:r>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 los datos no sean válidos se podrá actualizarlos antes de comenzar.</w:t>
      </w:r>
    </w:p>
    <w:p w:rsidR="004D52DD" w:rsidRDefault="004D52DD" w:rsidP="00E618C2">
      <w:pPr>
        <w:pStyle w:val="Cuerpo"/>
      </w:pPr>
      <w:r>
        <w:t>Debe garantizarse el correcto funcionamiento a nivel de seguridad, de rendimiento y a nivel funcional de la aplicación. Para ello se debe definir un proceso de testeo adecuado.</w:t>
      </w:r>
    </w:p>
    <w:p w:rsidR="002B513B" w:rsidRPr="00A22FF2" w:rsidRDefault="002B513B" w:rsidP="00E618C2">
      <w:pPr>
        <w:pStyle w:val="Cuerpo"/>
      </w:pPr>
    </w:p>
    <w:p w:rsidR="00755B71" w:rsidRDefault="00755B71" w:rsidP="00755B71">
      <w:pPr>
        <w:pStyle w:val="Heading2"/>
        <w:rPr>
          <w:lang w:val="es-ES"/>
        </w:rPr>
      </w:pPr>
      <w:bookmarkStart w:id="3" w:name="_Toc322733873"/>
      <w:r w:rsidRPr="00A22FF2">
        <w:rPr>
          <w:lang w:val="es-ES"/>
        </w:rPr>
        <w:t>Objetivos de carácter técnico</w:t>
      </w:r>
      <w:bookmarkEnd w:id="3"/>
    </w:p>
    <w:p w:rsidR="00AC7897" w:rsidRDefault="00AC7897" w:rsidP="00AC7897">
      <w:pPr>
        <w:pStyle w:val="Cuerpo"/>
      </w:pPr>
      <w:r>
        <w:t>Al desarrollo de este proyecto subyace la necesidad de explotar y ampliar los conocimientos adquiridos durante la carrera. De este modo ha sido posible estructurar la aplicación en base al modelo de tres capas: datos, lógica y presentación. Una aproximación al modelo MVC adaptado para Android.</w:t>
      </w:r>
    </w:p>
    <w:p w:rsidR="00AC7897" w:rsidRDefault="00AC7897" w:rsidP="00AC7897">
      <w:pPr>
        <w:pStyle w:val="Cuerpo"/>
      </w:pPr>
      <w:r>
        <w:t>Para la parte del desarrollo se ha usado lenguajes Orientados a Objetos, concretamente: Java. En Android el proceso se ejecuta dentro de una máquina virtual, sobre un Kernel de Linux casi completo. Es necesario interiorizar también estas tecnologías para el correcto despliegue de la aplicación.</w:t>
      </w:r>
    </w:p>
    <w:p w:rsidR="00AC7897" w:rsidRDefault="00AC7897" w:rsidP="00AC7897">
      <w:pPr>
        <w:pStyle w:val="Cuerpo"/>
      </w:pPr>
      <w:r>
        <w:t>Además, es también objetivo del proyecto perfeccionar conocimientos sobre:</w:t>
      </w:r>
    </w:p>
    <w:p w:rsidR="00AC7897" w:rsidRDefault="00AC7897" w:rsidP="00AC7897">
      <w:pPr>
        <w:pStyle w:val="Cuerpo"/>
      </w:pPr>
    </w:p>
    <w:p w:rsidR="00AC7897" w:rsidRDefault="00AC7897" w:rsidP="00AC7897">
      <w:pPr>
        <w:pStyle w:val="Cuerpo"/>
        <w:numPr>
          <w:ilvl w:val="0"/>
          <w:numId w:val="15"/>
        </w:numPr>
      </w:pPr>
      <w:r>
        <w:t xml:space="preserve">El uso de entornos de desarrollo, cómo Eclipse en sus distintas distribuciones (STS, IDE for Java Developers, etc), que mejora notablemente el desarrollo con la </w:t>
      </w:r>
      <w:r>
        <w:lastRenderedPageBreak/>
        <w:t>integración de los servidores y facilitando la utilización de librerías externas como parte del propio proyecto.</w:t>
      </w:r>
    </w:p>
    <w:p w:rsidR="00AC7897" w:rsidRDefault="00AC7897" w:rsidP="00AC7897">
      <w:pPr>
        <w:pStyle w:val="Cuerpo"/>
        <w:numPr>
          <w:ilvl w:val="0"/>
          <w:numId w:val="15"/>
        </w:numPr>
      </w:pPr>
      <w:r>
        <w:t>La integración de plugins para desarrollo, por ejemplo, para Android: Android ADT que incluye las herramientas del SDK y el AVD, entre muchas otras funcionalidades.</w:t>
      </w:r>
    </w:p>
    <w:p w:rsidR="00AC7897" w:rsidRDefault="00AC7897" w:rsidP="00AC7897">
      <w:pPr>
        <w:pStyle w:val="Cuerpo"/>
        <w:numPr>
          <w:ilvl w:val="0"/>
          <w:numId w:val="15"/>
        </w:numPr>
      </w:pPr>
      <w:r>
        <w:t>Las librerías externas que permiten completar las funcionalidades ofrecidas por la aplicación. Ej. AChartEngine, Joda Time, Google Maps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(gitHub).</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Profundizar en el uso de servidores Web. Concretamente Apache Tomcat, pero extrapolable a otras plataformas.</w:t>
      </w:r>
    </w:p>
    <w:p w:rsidR="00AC7897" w:rsidRDefault="00AC7897" w:rsidP="00AC7897">
      <w:pPr>
        <w:pStyle w:val="Cuerpo"/>
        <w:numPr>
          <w:ilvl w:val="0"/>
          <w:numId w:val="15"/>
        </w:numPr>
      </w:pPr>
      <w:r>
        <w:t xml:space="preserve">Aprender sobre la tecnología Java JSP (Java Server Pages),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 con un desembolso económico mínimo.</w:t>
      </w:r>
    </w:p>
    <w:p w:rsidR="00875407" w:rsidRPr="00504AAC" w:rsidRDefault="00875407" w:rsidP="00C92F01">
      <w:pPr>
        <w:pStyle w:val="Heading2"/>
        <w:spacing w:line="360" w:lineRule="auto"/>
        <w:rPr>
          <w:lang w:val="es-ES"/>
        </w:rPr>
      </w:pPr>
    </w:p>
    <w:p w:rsidR="00A079A2" w:rsidRPr="00504AAC" w:rsidRDefault="00A079A2" w:rsidP="006F6A28">
      <w:pPr>
        <w:pStyle w:val="Heading1"/>
        <w:rPr>
          <w:lang w:val="es-ES"/>
        </w:rPr>
      </w:pPr>
      <w:bookmarkStart w:id="4" w:name="_Toc322733874"/>
      <w:r w:rsidRPr="00504AAC">
        <w:rPr>
          <w:lang w:val="es-ES"/>
        </w:rPr>
        <w:lastRenderedPageBreak/>
        <w:t>Conceptos teóricos</w:t>
      </w:r>
      <w:bookmarkEnd w:id="4"/>
    </w:p>
    <w:p w:rsidR="00875407" w:rsidRPr="00504AAC" w:rsidRDefault="00CB13B7" w:rsidP="006F6A28">
      <w:pPr>
        <w:pStyle w:val="Heading30"/>
        <w:spacing w:line="360" w:lineRule="auto"/>
        <w:outlineLvl w:val="1"/>
      </w:pPr>
      <w:bookmarkStart w:id="5" w:name="_Toc322733875"/>
      <w:r w:rsidRPr="00504AAC">
        <w:t>Arquitectura Android</w:t>
      </w:r>
      <w:bookmarkEnd w:id="5"/>
    </w:p>
    <w:p w:rsidR="001F289F" w:rsidRPr="00504AAC" w:rsidRDefault="00875407" w:rsidP="001F289F">
      <w:pPr>
        <w:pStyle w:val="Cuerpo"/>
      </w:pPr>
      <w:r w:rsidRPr="00504AAC">
        <w:t>Android es un sistema operativo para dispositiv</w:t>
      </w:r>
      <w:r w:rsidR="00CB13B7" w:rsidRPr="00504AAC">
        <w:t>os móviles y tablets propiedad</w:t>
      </w:r>
      <w:r w:rsidRPr="00504AAC">
        <w:t xml:space="preserve"> de </w:t>
      </w:r>
      <w:r w:rsidR="00CB13B7" w:rsidRPr="00504AAC">
        <w:t>G</w:t>
      </w:r>
      <w:r w:rsidRPr="00504AAC">
        <w:t>oogle y distribuido baj</w:t>
      </w:r>
      <w:r w:rsidR="00C85131" w:rsidRPr="00504AAC">
        <w:t>o</w:t>
      </w:r>
      <w:r w:rsidRPr="00504AAC">
        <w:t xml:space="preserve"> el </w:t>
      </w:r>
      <w:r w:rsidR="00B118D5" w:rsidRPr="00504AAC">
        <w:t>S</w:t>
      </w:r>
      <w:r w:rsidRPr="00504AAC">
        <w:t>tandard OpenSource.</w:t>
      </w:r>
    </w:p>
    <w:p w:rsidR="00875407" w:rsidRPr="00504AAC" w:rsidRDefault="00591A09" w:rsidP="00694216">
      <w:pPr>
        <w:pStyle w:val="Cuerpo"/>
        <w:ind w:firstLine="0"/>
        <w:rPr>
          <w:rStyle w:val="SubtleEmphasis"/>
          <w:i w:val="0"/>
          <w:iCs w:val="0"/>
          <w:color w:val="auto"/>
        </w:rPr>
      </w:pPr>
      <w:r w:rsidRPr="00591A09">
        <w:rPr>
          <w:noProof/>
        </w:rPr>
        <w:pict>
          <v:shapetype id="_x0000_t202" coordsize="21600,21600" o:spt="202" path="m,l,21600r21600,l21600,xe">
            <v:stroke joinstyle="miter"/>
            <v:path gradientshapeok="t" o:connecttype="rect"/>
          </v:shapetype>
          <v:shape id="_x0000_s1026" type="#_x0000_t202" style="position:absolute;margin-left:3.35pt;margin-top:354.7pt;width:467.9pt;height:.05pt;z-index:251663360" stroked="f">
            <v:textbox style="mso-next-textbox:#_x0000_s1026;mso-fit-shape-to-text:t" inset="0,0,0,0">
              <w:txbxContent>
                <w:p w:rsidR="00A22FF2" w:rsidRPr="00F84F04" w:rsidRDefault="00A22FF2" w:rsidP="001F289F">
                  <w:pPr>
                    <w:pStyle w:val="Caption"/>
                    <w:rPr>
                      <w:noProof/>
                      <w:sz w:val="24"/>
                      <w:lang w:val="es-ES"/>
                    </w:rPr>
                  </w:pPr>
                  <w:r>
                    <w:t xml:space="preserve">Figura </w:t>
                  </w:r>
                  <w:fldSimple w:instr=" SEQ Figure \* ARABIC ">
                    <w:r>
                      <w:rPr>
                        <w:noProof/>
                      </w:rPr>
                      <w:t>1</w:t>
                    </w:r>
                  </w:fldSimple>
                  <w:r>
                    <w:t>. Arquitectura Android</w:t>
                  </w:r>
                </w:p>
              </w:txbxContent>
            </v:textbox>
            <w10:wrap type="topAndBottom"/>
          </v:shape>
        </w:pict>
      </w:r>
      <w:r w:rsidR="00875407" w:rsidRPr="00504AAC">
        <w:rPr>
          <w:noProof/>
          <w:lang w:val="en-US"/>
        </w:rPr>
        <w:drawing>
          <wp:anchor distT="0" distB="0" distL="114300" distR="114300" simplePos="0" relativeHeight="251658240" behindDoc="0" locked="0" layoutInCell="1" allowOverlap="1">
            <wp:simplePos x="0" y="0"/>
            <wp:positionH relativeFrom="column">
              <wp:posOffset>42801</wp:posOffset>
            </wp:positionH>
            <wp:positionV relativeFrom="paragraph">
              <wp:posOffset>196215</wp:posOffset>
            </wp:positionV>
            <wp:extent cx="5942363" cy="4251366"/>
            <wp:effectExtent l="19050" t="0" r="1237" b="0"/>
            <wp:wrapTopAndBottom/>
            <wp:docPr id="8" name="Picture 7" desc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9" cstate="print"/>
                    <a:stretch>
                      <a:fillRect/>
                    </a:stretch>
                  </pic:blipFill>
                  <pic:spPr>
                    <a:xfrm>
                      <a:off x="0" y="0"/>
                      <a:ext cx="5942363" cy="4251366"/>
                    </a:xfrm>
                    <a:prstGeom prst="rect">
                      <a:avLst/>
                    </a:prstGeom>
                  </pic:spPr>
                </pic:pic>
              </a:graphicData>
            </a:graphic>
          </wp:anchor>
        </w:drawing>
      </w:r>
    </w:p>
    <w:p w:rsidR="001F289F" w:rsidRPr="00504AAC" w:rsidRDefault="001F289F" w:rsidP="00C92F01">
      <w:pPr>
        <w:pStyle w:val="Cuerpo"/>
      </w:pPr>
    </w:p>
    <w:p w:rsidR="00875407" w:rsidRPr="00504AAC" w:rsidRDefault="00C85131" w:rsidP="00C92F01">
      <w:pPr>
        <w:pStyle w:val="Cuerpo"/>
      </w:pPr>
      <w:r w:rsidRPr="00504AAC">
        <w:lastRenderedPageBreak/>
        <w:t xml:space="preserve">Como se puede observar en la imagen, el </w:t>
      </w:r>
      <w:r w:rsidR="00E4715B" w:rsidRPr="00504AAC">
        <w:t>K</w:t>
      </w:r>
      <w:r w:rsidR="00875407" w:rsidRPr="00504AAC">
        <w:t>ernel</w:t>
      </w:r>
      <w:r w:rsidRPr="00504AAC">
        <w:t xml:space="preserve"> de Linux cuenta</w:t>
      </w:r>
      <w:r w:rsidR="00875407" w:rsidRPr="00504AAC">
        <w:t xml:space="preserve"> con un gran número de controladores. Es una capa de abstracción con el hardware, ninguna otra capa se encargará de esto. </w:t>
      </w:r>
      <w:r w:rsidRPr="00504AAC">
        <w:t xml:space="preserve">La </w:t>
      </w:r>
      <w:r w:rsidR="00875407" w:rsidRPr="00504AAC">
        <w:t>seguridad</w:t>
      </w:r>
      <w:r w:rsidRPr="00504AAC">
        <w:t xml:space="preserve"> del dispositivo también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SQLite.</w:t>
      </w:r>
    </w:p>
    <w:p w:rsidR="00271280" w:rsidRPr="00504AAC" w:rsidRDefault="00271280" w:rsidP="00C92F01">
      <w:pPr>
        <w:pStyle w:val="Cuerpo"/>
      </w:pPr>
      <w:r w:rsidRPr="00504AAC">
        <w:t xml:space="preserve">A la hora de implementar nos moveremos sobre la capa de aplicaciones, trabajando únicamente sobre el framework de las aplicaciones. El manejo de los niveles de abstracción inferiores nos resultará prácticamente transparente. </w:t>
      </w:r>
    </w:p>
    <w:p w:rsidR="00271280" w:rsidRPr="00504AAC" w:rsidRDefault="00271280" w:rsidP="00C92F01">
      <w:pPr>
        <w:pStyle w:val="Cuerpo"/>
      </w:pPr>
    </w:p>
    <w:p w:rsidR="000C77F0" w:rsidRPr="00504AAC" w:rsidRDefault="00CB13B7" w:rsidP="006F6A28">
      <w:pPr>
        <w:pStyle w:val="Heading30"/>
        <w:spacing w:line="360" w:lineRule="auto"/>
        <w:outlineLvl w:val="1"/>
        <w:rPr>
          <w:noProof/>
        </w:rPr>
      </w:pPr>
      <w:bookmarkStart w:id="6" w:name="_Toc322733876"/>
      <w:r w:rsidRPr="00504AAC">
        <w:rPr>
          <w:noProof/>
        </w:rPr>
        <w:t>Aplicación</w:t>
      </w:r>
      <w:bookmarkEnd w:id="6"/>
    </w:p>
    <w:p w:rsidR="00271280" w:rsidRPr="00504AAC" w:rsidRDefault="00271280" w:rsidP="00271280">
      <w:pPr>
        <w:pStyle w:val="Cuerpo"/>
      </w:pPr>
      <w:r w:rsidRPr="00504AAC">
        <w:t xml:space="preserve">Una aplicación es un set de servicios, vistas y recursos unidos dentro de un mismo paquete. En Android lo más natural es escribir las aplicaciones en Java y a partir de las herramientas provistas por el SDK generar nuestros ejecutables “.apk”. </w:t>
      </w:r>
    </w:p>
    <w:p w:rsidR="00271280" w:rsidRPr="00504AAC" w:rsidRDefault="00CB13B7" w:rsidP="00271280">
      <w:pPr>
        <w:pStyle w:val="Cuerpo"/>
      </w:pPr>
      <w:r w:rsidRPr="00504AAC">
        <w:t>El ejecutable</w:t>
      </w:r>
      <w:r w:rsidR="00271280" w:rsidRPr="00504AAC">
        <w:t xml:space="preserve"> será </w:t>
      </w:r>
      <w:r w:rsidRPr="00504AAC">
        <w:t xml:space="preserve">todo </w:t>
      </w:r>
      <w:r w:rsidR="00271280" w:rsidRPr="00504AAC">
        <w:t xml:space="preserve">el código </w:t>
      </w:r>
      <w:r w:rsidRPr="00504AAC">
        <w:t xml:space="preserve">que </w:t>
      </w:r>
      <w:r w:rsidR="00271280" w:rsidRPr="00504AAC">
        <w:t xml:space="preserve"> los terminales Android </w:t>
      </w:r>
      <w:r w:rsidRPr="00504AAC">
        <w:t xml:space="preserve"> necesiten </w:t>
      </w:r>
      <w:r w:rsidR="00271280" w:rsidRPr="00504AAC">
        <w:t xml:space="preserve">para instalar la aplicación. Una vez instalada el sistema </w:t>
      </w:r>
      <w:r w:rsidRPr="00504AAC">
        <w:t>la ejecutará</w:t>
      </w:r>
      <w:r w:rsidR="00271280" w:rsidRPr="00504AAC">
        <w:t xml:space="preserve"> como un usuario de un sistema Linux multi-usuario. Cada usuario (aplicación) </w:t>
      </w:r>
      <w:r w:rsidRPr="00504AAC">
        <w:t>vendrá identificada por un identificador de usuario</w:t>
      </w:r>
      <w:r w:rsidR="00271280" w:rsidRPr="00504AAC">
        <w:t>, conocido</w:t>
      </w:r>
      <w:r w:rsidRPr="00504AAC">
        <w:t xml:space="preserve"> solo</w:t>
      </w:r>
      <w:r w:rsidR="00271280" w:rsidRPr="00504AAC">
        <w:t xml:space="preserve"> por el sistema. </w:t>
      </w:r>
    </w:p>
    <w:p w:rsidR="002959D4" w:rsidRPr="00504AAC" w:rsidRDefault="002959D4" w:rsidP="002959D4">
      <w:pPr>
        <w:pStyle w:val="Cuerpo"/>
        <w:ind w:left="360" w:firstLine="0"/>
      </w:pPr>
    </w:p>
    <w:p w:rsidR="001F289F" w:rsidRPr="00504AAC" w:rsidRDefault="001F289F">
      <w:pPr>
        <w:rPr>
          <w:rFonts w:asciiTheme="majorHAnsi" w:eastAsiaTheme="majorEastAsia" w:hAnsiTheme="majorHAnsi" w:cstheme="majorBidi"/>
          <w:b/>
          <w:bCs/>
          <w:smallCaps/>
          <w:color w:val="000000" w:themeColor="text1"/>
          <w:lang w:val="es-ES"/>
        </w:rPr>
      </w:pPr>
      <w:r w:rsidRPr="00504AAC">
        <w:rPr>
          <w:lang w:val="es-ES"/>
        </w:rPr>
        <w:br w:type="page"/>
      </w:r>
    </w:p>
    <w:p w:rsidR="002959D4" w:rsidRPr="00504AAC" w:rsidRDefault="00E4715B" w:rsidP="006F6A28">
      <w:pPr>
        <w:pStyle w:val="Heading30"/>
        <w:outlineLvl w:val="1"/>
      </w:pPr>
      <w:bookmarkStart w:id="7" w:name="_Toc322733877"/>
      <w:r w:rsidRPr="00504AAC">
        <w:lastRenderedPageBreak/>
        <w:t>Actividad</w:t>
      </w:r>
      <w:bookmarkEnd w:id="7"/>
    </w:p>
    <w:p w:rsidR="002959D4" w:rsidRPr="00504AAC" w:rsidRDefault="002C4472" w:rsidP="00271280">
      <w:pPr>
        <w:pStyle w:val="Cuerpo"/>
      </w:pPr>
      <w:r w:rsidRPr="00504AAC">
        <w:t>Una aplicación tal como explicábamos antes, se puede entender como un set de servicios no demasiado ligados entre sí que se distribuyen juntos. Estos servicios pueden ser:</w:t>
      </w:r>
    </w:p>
    <w:p w:rsidR="00694216" w:rsidRPr="00504AAC" w:rsidRDefault="00694216" w:rsidP="00271280">
      <w:pPr>
        <w:pStyle w:val="Cuerpo"/>
      </w:pPr>
    </w:p>
    <w:p w:rsidR="002C4472" w:rsidRPr="00504AAC" w:rsidRDefault="002C4472" w:rsidP="002C4472">
      <w:pPr>
        <w:pStyle w:val="Cuerpo"/>
        <w:numPr>
          <w:ilvl w:val="0"/>
          <w:numId w:val="10"/>
        </w:numPr>
      </w:pPr>
      <w:r w:rsidRPr="00504AAC">
        <w:t>Actividades - una idea vaga de este concepto es una pantalla</w:t>
      </w:r>
    </w:p>
    <w:p w:rsidR="002C4472" w:rsidRPr="00504AAC" w:rsidRDefault="002C4472" w:rsidP="002C4472">
      <w:pPr>
        <w:pStyle w:val="Cuerpo"/>
        <w:numPr>
          <w:ilvl w:val="0"/>
          <w:numId w:val="10"/>
        </w:numPr>
      </w:pPr>
      <w:r w:rsidRPr="00504AAC">
        <w:t>Servicios – Tal como los servicios de Windows que se ejecutan de fondo</w:t>
      </w:r>
    </w:p>
    <w:p w:rsidR="002C4472" w:rsidRPr="00504AAC" w:rsidRDefault="002C4472" w:rsidP="002C4472">
      <w:pPr>
        <w:pStyle w:val="Cuerpo"/>
        <w:numPr>
          <w:ilvl w:val="0"/>
          <w:numId w:val="10"/>
        </w:numPr>
      </w:pPr>
      <w:r w:rsidRPr="00504AAC">
        <w:t>Broadcast Receivers – Componentes que están a la espera de un cambio para responder</w:t>
      </w:r>
    </w:p>
    <w:p w:rsidR="002C4472" w:rsidRPr="00504AAC" w:rsidRDefault="002C4472" w:rsidP="002C4472">
      <w:pPr>
        <w:pStyle w:val="Cuerpo"/>
        <w:numPr>
          <w:ilvl w:val="0"/>
          <w:numId w:val="10"/>
        </w:numPr>
      </w:pPr>
      <w:r w:rsidRPr="00504AAC">
        <w:t>Content Providers – Proveedores de contenido que a través de una interfaz común básicamente hacen una consulta y devuelven un resultado.</w:t>
      </w:r>
    </w:p>
    <w:p w:rsidR="00271280" w:rsidRPr="00504AAC" w:rsidRDefault="00271280" w:rsidP="00271280">
      <w:pPr>
        <w:pStyle w:val="Cuerpo"/>
      </w:pPr>
    </w:p>
    <w:p w:rsidR="002C4472" w:rsidRPr="00504AAC" w:rsidRDefault="002C4472" w:rsidP="00271280">
      <w:pPr>
        <w:pStyle w:val="Cuerpo"/>
      </w:pPr>
      <w:r w:rsidRPr="00504AAC">
        <w:t>Las aplicaciones de Android deben entender</w:t>
      </w:r>
      <w:r w:rsidR="00C3551F" w:rsidRPr="00504AAC">
        <w:t>se como Actividades o pantallas y diseñarse con este concepto en mente</w:t>
      </w:r>
      <w:r w:rsidR="001F289F" w:rsidRPr="00504AAC">
        <w:t>. Ca</w:t>
      </w:r>
      <w:r w:rsidR="00C3551F" w:rsidRPr="00504AAC">
        <w:t xml:space="preserve">da pantalla </w:t>
      </w:r>
      <w:r w:rsidR="001F289F" w:rsidRPr="00504AAC">
        <w:t>debe ser</w:t>
      </w:r>
      <w:r w:rsidR="00C3551F" w:rsidRPr="00504AAC">
        <w:t xml:space="preserve"> lo más independiente posible</w:t>
      </w:r>
      <w:r w:rsidR="001F289F" w:rsidRPr="00504AAC">
        <w:t>, una actividad equivale a</w:t>
      </w:r>
      <w:r w:rsidR="00C3551F" w:rsidRPr="00504AAC">
        <w:t xml:space="preserve"> un módulo independiente. </w:t>
      </w:r>
    </w:p>
    <w:p w:rsidR="002C4472" w:rsidRPr="00504AAC" w:rsidRDefault="002C4472" w:rsidP="00271280">
      <w:pPr>
        <w:pStyle w:val="Cuerpo"/>
      </w:pPr>
    </w:p>
    <w:p w:rsidR="001F289F" w:rsidRPr="00504AAC" w:rsidRDefault="001F289F">
      <w:pPr>
        <w:rPr>
          <w:rFonts w:asciiTheme="majorHAnsi" w:eastAsiaTheme="majorEastAsia" w:hAnsiTheme="majorHAnsi" w:cstheme="majorBidi"/>
          <w:b/>
          <w:bCs/>
          <w:smallCaps/>
          <w:color w:val="000000" w:themeColor="text1"/>
          <w:lang w:val="es-ES"/>
        </w:rPr>
      </w:pPr>
      <w:r w:rsidRPr="00504AAC">
        <w:rPr>
          <w:lang w:val="es-ES"/>
        </w:rPr>
        <w:br w:type="page"/>
      </w:r>
    </w:p>
    <w:p w:rsidR="00C3551F" w:rsidRPr="00504AAC" w:rsidRDefault="00591A09" w:rsidP="006F6A28">
      <w:pPr>
        <w:pStyle w:val="Heading30"/>
        <w:outlineLvl w:val="1"/>
      </w:pPr>
      <w:r w:rsidRPr="00591A09">
        <w:rPr>
          <w:noProof/>
        </w:rPr>
        <w:lastRenderedPageBreak/>
        <w:pict>
          <v:shape id="_x0000_s1027" type="#_x0000_t202" style="position:absolute;margin-left:76.3pt;margin-top:507.8pt;width:333.25pt;height:.05pt;z-index:251666432" stroked="f">
            <v:textbox style="mso-fit-shape-to-text:t" inset="0,0,0,0">
              <w:txbxContent>
                <w:p w:rsidR="00A22FF2" w:rsidRPr="00694216" w:rsidRDefault="00A22FF2" w:rsidP="00694216">
                  <w:pPr>
                    <w:pStyle w:val="Caption"/>
                    <w:rPr>
                      <w:rFonts w:asciiTheme="majorHAnsi" w:eastAsiaTheme="majorEastAsia" w:hAnsiTheme="majorHAnsi" w:cstheme="majorBidi"/>
                      <w:smallCaps/>
                      <w:noProof/>
                      <w:color w:val="000000" w:themeColor="text1"/>
                      <w:sz w:val="24"/>
                      <w:lang w:val="es-ES"/>
                    </w:rPr>
                  </w:pPr>
                  <w:r w:rsidRPr="00694216">
                    <w:rPr>
                      <w:lang w:val="es-ES"/>
                    </w:rPr>
                    <w:t>Figur</w:t>
                  </w:r>
                  <w:r>
                    <w:rPr>
                      <w:lang w:val="es-ES"/>
                    </w:rPr>
                    <w:t>a</w:t>
                  </w:r>
                  <w:r w:rsidRPr="00694216">
                    <w:rPr>
                      <w:lang w:val="es-ES"/>
                    </w:rPr>
                    <w:t xml:space="preserve"> </w:t>
                  </w:r>
                  <w:r>
                    <w:fldChar w:fldCharType="begin"/>
                  </w:r>
                  <w:r w:rsidRPr="00694216">
                    <w:rPr>
                      <w:lang w:val="es-ES"/>
                    </w:rPr>
                    <w:instrText xml:space="preserve"> SEQ Figure \* ARABIC </w:instrText>
                  </w:r>
                  <w:r>
                    <w:fldChar w:fldCharType="separate"/>
                  </w:r>
                  <w:r>
                    <w:rPr>
                      <w:noProof/>
                      <w:lang w:val="es-ES"/>
                    </w:rPr>
                    <w:t>2</w:t>
                  </w:r>
                  <w:r>
                    <w:fldChar w:fldCharType="end"/>
                  </w:r>
                  <w:r w:rsidRPr="00694216">
                    <w:rPr>
                      <w:lang w:val="es-ES"/>
                    </w:rPr>
                    <w:t>. Ciclo de vida de una aplicaci</w:t>
                  </w:r>
                  <w:r>
                    <w:rPr>
                      <w:lang w:val="es-ES"/>
                    </w:rPr>
                    <w:t>ón</w:t>
                  </w:r>
                </w:p>
              </w:txbxContent>
            </v:textbox>
            <w10:wrap type="topAndBottom"/>
          </v:shape>
        </w:pict>
      </w:r>
      <w:r w:rsidR="00694216" w:rsidRPr="00504AAC">
        <w:rPr>
          <w:noProof/>
          <w:lang w:val="en-US"/>
        </w:rPr>
        <w:drawing>
          <wp:anchor distT="0" distB="0" distL="114300" distR="114300" simplePos="0" relativeHeight="251664384" behindDoc="0" locked="0" layoutInCell="1" allowOverlap="1">
            <wp:simplePos x="0" y="0"/>
            <wp:positionH relativeFrom="column">
              <wp:posOffset>969010</wp:posOffset>
            </wp:positionH>
            <wp:positionV relativeFrom="paragraph">
              <wp:posOffset>704215</wp:posOffset>
            </wp:positionV>
            <wp:extent cx="4232275" cy="5687695"/>
            <wp:effectExtent l="19050" t="0" r="0" b="0"/>
            <wp:wrapTopAndBottom/>
            <wp:docPr id="38"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0" cstate="print"/>
                    <a:stretch>
                      <a:fillRect/>
                    </a:stretch>
                  </pic:blipFill>
                  <pic:spPr>
                    <a:xfrm>
                      <a:off x="0" y="0"/>
                      <a:ext cx="4232275" cy="5687695"/>
                    </a:xfrm>
                    <a:prstGeom prst="rect">
                      <a:avLst/>
                    </a:prstGeom>
                  </pic:spPr>
                </pic:pic>
              </a:graphicData>
            </a:graphic>
          </wp:anchor>
        </w:drawing>
      </w:r>
      <w:bookmarkStart w:id="8" w:name="_Toc322733878"/>
      <w:r w:rsidR="00C3551F" w:rsidRPr="00504AAC">
        <w:t>Ciclo de vida de una aplicación</w:t>
      </w:r>
      <w:bookmarkEnd w:id="8"/>
    </w:p>
    <w:p w:rsidR="000C77F0" w:rsidRPr="00504AAC" w:rsidRDefault="000C77F0" w:rsidP="00694216">
      <w:pPr>
        <w:pStyle w:val="Cuerpo"/>
        <w:jc w:val="center"/>
      </w:pPr>
    </w:p>
    <w:p w:rsidR="00E4715B" w:rsidRPr="00504AAC" w:rsidRDefault="00C3551F" w:rsidP="00C92F01">
      <w:pPr>
        <w:pStyle w:val="Cuerpo"/>
      </w:pPr>
      <w:r w:rsidRPr="00504AAC">
        <w:lastRenderedPageBreak/>
        <w:t xml:space="preserve">El esquema anterior representa todos los posibles estados que puede atravesar una aplicación durante su vida. Estos métodos están implementados en la </w:t>
      </w:r>
      <w:r w:rsidR="00C35C05" w:rsidRPr="00504AAC">
        <w:t xml:space="preserve">clase Activity y son heredados en cada una de nuestras actividades. El funcionamiento de la mayoría de ellos es transparente, de forma que no necesitamos </w:t>
      </w:r>
      <w:r w:rsidR="001F289F" w:rsidRPr="00504AAC">
        <w:t>sobrecargar</w:t>
      </w:r>
      <w:r w:rsidR="00C35C05" w:rsidRPr="00504AAC">
        <w:t xml:space="preserve"> el método del constructor. </w:t>
      </w:r>
    </w:p>
    <w:p w:rsidR="00E4715B" w:rsidRPr="00504AAC" w:rsidRDefault="00C35C05" w:rsidP="00C92F01">
      <w:pPr>
        <w:pStyle w:val="Cuerpo"/>
      </w:pPr>
      <w:r w:rsidRPr="00504AAC">
        <w:t>Un</w:t>
      </w:r>
      <w:r w:rsidR="00E4715B" w:rsidRPr="00504AAC">
        <w:t>a</w:t>
      </w:r>
      <w:r w:rsidRPr="00504AAC">
        <w:t xml:space="preserve"> </w:t>
      </w:r>
      <w:r w:rsidR="00E4715B" w:rsidRPr="00504AAC">
        <w:t>excepción</w:t>
      </w:r>
      <w:r w:rsidRPr="00504AAC">
        <w:t xml:space="preserve"> es el método onCreate() que debemos implementar siempre</w:t>
      </w:r>
      <w:r w:rsidR="00E4715B" w:rsidRPr="00504AAC">
        <w:t>,</w:t>
      </w:r>
      <w:r w:rsidRPr="00504AAC">
        <w:t xml:space="preserve"> </w:t>
      </w:r>
      <w:r w:rsidR="00E4715B" w:rsidRPr="00504AAC">
        <w:t>es llamado</w:t>
      </w:r>
      <w:r w:rsidRPr="00504AAC">
        <w:t xml:space="preserve"> </w:t>
      </w:r>
      <w:r w:rsidR="00E4715B" w:rsidRPr="00504AAC">
        <w:t>cuando se inicia</w:t>
      </w:r>
      <w:r w:rsidRPr="00504AAC">
        <w:t xml:space="preserve"> la actividad. </w:t>
      </w:r>
    </w:p>
    <w:p w:rsidR="000C77F0" w:rsidRPr="00504AAC" w:rsidRDefault="00C35C05" w:rsidP="00C92F01">
      <w:pPr>
        <w:pStyle w:val="Cuerpo"/>
      </w:pPr>
      <w:r w:rsidRPr="00504AAC">
        <w:t>Dentro de éste diagrama de flujo es importante notar que existen tres posibles estados en los que se puede “terminar/iniciar” una actividad.</w:t>
      </w:r>
    </w:p>
    <w:p w:rsidR="00C35C05" w:rsidRPr="00465736" w:rsidRDefault="00C35C05" w:rsidP="00C92F01">
      <w:pPr>
        <w:pStyle w:val="Cuerpo"/>
        <w:rPr>
          <w:color w:val="808080" w:themeColor="background1" w:themeShade="80"/>
          <w:lang w:val="en-US"/>
        </w:rPr>
      </w:pPr>
      <w:r w:rsidRPr="00465736">
        <w:rPr>
          <w:color w:val="808080" w:themeColor="background1" w:themeShade="80"/>
          <w:lang w:val="en-US"/>
        </w:rPr>
        <w:t xml:space="preserve">onPause() </w:t>
      </w:r>
      <w:r w:rsidRPr="00504AAC">
        <w:rPr>
          <w:color w:val="808080" w:themeColor="background1" w:themeShade="80"/>
        </w:rPr>
        <w:sym w:font="Wingdings" w:char="F0E0"/>
      </w:r>
      <w:r w:rsidRPr="00465736">
        <w:rPr>
          <w:color w:val="808080" w:themeColor="background1" w:themeShade="80"/>
          <w:lang w:val="en-US"/>
        </w:rPr>
        <w:t xml:space="preserve"> onResume()</w:t>
      </w:r>
    </w:p>
    <w:p w:rsidR="00C35C05" w:rsidRPr="00465736" w:rsidRDefault="00C35C05" w:rsidP="00C92F01">
      <w:pPr>
        <w:pStyle w:val="Cuerpo"/>
        <w:rPr>
          <w:color w:val="808080" w:themeColor="background1" w:themeShade="80"/>
          <w:lang w:val="en-US"/>
        </w:rPr>
      </w:pPr>
      <w:r w:rsidRPr="00465736">
        <w:rPr>
          <w:color w:val="808080" w:themeColor="background1" w:themeShade="80"/>
          <w:lang w:val="en-US"/>
        </w:rPr>
        <w:t xml:space="preserve">onStop() </w:t>
      </w:r>
      <w:r w:rsidRPr="00504AAC">
        <w:rPr>
          <w:color w:val="808080" w:themeColor="background1" w:themeShade="80"/>
        </w:rPr>
        <w:sym w:font="Wingdings" w:char="F0E0"/>
      </w:r>
      <w:r w:rsidRPr="00465736">
        <w:rPr>
          <w:color w:val="808080" w:themeColor="background1" w:themeShade="80"/>
          <w:lang w:val="en-US"/>
        </w:rPr>
        <w:t xml:space="preserve"> onRestart() </w:t>
      </w:r>
      <w:r w:rsidRPr="00504AAC">
        <w:rPr>
          <w:color w:val="808080" w:themeColor="background1" w:themeShade="80"/>
        </w:rPr>
        <w:sym w:font="Wingdings" w:char="F0E0"/>
      </w:r>
      <w:r w:rsidRPr="00465736">
        <w:rPr>
          <w:color w:val="808080" w:themeColor="background1" w:themeShade="80"/>
          <w:lang w:val="en-US"/>
        </w:rPr>
        <w:t xml:space="preserve"> onStart()</w:t>
      </w:r>
    </w:p>
    <w:p w:rsidR="00C35C05" w:rsidRPr="00504AAC" w:rsidRDefault="00C35C05" w:rsidP="00C92F01">
      <w:pPr>
        <w:pStyle w:val="Cuerpo"/>
        <w:rPr>
          <w:color w:val="808080" w:themeColor="background1" w:themeShade="80"/>
        </w:rPr>
      </w:pPr>
      <w:r w:rsidRPr="00504AAC">
        <w:rPr>
          <w:color w:val="808080" w:themeColor="background1" w:themeShade="80"/>
        </w:rPr>
        <w:t xml:space="preserve">onDestroy() </w:t>
      </w:r>
      <w:r w:rsidRPr="00504AAC">
        <w:rPr>
          <w:color w:val="808080" w:themeColor="background1" w:themeShade="80"/>
        </w:rPr>
        <w:sym w:font="Wingdings" w:char="F0E0"/>
      </w:r>
      <w:r w:rsidRPr="00504AAC">
        <w:rPr>
          <w:color w:val="808080" w:themeColor="background1" w:themeShade="80"/>
        </w:rPr>
        <w:t xml:space="preserve"> onCreate()</w:t>
      </w:r>
    </w:p>
    <w:p w:rsidR="00C92F01" w:rsidRPr="00504AAC" w:rsidRDefault="00591A09" w:rsidP="00C92F01">
      <w:pPr>
        <w:pStyle w:val="Cuerpo"/>
        <w:jc w:val="center"/>
      </w:pPr>
      <w:r w:rsidRPr="00591A09">
        <w:rPr>
          <w:noProof/>
        </w:rPr>
        <w:pict>
          <v:shape id="_x0000_s1028" type="#_x0000_t202" style="position:absolute;left:0;text-align:left;margin-left:86.55pt;margin-top:290.8pt;width:301.45pt;height:.05pt;z-index:251669504" stroked="f">
            <v:textbox style="mso-fit-shape-to-text:t" inset="0,0,0,0">
              <w:txbxContent>
                <w:p w:rsidR="00A22FF2" w:rsidRPr="00CA14AA" w:rsidRDefault="00A22FF2" w:rsidP="00E4715B">
                  <w:pPr>
                    <w:pStyle w:val="Caption"/>
                    <w:rPr>
                      <w:noProof/>
                      <w:sz w:val="24"/>
                    </w:rPr>
                  </w:pPr>
                  <w:r>
                    <w:t xml:space="preserve">Figura </w:t>
                  </w:r>
                  <w:fldSimple w:instr=" SEQ Figure \* ARABIC ">
                    <w:r>
                      <w:rPr>
                        <w:noProof/>
                      </w:rPr>
                      <w:t>3</w:t>
                    </w:r>
                  </w:fldSimple>
                  <w:r>
                    <w:t>. Vistas</w:t>
                  </w:r>
                </w:p>
              </w:txbxContent>
            </v:textbox>
            <w10:wrap type="topAndBottom"/>
          </v:shape>
        </w:pict>
      </w:r>
      <w:r w:rsidR="00E4715B" w:rsidRPr="00504AAC">
        <w:rPr>
          <w:noProof/>
          <w:lang w:val="en-US"/>
        </w:rPr>
        <w:drawing>
          <wp:anchor distT="0" distB="0" distL="114300" distR="114300" simplePos="0" relativeHeight="251667456" behindDoc="0" locked="0" layoutInCell="1" allowOverlap="1">
            <wp:simplePos x="0" y="0"/>
            <wp:positionH relativeFrom="column">
              <wp:posOffset>1099185</wp:posOffset>
            </wp:positionH>
            <wp:positionV relativeFrom="paragraph">
              <wp:posOffset>1035685</wp:posOffset>
            </wp:positionV>
            <wp:extent cx="3828415" cy="2600325"/>
            <wp:effectExtent l="19050" t="0" r="635" b="0"/>
            <wp:wrapTopAndBottom/>
            <wp:docPr id="39" name="Picture 38" descr="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PNG"/>
                    <pic:cNvPicPr/>
                  </pic:nvPicPr>
                  <pic:blipFill>
                    <a:blip r:embed="rId11" cstate="print"/>
                    <a:srcRect l="1471" t="3534"/>
                    <a:stretch>
                      <a:fillRect/>
                    </a:stretch>
                  </pic:blipFill>
                  <pic:spPr>
                    <a:xfrm>
                      <a:off x="0" y="0"/>
                      <a:ext cx="3828415" cy="2600325"/>
                    </a:xfrm>
                    <a:prstGeom prst="rect">
                      <a:avLst/>
                    </a:prstGeom>
                  </pic:spPr>
                </pic:pic>
              </a:graphicData>
            </a:graphic>
          </wp:anchor>
        </w:drawing>
      </w:r>
    </w:p>
    <w:p w:rsidR="00C92F01" w:rsidRPr="00504AAC" w:rsidRDefault="00E4715B" w:rsidP="006F6A28">
      <w:pPr>
        <w:pStyle w:val="Heading30"/>
        <w:spacing w:line="360" w:lineRule="auto"/>
        <w:outlineLvl w:val="1"/>
      </w:pPr>
      <w:bookmarkStart w:id="9" w:name="_Toc322733879"/>
      <w:r w:rsidRPr="00504AAC">
        <w:t>V</w:t>
      </w:r>
      <w:r w:rsidR="00C92F01" w:rsidRPr="00504AAC">
        <w:t>ista</w:t>
      </w:r>
      <w:bookmarkEnd w:id="9"/>
    </w:p>
    <w:p w:rsidR="00FF5D06" w:rsidRPr="00504AAC" w:rsidRDefault="00FF5D06" w:rsidP="00C92F01">
      <w:pPr>
        <w:pStyle w:val="Cuerpo"/>
        <w:jc w:val="center"/>
      </w:pPr>
    </w:p>
    <w:p w:rsidR="00FF5D06" w:rsidRPr="00504AAC" w:rsidRDefault="00C32C06" w:rsidP="00C92F01">
      <w:pPr>
        <w:pStyle w:val="Cuerpo"/>
      </w:pPr>
      <w:r w:rsidRPr="00504AAC">
        <w:t>El concepto de vista está sobrecargado, de forma que se utiliza tanto para referirse a la interfaz de usuario, a los elementos dentro de la interfaz de usuario, o a un layout.</w:t>
      </w:r>
    </w:p>
    <w:p w:rsidR="00C32C06" w:rsidRPr="00504AAC" w:rsidRDefault="00C32C06" w:rsidP="00C92F01">
      <w:pPr>
        <w:pStyle w:val="Cuerpo"/>
      </w:pPr>
      <w:r w:rsidRPr="00504AAC">
        <w:t xml:space="preserve">Siguen el Patrón Compuesto (Composite Pattern). La raíz de un </w:t>
      </w:r>
      <w:r w:rsidR="00D56E16" w:rsidRPr="00504AAC">
        <w:t>GrupoVistas</w:t>
      </w:r>
      <w:r w:rsidRPr="00504AAC">
        <w:t xml:space="preserve"> puede contener a su vez más </w:t>
      </w:r>
      <w:r w:rsidR="00D56E16" w:rsidRPr="00504AAC">
        <w:t xml:space="preserve">GrupoVistas. </w:t>
      </w:r>
      <w:r w:rsidR="001864F8" w:rsidRPr="00504AAC">
        <w:t>En cierta forma el patrón se parece un poco al modelo vista controlador, donde la actividad es una especie de controlador.</w:t>
      </w:r>
    </w:p>
    <w:p w:rsidR="00504AAC" w:rsidRPr="00504AAC" w:rsidRDefault="00504AAC" w:rsidP="00C92F01">
      <w:pPr>
        <w:pStyle w:val="Cuerpo"/>
      </w:pPr>
    </w:p>
    <w:p w:rsidR="00504AAC" w:rsidRDefault="00504AAC">
      <w:pPr>
        <w:rPr>
          <w:rFonts w:asciiTheme="majorHAnsi" w:eastAsiaTheme="majorEastAsia" w:hAnsiTheme="majorHAnsi" w:cstheme="majorBidi"/>
          <w:b/>
          <w:bCs/>
          <w:smallCaps/>
          <w:color w:val="000000" w:themeColor="text1"/>
          <w:lang w:val="es-ES"/>
        </w:rPr>
      </w:pPr>
      <w:r w:rsidRPr="00465736">
        <w:rPr>
          <w:lang w:val="es-ES"/>
        </w:rPr>
        <w:br w:type="page"/>
      </w:r>
    </w:p>
    <w:p w:rsidR="006C50A2" w:rsidRPr="00504AAC" w:rsidRDefault="006C50A2" w:rsidP="006F6A28">
      <w:pPr>
        <w:pStyle w:val="Heading30"/>
        <w:outlineLvl w:val="1"/>
      </w:pPr>
      <w:bookmarkStart w:id="10" w:name="_Toc322733880"/>
      <w:r w:rsidRPr="00504AAC">
        <w:lastRenderedPageBreak/>
        <w:t>Estructura de un proyecto Android</w:t>
      </w:r>
      <w:bookmarkEnd w:id="10"/>
    </w:p>
    <w:p w:rsidR="006C50A2" w:rsidRPr="00504AAC" w:rsidRDefault="00504AAC" w:rsidP="006C50A2">
      <w:pPr>
        <w:pStyle w:val="Cuerpo"/>
      </w:pPr>
      <w:r w:rsidRPr="00504AAC">
        <w:t>En este apartado se explica la</w:t>
      </w:r>
      <w:r w:rsidR="006C50A2" w:rsidRPr="00504AAC">
        <w:t xml:space="preserve"> estructura </w:t>
      </w:r>
      <w:r w:rsidRPr="00504AAC">
        <w:t>de ficheros</w:t>
      </w:r>
      <w:r w:rsidR="006C50A2" w:rsidRPr="00504AAC">
        <w:t xml:space="preserve"> de un proyecto </w:t>
      </w:r>
      <w:r w:rsidRPr="00504AAC">
        <w:t xml:space="preserve">Android, sus </w:t>
      </w:r>
      <w:r>
        <w:t>drectorio</w:t>
      </w:r>
      <w:r w:rsidRPr="00504AAC">
        <w:t>s y ficheros más relevantes</w:t>
      </w:r>
      <w:r w:rsidR="006C50A2" w:rsidRPr="00504AAC">
        <w:t>.</w:t>
      </w:r>
    </w:p>
    <w:p w:rsidR="006C50A2" w:rsidRPr="00504AAC" w:rsidRDefault="00591A09" w:rsidP="00504AAC">
      <w:pPr>
        <w:pStyle w:val="Cuerpo"/>
        <w:ind w:firstLine="0"/>
      </w:pPr>
      <w:r w:rsidRPr="00591A09">
        <w:rPr>
          <w:noProof/>
        </w:rPr>
        <w:pict>
          <v:shape id="_x0000_s1029" type="#_x0000_t202" style="position:absolute;margin-left:149.2pt;margin-top:344.1pt;width:171.45pt;height:35.3pt;z-index:251672576" stroked="f">
            <v:textbox style="mso-next-textbox:#_x0000_s1029;mso-fit-shape-to-text:t" inset="0,0,0,0">
              <w:txbxContent>
                <w:p w:rsidR="00A22FF2" w:rsidRPr="00504AAC" w:rsidRDefault="00A22FF2" w:rsidP="00504AAC">
                  <w:pPr>
                    <w:pStyle w:val="Caption"/>
                    <w:rPr>
                      <w:noProof/>
                      <w:sz w:val="24"/>
                      <w:lang w:val="es-ES"/>
                    </w:rPr>
                  </w:pPr>
                  <w:r w:rsidRPr="00504AAC">
                    <w:rPr>
                      <w:lang w:val="es-ES"/>
                    </w:rPr>
                    <w:t xml:space="preserve">Figura </w:t>
                  </w:r>
                  <w:r w:rsidRPr="00504AAC">
                    <w:rPr>
                      <w:lang w:val="es-ES"/>
                    </w:rPr>
                    <w:fldChar w:fldCharType="begin"/>
                  </w:r>
                  <w:r w:rsidRPr="00504AAC">
                    <w:rPr>
                      <w:lang w:val="es-ES"/>
                    </w:rPr>
                    <w:instrText xml:space="preserve"> SEQ Figure \* ARABIC </w:instrText>
                  </w:r>
                  <w:r w:rsidRPr="00504AAC">
                    <w:rPr>
                      <w:lang w:val="es-ES"/>
                    </w:rPr>
                    <w:fldChar w:fldCharType="separate"/>
                  </w:r>
                  <w:r>
                    <w:rPr>
                      <w:noProof/>
                      <w:lang w:val="es-ES"/>
                    </w:rPr>
                    <w:t>4</w:t>
                  </w:r>
                  <w:r w:rsidRPr="00504AAC">
                    <w:rPr>
                      <w:lang w:val="es-ES"/>
                    </w:rPr>
                    <w:fldChar w:fldCharType="end"/>
                  </w:r>
                  <w:r w:rsidRPr="00504AAC">
                    <w:rPr>
                      <w:lang w:val="es-ES"/>
                    </w:rPr>
                    <w:t>. Estructura Proyecto Android</w:t>
                  </w:r>
                </w:p>
              </w:txbxContent>
            </v:textbox>
            <w10:wrap type="topAndBottom"/>
          </v:shape>
        </w:pict>
      </w:r>
      <w:r w:rsidR="00504AAC">
        <w:rPr>
          <w:noProof/>
          <w:lang w:val="en-US"/>
        </w:rPr>
        <w:drawing>
          <wp:anchor distT="0" distB="0" distL="114300" distR="114300" simplePos="0" relativeHeight="251670528" behindDoc="0" locked="0" layoutInCell="1" allowOverlap="1">
            <wp:simplePos x="0" y="0"/>
            <wp:positionH relativeFrom="column">
              <wp:posOffset>2025650</wp:posOffset>
            </wp:positionH>
            <wp:positionV relativeFrom="paragraph">
              <wp:posOffset>404495</wp:posOffset>
            </wp:positionV>
            <wp:extent cx="1900555" cy="3858895"/>
            <wp:effectExtent l="19050" t="0" r="4445" b="0"/>
            <wp:wrapTopAndBottom/>
            <wp:docPr id="40"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12" cstate="print"/>
                    <a:srcRect t="1540" r="51533" b="2961"/>
                    <a:stretch>
                      <a:fillRect/>
                    </a:stretch>
                  </pic:blipFill>
                  <pic:spPr>
                    <a:xfrm>
                      <a:off x="0" y="0"/>
                      <a:ext cx="1900555" cy="3858895"/>
                    </a:xfrm>
                    <a:prstGeom prst="rect">
                      <a:avLst/>
                    </a:prstGeom>
                  </pic:spPr>
                </pic:pic>
              </a:graphicData>
            </a:graphic>
          </wp:anchor>
        </w:drawing>
      </w:r>
    </w:p>
    <w:p w:rsidR="00504AAC" w:rsidRPr="00504AAC" w:rsidRDefault="00504AAC" w:rsidP="00504AAC">
      <w:pPr>
        <w:pStyle w:val="Codigo"/>
        <w:rPr>
          <w:lang w:val="es-ES"/>
        </w:rPr>
      </w:pPr>
      <w:r w:rsidRPr="00504AAC">
        <w:rPr>
          <w:lang w:val="es-ES"/>
        </w:rPr>
        <w:lastRenderedPageBreak/>
        <w:t xml:space="preserve">src/ </w:t>
      </w:r>
    </w:p>
    <w:p w:rsidR="00504AAC" w:rsidRDefault="00504AAC" w:rsidP="00504AAC">
      <w:pPr>
        <w:pStyle w:val="Cuerpo"/>
      </w:pPr>
      <w:r w:rsidRPr="00504AAC">
        <w:t>Contiene todo el código fuente de la aplicación, código de la interfaz gráfica, clases auxiliares, etc. Inicialmente, Eclipse creará por nosotros el código básico de la pantalla (Activity) principal de la aplicación, siempre bajo la estructura del paquete java definido.</w:t>
      </w:r>
    </w:p>
    <w:p w:rsidR="00295682" w:rsidRPr="00295682" w:rsidRDefault="00295682" w:rsidP="00295682">
      <w:pPr>
        <w:pStyle w:val="Codigo"/>
        <w:rPr>
          <w:lang w:val="es-ES"/>
        </w:rPr>
      </w:pPr>
      <w:r w:rsidRPr="00504AAC">
        <w:rPr>
          <w:lang w:val="es-ES"/>
        </w:rPr>
        <w:t>gen/</w:t>
      </w:r>
    </w:p>
    <w:p w:rsidR="00295682" w:rsidRPr="00504AAC" w:rsidRDefault="00295682" w:rsidP="0029568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295682" w:rsidRDefault="00295682" w:rsidP="00295682">
      <w:pPr>
        <w:pStyle w:val="Codigo"/>
        <w:rPr>
          <w:lang w:val="es-ES"/>
        </w:rPr>
      </w:pPr>
      <w:r w:rsidRPr="00504AAC">
        <w:rPr>
          <w:lang w:val="es-ES"/>
        </w:rPr>
        <w:t xml:space="preserve">assets/ </w:t>
      </w:r>
    </w:p>
    <w:p w:rsidR="00295682" w:rsidRPr="00504AAC" w:rsidRDefault="00295682" w:rsidP="00295682">
      <w:pPr>
        <w:pStyle w:val="Cuerpo"/>
      </w:pPr>
      <w:r w:rsidRPr="00504AAC">
        <w:t>Contiene todos los demás ficheros auxiliares necesarios para la aplicación (y que se incluirán en su propio paquete), como por ejemplo ficheros de configuración, de datos, etc.</w:t>
      </w:r>
    </w:p>
    <w:p w:rsidR="00295682" w:rsidRPr="00295682" w:rsidRDefault="00295682" w:rsidP="00295682">
      <w:pPr>
        <w:pStyle w:val="Cuerpo"/>
        <w:rPr>
          <w:i/>
        </w:rPr>
      </w:pPr>
      <w:r>
        <w:rPr>
          <w:i/>
        </w:rPr>
        <w:t xml:space="preserve">NOTA: </w:t>
      </w:r>
      <w:r w:rsidRPr="00295682">
        <w:rPr>
          <w:i/>
        </w:rPr>
        <w:t>La diferencia entre los recursos incluidos en la carpeta /res/raw/ y los incluidos en la carpeta /assets/es que para los primeros se generará un ID en la clase R y se deberá acceder a ellos con los diferentes métodos de acceso a recursos. Para los segundos sin embargo no se generarán ID y se podrá acceder a ellos por su ruta como a cualquier otro fichero del sistema. Usaremos uno u otro según las necesidades de nuestra aplicación.</w:t>
      </w:r>
    </w:p>
    <w:p w:rsidR="00504AAC" w:rsidRPr="00504AAC" w:rsidRDefault="00504AAC" w:rsidP="00504AAC">
      <w:pPr>
        <w:pStyle w:val="Codigo"/>
        <w:rPr>
          <w:lang w:val="es-ES"/>
        </w:rPr>
      </w:pPr>
      <w:r w:rsidRPr="00504AAC">
        <w:rPr>
          <w:lang w:val="es-ES"/>
        </w:rPr>
        <w:t>res/</w:t>
      </w:r>
    </w:p>
    <w:p w:rsidR="00504AAC" w:rsidRPr="00504AAC" w:rsidRDefault="00504AAC" w:rsidP="00504AAC">
      <w:pPr>
        <w:pStyle w:val="Cuerpo"/>
      </w:pPr>
      <w:r w:rsidRPr="00504AAC">
        <w:t xml:space="preserve"> Contiente todos los ficheros de recursos necesarios para el proyecto: imágenes, vídeos, cadenas de texto, etc. Los diferentes tipos de recursos de deberán distribuir entre las siguientes carpetas:</w:t>
      </w:r>
    </w:p>
    <w:p w:rsidR="00295682" w:rsidRDefault="00295682" w:rsidP="00295682">
      <w:pPr>
        <w:pStyle w:val="Codigo"/>
        <w:ind w:left="810"/>
        <w:rPr>
          <w:lang w:val="es-ES"/>
        </w:rPr>
      </w:pPr>
    </w:p>
    <w:p w:rsidR="00295682" w:rsidRDefault="00295682" w:rsidP="00295682">
      <w:pPr>
        <w:pStyle w:val="Codigo"/>
        <w:ind w:left="810"/>
        <w:rPr>
          <w:lang w:val="es-ES"/>
        </w:rPr>
      </w:pPr>
    </w:p>
    <w:p w:rsidR="00295682" w:rsidRDefault="00295682" w:rsidP="00295682">
      <w:pPr>
        <w:pStyle w:val="Codigo"/>
        <w:ind w:left="810"/>
        <w:rPr>
          <w:lang w:val="es-ES"/>
        </w:rPr>
      </w:pPr>
    </w:p>
    <w:p w:rsidR="00295682" w:rsidRDefault="00295682" w:rsidP="00295682">
      <w:pPr>
        <w:pStyle w:val="Codigo"/>
        <w:ind w:left="810"/>
        <w:rPr>
          <w:lang w:val="es-ES"/>
        </w:rPr>
      </w:pPr>
      <w:r>
        <w:rPr>
          <w:lang w:val="es-ES"/>
        </w:rPr>
        <w:lastRenderedPageBreak/>
        <w:t>res/drawable/</w:t>
      </w:r>
    </w:p>
    <w:p w:rsidR="00504AAC" w:rsidRPr="00504AAC" w:rsidRDefault="00504AAC" w:rsidP="00295682">
      <w:pPr>
        <w:pStyle w:val="Cuerpo"/>
        <w:ind w:left="810" w:firstLine="0"/>
      </w:pPr>
      <w:r w:rsidRPr="00504AAC">
        <w:t>Contienen las imágenes de la aplicación. Se puede dividir en /drawable-ldpi, /drawable-mdpi y /drawable-hdpi para utilizar diferentes recursos dependiendo de la resolución del dispositivo.</w:t>
      </w:r>
    </w:p>
    <w:p w:rsidR="00295682" w:rsidRDefault="00295682" w:rsidP="00295682">
      <w:pPr>
        <w:pStyle w:val="Codigo"/>
        <w:ind w:left="810"/>
        <w:rPr>
          <w:lang w:val="es-ES"/>
        </w:rPr>
      </w:pPr>
      <w:r>
        <w:rPr>
          <w:lang w:val="es-ES"/>
        </w:rPr>
        <w:t>res/layout/</w:t>
      </w:r>
    </w:p>
    <w:p w:rsidR="00504AAC" w:rsidRPr="00504AAC" w:rsidRDefault="00504AAC" w:rsidP="00295682">
      <w:pPr>
        <w:pStyle w:val="Cuerpo"/>
        <w:ind w:left="810" w:firstLine="0"/>
      </w:pPr>
      <w:r w:rsidRPr="00504AAC">
        <w:t>Contienen los ficheros de definición de las diferentes pantallas de la interfaz gráfica. Se puede dividir en /layout y /layout-land para definir distintos layouts dependiendo de la orientación del dispositivo.</w:t>
      </w:r>
    </w:p>
    <w:p w:rsidR="00295682" w:rsidRDefault="00295682" w:rsidP="00295682">
      <w:pPr>
        <w:pStyle w:val="Codigo"/>
        <w:ind w:left="810"/>
        <w:rPr>
          <w:lang w:val="es-ES"/>
        </w:rPr>
      </w:pPr>
      <w:r>
        <w:rPr>
          <w:lang w:val="es-ES"/>
        </w:rPr>
        <w:t>res/anim/</w:t>
      </w:r>
    </w:p>
    <w:p w:rsidR="00504AAC" w:rsidRPr="00504AAC" w:rsidRDefault="00504AAC" w:rsidP="00295682">
      <w:pPr>
        <w:pStyle w:val="Cuerpo"/>
        <w:ind w:left="810" w:firstLine="0"/>
      </w:pPr>
      <w:r w:rsidRPr="00504AAC">
        <w:t xml:space="preserve"> Contiene la definición de las animaciones utilizadas por la aplicación.</w:t>
      </w:r>
    </w:p>
    <w:p w:rsidR="00295682" w:rsidRDefault="00295682" w:rsidP="00295682">
      <w:pPr>
        <w:pStyle w:val="Codigo"/>
        <w:ind w:left="810"/>
        <w:rPr>
          <w:lang w:val="es-ES"/>
        </w:rPr>
      </w:pPr>
      <w:r>
        <w:rPr>
          <w:lang w:val="es-ES"/>
        </w:rPr>
        <w:t>res/menu/</w:t>
      </w:r>
    </w:p>
    <w:p w:rsidR="00504AAC" w:rsidRPr="00504AAC" w:rsidRDefault="00504AAC" w:rsidP="00295682">
      <w:pPr>
        <w:pStyle w:val="Cuerpo"/>
        <w:ind w:left="810" w:firstLine="0"/>
      </w:pPr>
      <w:r w:rsidRPr="00504AAC">
        <w:t>Contiene la definición de los menús de la aplicación.</w:t>
      </w:r>
    </w:p>
    <w:p w:rsidR="00295682" w:rsidRDefault="00295682" w:rsidP="00295682">
      <w:pPr>
        <w:pStyle w:val="Codigo"/>
        <w:ind w:left="810"/>
        <w:rPr>
          <w:lang w:val="es-ES"/>
        </w:rPr>
      </w:pPr>
      <w:r>
        <w:rPr>
          <w:lang w:val="es-ES"/>
        </w:rPr>
        <w:t>res/values/</w:t>
      </w:r>
    </w:p>
    <w:p w:rsidR="00504AAC" w:rsidRPr="00504AAC" w:rsidRDefault="00504AAC" w:rsidP="00295682">
      <w:pPr>
        <w:pStyle w:val="Cuerpo"/>
        <w:ind w:left="810" w:firstLine="0"/>
      </w:pPr>
      <w:r w:rsidRPr="00504AAC">
        <w:t xml:space="preserve"> Contiene otros recursos de la aplicación como por ejemplo cadenas de texto (strings.xml), estilos (styles.xml), colores (colors.xml), etc.</w:t>
      </w:r>
    </w:p>
    <w:p w:rsidR="00295682" w:rsidRDefault="00295682" w:rsidP="00295682">
      <w:pPr>
        <w:pStyle w:val="Codigo"/>
        <w:ind w:left="810"/>
        <w:rPr>
          <w:lang w:val="es-ES"/>
        </w:rPr>
      </w:pPr>
      <w:r>
        <w:rPr>
          <w:lang w:val="es-ES"/>
        </w:rPr>
        <w:t>res/xml/</w:t>
      </w:r>
    </w:p>
    <w:p w:rsidR="00504AAC" w:rsidRPr="00504AAC" w:rsidRDefault="00504AAC" w:rsidP="00295682">
      <w:pPr>
        <w:pStyle w:val="Cuerpo"/>
        <w:ind w:left="810" w:firstLine="0"/>
      </w:pPr>
      <w:r w:rsidRPr="00504AAC">
        <w:t xml:space="preserve"> Contiene los ficheros XML utilizados por la aplicación.</w:t>
      </w:r>
    </w:p>
    <w:p w:rsidR="00295682" w:rsidRDefault="00295682" w:rsidP="00295682">
      <w:pPr>
        <w:pStyle w:val="Codigo"/>
        <w:ind w:left="810"/>
        <w:rPr>
          <w:lang w:val="es-ES"/>
        </w:rPr>
      </w:pPr>
      <w:r>
        <w:rPr>
          <w:lang w:val="es-ES"/>
        </w:rPr>
        <w:t>res/raw/</w:t>
      </w:r>
    </w:p>
    <w:p w:rsidR="00504AAC" w:rsidRPr="00504AAC" w:rsidRDefault="00504AAC" w:rsidP="00295682">
      <w:pPr>
        <w:pStyle w:val="Cuerpo"/>
        <w:ind w:left="810" w:firstLine="0"/>
      </w:pPr>
      <w:r w:rsidRPr="00504AAC">
        <w:t>Contiene recursos adicionales, normalmente en formato distinto a XML, que no se incluyan en el resto de carpetas de recursos.</w:t>
      </w:r>
    </w:p>
    <w:p w:rsidR="00504AAC" w:rsidRPr="00504AAC" w:rsidRDefault="00504AAC" w:rsidP="00504AAC">
      <w:pPr>
        <w:pStyle w:val="NormalWeb"/>
        <w:spacing w:after="0" w:line="300" w:lineRule="atLeast"/>
        <w:rPr>
          <w:rFonts w:ascii="Segoe UI" w:hAnsi="Segoe UI" w:cs="Segoe UI"/>
          <w:color w:val="333333"/>
          <w:sz w:val="20"/>
          <w:szCs w:val="20"/>
          <w:lang w:val="es-ES"/>
        </w:rPr>
      </w:pPr>
    </w:p>
    <w:p w:rsidR="00295682" w:rsidRDefault="00295682" w:rsidP="00504AAC">
      <w:pPr>
        <w:pStyle w:val="NormalWeb"/>
        <w:spacing w:after="0" w:line="300" w:lineRule="atLeast"/>
        <w:rPr>
          <w:rFonts w:ascii="Segoe UI" w:hAnsi="Segoe UI" w:cs="Segoe UI"/>
          <w:color w:val="333333"/>
          <w:sz w:val="20"/>
          <w:szCs w:val="20"/>
          <w:lang w:val="es-ES"/>
        </w:rPr>
      </w:pPr>
    </w:p>
    <w:p w:rsidR="00504AAC" w:rsidRPr="00504AAC" w:rsidRDefault="00504AAC" w:rsidP="000A4FC9">
      <w:pPr>
        <w:pStyle w:val="Codigo"/>
        <w:rPr>
          <w:lang w:val="es-ES"/>
        </w:rPr>
      </w:pPr>
      <w:r w:rsidRPr="00504AAC">
        <w:rPr>
          <w:lang w:val="es-ES"/>
        </w:rPr>
        <w:lastRenderedPageBreak/>
        <w:t>AndroidManifest.xml</w:t>
      </w:r>
    </w:p>
    <w:p w:rsidR="00F23369" w:rsidRPr="00504AAC" w:rsidRDefault="00504AAC" w:rsidP="000A4FC9">
      <w:pPr>
        <w:rPr>
          <w:lang w:val="es-ES"/>
        </w:rPr>
      </w:pPr>
      <w:r w:rsidRPr="00504AAC">
        <w:rPr>
          <w:lang w:val="es-ES"/>
        </w:rPr>
        <w:t>Contiene la definición en XML de los aspectos principales de la aplicación, como por ejemplo su identificación (nombre, versión, icono, …), sus componentes (pantallas, mensajes, …), o los permisos necesarios para su ejecución.</w:t>
      </w:r>
    </w:p>
    <w:p w:rsidR="00F23369" w:rsidRPr="00465736" w:rsidRDefault="00F23369" w:rsidP="000A4FC9">
      <w:pPr>
        <w:rPr>
          <w:lang w:val="es-ES"/>
        </w:rPr>
      </w:pPr>
    </w:p>
    <w:p w:rsidR="00295682" w:rsidRDefault="00295682" w:rsidP="000A4FC9">
      <w:pPr>
        <w:pStyle w:val="Codigo"/>
        <w:rPr>
          <w:lang w:val="es-ES"/>
        </w:rPr>
      </w:pPr>
      <w:r w:rsidRPr="00504AAC">
        <w:rPr>
          <w:lang w:val="es-ES"/>
        </w:rPr>
        <w:t>R.java</w:t>
      </w:r>
    </w:p>
    <w:p w:rsidR="00295682" w:rsidRPr="00504AAC" w:rsidRDefault="00295682" w:rsidP="000A4FC9">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295682" w:rsidRPr="00504AAC" w:rsidRDefault="00295682" w:rsidP="00295682">
      <w:pPr>
        <w:pStyle w:val="Cuerpo"/>
        <w:ind w:firstLine="0"/>
      </w:pPr>
    </w:p>
    <w:p w:rsidR="006C50A2" w:rsidRPr="00504AAC" w:rsidRDefault="006C50A2" w:rsidP="006C50A2">
      <w:pPr>
        <w:pStyle w:val="Cuerpo"/>
        <w:jc w:val="center"/>
      </w:pPr>
    </w:p>
    <w:p w:rsidR="00F23369" w:rsidRPr="00504AAC" w:rsidRDefault="00F23369">
      <w:pPr>
        <w:rPr>
          <w:rFonts w:asciiTheme="majorHAnsi" w:eastAsiaTheme="majorEastAsia" w:hAnsiTheme="majorHAnsi" w:cstheme="majorBidi"/>
          <w:b/>
          <w:bCs/>
          <w:smallCaps/>
          <w:color w:val="000000" w:themeColor="text1"/>
          <w:sz w:val="28"/>
          <w:szCs w:val="26"/>
          <w:lang w:val="es-ES"/>
        </w:rPr>
      </w:pPr>
      <w:r w:rsidRPr="00504AAC">
        <w:rPr>
          <w:lang w:val="es-ES"/>
        </w:rPr>
        <w:br w:type="page"/>
      </w:r>
    </w:p>
    <w:p w:rsidR="00A079A2" w:rsidRPr="00504AAC" w:rsidRDefault="00A079A2" w:rsidP="006F6A28">
      <w:pPr>
        <w:pStyle w:val="Heading1"/>
        <w:rPr>
          <w:lang w:val="es-ES"/>
        </w:rPr>
      </w:pPr>
      <w:bookmarkStart w:id="11" w:name="_Toc322733881"/>
      <w:r w:rsidRPr="00504AAC">
        <w:rPr>
          <w:lang w:val="es-ES"/>
        </w:rPr>
        <w:lastRenderedPageBreak/>
        <w:t>Técnicas y herramientas</w:t>
      </w:r>
      <w:bookmarkEnd w:id="11"/>
    </w:p>
    <w:p w:rsidR="00FB27A0" w:rsidRPr="00504AAC" w:rsidRDefault="00FB27A0" w:rsidP="006F6A28">
      <w:pPr>
        <w:pStyle w:val="Heading30"/>
        <w:spacing w:line="360" w:lineRule="auto"/>
        <w:outlineLvl w:val="1"/>
        <w:rPr>
          <w:rFonts w:eastAsia="Arial"/>
        </w:rPr>
      </w:pPr>
      <w:bookmarkStart w:id="12" w:name="_Toc322733882"/>
      <w:r w:rsidRPr="00504AAC">
        <w:rPr>
          <w:rFonts w:eastAsia="Arial"/>
        </w:rPr>
        <w:t>Requisitos del sistema</w:t>
      </w:r>
      <w:r w:rsidR="002D2013" w:rsidRPr="00504AAC">
        <w:rPr>
          <w:rFonts w:eastAsia="Arial"/>
        </w:rPr>
        <w:t xml:space="preserve"> SDK Android</w:t>
      </w:r>
      <w:bookmarkEnd w:id="12"/>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Las secciones descritas a continuación describen el sistema y los requisitos del sistema para el desarrollo de aplicaciones Android utilizando el SDK de Android.</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Sistemas operativos soportados:</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Windows XP (32-bit), Vista (32- o 64-bit), o Windows 7 (32- o 64-bit)</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Mac OS X 10.5.8 o posterior (solo x86)</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Linux (probado en Ubuntu Linux, Lucid Lynx)</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o</w:t>
      </w:r>
      <w:r w:rsidRPr="00504AAC">
        <w:rPr>
          <w:rFonts w:eastAsia="Arial" w:cstheme="minorHAnsi"/>
          <w:color w:val="000000"/>
          <w:szCs w:val="24"/>
          <w:lang w:val="es-ES"/>
        </w:rPr>
        <w:tab/>
        <w:t>Se requiere librería GNU C (glibc) 2.7 o posterior.</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o</w:t>
      </w:r>
      <w:r w:rsidRPr="00504AAC">
        <w:rPr>
          <w:rFonts w:eastAsia="Arial" w:cstheme="minorHAnsi"/>
          <w:color w:val="000000"/>
          <w:szCs w:val="24"/>
          <w:lang w:val="es-ES"/>
        </w:rPr>
        <w:tab/>
        <w:t>En Linux Ubuntu se requiere tener instalada la versión 8.04 o posterior.</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o</w:t>
      </w:r>
      <w:r w:rsidRPr="00504AAC">
        <w:rPr>
          <w:rFonts w:eastAsia="Arial" w:cstheme="minorHAnsi"/>
          <w:color w:val="000000"/>
          <w:szCs w:val="24"/>
          <w:lang w:val="es-ES"/>
        </w:rPr>
        <w:tab/>
        <w:t>Las distribuciones de 64-bit deben ser capaces de ejecutar aplicaciones de 32-bit. Para obtener información sobre cómo soportar aplicaciones de 32-bit se puede visitar “Ubuntu Linux installation notes”.</w:t>
      </w:r>
    </w:p>
    <w:p w:rsidR="00FB27A0" w:rsidRPr="00504AAC" w:rsidRDefault="00FB27A0" w:rsidP="00C92F01">
      <w:pPr>
        <w:spacing w:line="360" w:lineRule="auto"/>
        <w:rPr>
          <w:rFonts w:eastAsia="Arial" w:cstheme="minorHAnsi"/>
          <w:color w:val="000000"/>
          <w:sz w:val="28"/>
          <w:szCs w:val="24"/>
          <w:u w:val="single"/>
          <w:lang w:val="es-ES"/>
        </w:rPr>
      </w:pPr>
      <w:r w:rsidRPr="00504AAC">
        <w:rPr>
          <w:rFonts w:eastAsia="Arial" w:cstheme="minorHAnsi"/>
          <w:color w:val="000000"/>
          <w:sz w:val="28"/>
          <w:szCs w:val="24"/>
          <w:u w:val="single"/>
          <w:lang w:val="es-ES"/>
        </w:rPr>
        <w:t>Entornos de Desarrollo Soportados:</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Eclipse IDE</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Eclipse 3.5 (Galileo) o posterior.</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Nota: Eclipse 3.4 (Ganymede) ya no se soporta en la última versión del ADT.</w:t>
      </w: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t>•</w:t>
      </w:r>
      <w:r w:rsidRPr="00504AAC">
        <w:rPr>
          <w:rFonts w:eastAsia="Arial" w:cstheme="minorHAnsi"/>
          <w:color w:val="000000"/>
          <w:szCs w:val="24"/>
          <w:lang w:val="es-ES"/>
        </w:rPr>
        <w:tab/>
        <w:t xml:space="preserve">Plugin JDT de Eclipse JDT (se incluye en la mayoría de paquetes de IDE Eclipse) </w:t>
      </w:r>
    </w:p>
    <w:p w:rsidR="00FB27A0" w:rsidRPr="00504AAC" w:rsidRDefault="00FB27A0" w:rsidP="00C92F01">
      <w:pPr>
        <w:spacing w:line="360" w:lineRule="auto"/>
        <w:rPr>
          <w:rFonts w:eastAsia="Arial" w:cstheme="minorHAnsi"/>
          <w:color w:val="000000"/>
          <w:szCs w:val="24"/>
          <w:lang w:val="es-ES"/>
        </w:rPr>
      </w:pPr>
    </w:p>
    <w:p w:rsidR="00FB27A0" w:rsidRPr="00504AAC" w:rsidRDefault="00FB27A0" w:rsidP="00C92F01">
      <w:pPr>
        <w:spacing w:line="360" w:lineRule="auto"/>
        <w:rPr>
          <w:rFonts w:eastAsia="Arial" w:cstheme="minorHAnsi"/>
          <w:color w:val="000000"/>
          <w:szCs w:val="24"/>
          <w:lang w:val="es-ES"/>
        </w:rPr>
      </w:pPr>
      <w:r w:rsidRPr="00504AAC">
        <w:rPr>
          <w:rFonts w:eastAsia="Arial" w:cstheme="minorHAnsi"/>
          <w:color w:val="000000"/>
          <w:szCs w:val="24"/>
          <w:lang w:val="es-ES"/>
        </w:rPr>
        <w:lastRenderedPageBreak/>
        <w:t>Para desarrollar aplicaciones de Android se encuentran en nuestra</w:t>
      </w:r>
      <w:r w:rsidR="00FE0230" w:rsidRPr="00504AAC">
        <w:rPr>
          <w:rFonts w:eastAsia="Arial" w:cstheme="minorHAnsi"/>
          <w:color w:val="000000"/>
          <w:szCs w:val="24"/>
          <w:lang w:val="es-ES"/>
        </w:rPr>
        <w:t>s</w:t>
      </w:r>
      <w:r w:rsidRPr="00504AAC">
        <w:rPr>
          <w:rFonts w:eastAsia="Arial" w:cstheme="minorHAnsi"/>
          <w:color w:val="000000"/>
          <w:szCs w:val="24"/>
          <w:lang w:val="es-ES"/>
        </w:rPr>
        <w:t xml:space="preserve"> manos numerosas opciones a la hora de desarrollar</w:t>
      </w:r>
    </w:p>
    <w:p w:rsidR="00FB27A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Tenemos a nuestra disposición un elevado número de paquetes de Eclipse para cada plataforma, para nuestro caso particular hemos adoptado:</w:t>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noProof/>
          <w:color w:val="000000"/>
          <w:szCs w:val="24"/>
        </w:rPr>
        <w:drawing>
          <wp:inline distT="0" distB="0" distL="0" distR="0">
            <wp:extent cx="4943475" cy="271638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943475" cy="2716380"/>
                    </a:xfrm>
                    <a:prstGeom prst="rect">
                      <a:avLst/>
                    </a:prstGeom>
                    <a:noFill/>
                    <a:ln w="9525">
                      <a:noFill/>
                      <a:miter lim="800000"/>
                      <a:headEnd/>
                      <a:tailEnd/>
                    </a:ln>
                  </pic:spPr>
                </pic:pic>
              </a:graphicData>
            </a:graphic>
          </wp:inline>
        </w:drawing>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Siendo preciso instalar además el JDK de Java versión jdk1.6.0_24.</w:t>
      </w:r>
    </w:p>
    <w:p w:rsidR="00CE2C07" w:rsidRPr="00504AAC" w:rsidRDefault="00CE2C07" w:rsidP="00C92F01">
      <w:pPr>
        <w:spacing w:line="360" w:lineRule="auto"/>
        <w:rPr>
          <w:rFonts w:eastAsia="Arial" w:cstheme="minorHAnsi"/>
          <w:color w:val="000000"/>
          <w:szCs w:val="24"/>
          <w:lang w:val="es-ES"/>
        </w:rPr>
      </w:pPr>
    </w:p>
    <w:p w:rsidR="00FB27A0" w:rsidRPr="00504AAC" w:rsidRDefault="00FE0230" w:rsidP="00C92F01">
      <w:pPr>
        <w:spacing w:line="360" w:lineRule="auto"/>
        <w:rPr>
          <w:rFonts w:eastAsia="Arial" w:cstheme="minorHAnsi"/>
          <w:b/>
          <w:color w:val="000000"/>
          <w:szCs w:val="24"/>
          <w:lang w:val="es-ES"/>
        </w:rPr>
      </w:pPr>
      <w:r w:rsidRPr="00504AAC">
        <w:rPr>
          <w:rFonts w:eastAsia="Arial" w:cstheme="minorHAnsi"/>
          <w:b/>
          <w:color w:val="000000"/>
          <w:szCs w:val="24"/>
          <w:lang w:val="es-ES"/>
        </w:rPr>
        <w:t>Requisitos a nivel Hardware:</w:t>
      </w:r>
    </w:p>
    <w:p w:rsidR="00FE0230" w:rsidRPr="00504AAC" w:rsidRDefault="00FE0230" w:rsidP="00C92F01">
      <w:pPr>
        <w:spacing w:line="360" w:lineRule="auto"/>
        <w:rPr>
          <w:rFonts w:eastAsia="Arial" w:cstheme="minorHAnsi"/>
          <w:color w:val="000000"/>
          <w:szCs w:val="24"/>
          <w:lang w:val="es-ES"/>
        </w:rPr>
      </w:pPr>
      <w:r w:rsidRPr="00504AAC">
        <w:rPr>
          <w:rFonts w:eastAsia="Arial" w:cstheme="minorHAnsi"/>
          <w:color w:val="000000"/>
          <w:szCs w:val="24"/>
          <w:lang w:val="es-ES"/>
        </w:rPr>
        <w:t>El SDK de Android requiere guardar datos para todos los component</w:t>
      </w:r>
      <w:r w:rsidR="00717974" w:rsidRPr="00504AAC">
        <w:rPr>
          <w:rFonts w:eastAsia="Arial" w:cstheme="minorHAnsi"/>
          <w:color w:val="000000"/>
          <w:szCs w:val="24"/>
          <w:lang w:val="es-ES"/>
        </w:rPr>
        <w:t>e</w:t>
      </w:r>
      <w:r w:rsidRPr="00504AAC">
        <w:rPr>
          <w:rFonts w:eastAsia="Arial" w:cstheme="minorHAnsi"/>
          <w:color w:val="000000"/>
          <w:szCs w:val="24"/>
          <w:lang w:val="es-ES"/>
        </w:rPr>
        <w:t>s que se decidan instalar, a continuación se provee una idea robusta</w:t>
      </w:r>
      <w:r w:rsidR="00717974" w:rsidRPr="00504AAC">
        <w:rPr>
          <w:rFonts w:eastAsia="Arial" w:cstheme="minorHAnsi"/>
          <w:color w:val="000000"/>
          <w:szCs w:val="24"/>
          <w:lang w:val="es-ES"/>
        </w:rPr>
        <w:t xml:space="preserve"> de los requisitos en cuanto a cuota de disco necesaria basada en nuestras opciones.</w:t>
      </w:r>
    </w:p>
    <w:p w:rsidR="00717974" w:rsidRPr="00504AAC" w:rsidRDefault="00717974" w:rsidP="00C92F01">
      <w:pPr>
        <w:spacing w:line="360" w:lineRule="auto"/>
        <w:rPr>
          <w:rFonts w:eastAsia="Arial" w:cstheme="minorHAnsi"/>
          <w:color w:val="000000"/>
          <w:szCs w:val="24"/>
          <w:lang w:val="es-ES"/>
        </w:rPr>
      </w:pPr>
    </w:p>
    <w:p w:rsidR="00152DF7" w:rsidRPr="00504AAC" w:rsidRDefault="00152DF7" w:rsidP="00C92F01">
      <w:pPr>
        <w:spacing w:line="360" w:lineRule="auto"/>
        <w:rPr>
          <w:rFonts w:eastAsia="Arial" w:cstheme="minorHAnsi"/>
          <w:color w:val="000000"/>
          <w:szCs w:val="24"/>
          <w:lang w:val="es-ES"/>
        </w:rPr>
      </w:pPr>
    </w:p>
    <w:tbl>
      <w:tblPr>
        <w:tblW w:w="0" w:type="auto"/>
        <w:tblInd w:w="240" w:type="dxa"/>
        <w:tblCellMar>
          <w:left w:w="0" w:type="dxa"/>
          <w:right w:w="0" w:type="dxa"/>
        </w:tblCellMar>
        <w:tblLook w:val="04A0"/>
      </w:tblPr>
      <w:tblGrid>
        <w:gridCol w:w="2834"/>
        <w:gridCol w:w="2567"/>
        <w:gridCol w:w="3333"/>
      </w:tblGrid>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lastRenderedPageBreak/>
              <w:t>Tipo de Componente</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t>Tamaño Aproximado</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b/>
                <w:szCs w:val="24"/>
                <w:lang w:val="es-ES"/>
              </w:rPr>
            </w:pPr>
            <w:r w:rsidRPr="00504AAC">
              <w:rPr>
                <w:rFonts w:ascii="Times New Roman" w:eastAsia="Times New Roman" w:hAnsi="Times New Roman" w:cs="Times New Roman"/>
                <w:b/>
                <w:szCs w:val="24"/>
                <w:lang w:val="es-ES"/>
              </w:rPr>
              <w:t>Comentarios</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SDK Tools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35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Requerido</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SDK Platform-tools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6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Requerido</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Android platform (each)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150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Al menos una</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SDK Add-on (each)</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r w:rsidR="00717974" w:rsidRPr="00A10DAD"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USB Driver for Windows</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 y solo para Windows</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Samples (per platform)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10M</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hideMark/>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r w:rsidR="00717974" w:rsidRPr="00504AAC" w:rsidTr="00A56335">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Offline documentation</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250 MB</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tcPr>
          <w:p w:rsidR="00717974" w:rsidRPr="00504AAC" w:rsidRDefault="00717974" w:rsidP="00C92F01">
            <w:pPr>
              <w:spacing w:after="0" w:line="360" w:lineRule="auto"/>
              <w:rPr>
                <w:rFonts w:ascii="Times New Roman" w:eastAsia="Times New Roman" w:hAnsi="Times New Roman" w:cs="Times New Roman"/>
                <w:szCs w:val="24"/>
                <w:lang w:val="es-ES"/>
              </w:rPr>
            </w:pPr>
            <w:r w:rsidRPr="00504AAC">
              <w:rPr>
                <w:rFonts w:ascii="Times New Roman" w:eastAsia="Times New Roman" w:hAnsi="Times New Roman" w:cs="Times New Roman"/>
                <w:szCs w:val="24"/>
                <w:lang w:val="es-ES"/>
              </w:rPr>
              <w:t>Opcional</w:t>
            </w:r>
          </w:p>
        </w:tc>
      </w:tr>
    </w:tbl>
    <w:p w:rsidR="00B67C33" w:rsidRPr="00504AAC" w:rsidRDefault="0005146F" w:rsidP="006F6A28">
      <w:pPr>
        <w:pStyle w:val="Heading30"/>
        <w:spacing w:line="360" w:lineRule="auto"/>
        <w:outlineLvl w:val="1"/>
        <w:rPr>
          <w:noProof/>
        </w:rPr>
      </w:pPr>
      <w:bookmarkStart w:id="13" w:name="_Toc322733883"/>
      <w:r w:rsidRPr="00504AAC">
        <w:rPr>
          <w:noProof/>
        </w:rPr>
        <w:t>ADT de Android</w:t>
      </w:r>
      <w:bookmarkEnd w:id="13"/>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4"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5"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lastRenderedPageBreak/>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CE2C07" w:rsidRPr="00504AAC" w:rsidRDefault="00CE2C07" w:rsidP="00C92F01">
      <w:pPr>
        <w:pStyle w:val="Cuerpo"/>
      </w:pPr>
      <w:r w:rsidRPr="00504AAC">
        <w:rPr>
          <w:noProof/>
          <w:lang w:val="en-US"/>
        </w:rPr>
        <w:lastRenderedPageBreak/>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7" cstate="print"/>
                    <a:stretch>
                      <a:fillRect/>
                    </a:stretch>
                  </pic:blipFill>
                  <pic:spPr>
                    <a:xfrm>
                      <a:off x="0" y="0"/>
                      <a:ext cx="5669646" cy="4535717"/>
                    </a:xfrm>
                    <a:prstGeom prst="rect">
                      <a:avLst/>
                    </a:prstGeom>
                  </pic:spPr>
                </pic:pic>
              </a:graphicData>
            </a:graphic>
          </wp:inline>
        </w:drawing>
      </w:r>
    </w:p>
    <w:p w:rsidR="00CE2C07" w:rsidRPr="00504AAC" w:rsidRDefault="00CE2C07" w:rsidP="00C92F01">
      <w:pPr>
        <w:pStyle w:val="Cuerpo"/>
        <w:jc w:val="center"/>
        <w:rPr>
          <w:i/>
        </w:rPr>
      </w:pPr>
      <w:r w:rsidRPr="00504AAC">
        <w:rPr>
          <w:i/>
        </w:rPr>
        <w:t>Esquema de tamaños relativos estandarizados.</w:t>
      </w:r>
    </w:p>
    <w:p w:rsidR="00CE2C07" w:rsidRPr="00504AAC" w:rsidRDefault="00CE2C07" w:rsidP="00C92F01">
      <w:pPr>
        <w:pStyle w:val="Cuerpo"/>
      </w:pPr>
    </w:p>
    <w:p w:rsidR="00CE2C07" w:rsidRPr="00504AAC" w:rsidRDefault="00CE2C07" w:rsidP="00C92F01">
      <w:pPr>
        <w:pStyle w:val="Cuerpo"/>
      </w:pPr>
      <w:r w:rsidRPr="00504AAC">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lastRenderedPageBreak/>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8"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19"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0"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14" w:name="_Toc322733884"/>
      <w:r w:rsidRPr="00504AAC">
        <w:t>Base de datos integrada</w:t>
      </w:r>
      <w:r w:rsidR="00687105" w:rsidRPr="00504AAC">
        <w:t xml:space="preserve"> SQLite</w:t>
      </w:r>
      <w:bookmarkEnd w:id="14"/>
    </w:p>
    <w:p w:rsidR="00D32B29" w:rsidRPr="00504AAC" w:rsidRDefault="00687105" w:rsidP="00C92F01">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SQLite. Todas las operaciones relacionadas con la base de datos se recomienda sean llevadas a cabo desde una clase DBHelper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lastRenderedPageBreak/>
        <w:t>Data/data/&lt;nombre del paquete&gt;/databases</w:t>
      </w:r>
    </w:p>
    <w:p w:rsidR="00687105" w:rsidRPr="00504AAC" w:rsidRDefault="00687105" w:rsidP="00C92F01">
      <w:pPr>
        <w:pStyle w:val="Cuerpo"/>
      </w:pPr>
      <w:r w:rsidRPr="00504AAC">
        <w:t>Y podemos monitorizarlo a través del File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r w:rsidRPr="00504AAC">
        <w:rPr>
          <w:b/>
        </w:rPr>
        <w:t>plugin para Firefox</w:t>
      </w:r>
      <w:r w:rsidRPr="00504AAC">
        <w:t xml:space="preserve"> llamado </w:t>
      </w:r>
      <w:r w:rsidRPr="00504AAC">
        <w:rPr>
          <w:b/>
        </w:rPr>
        <w:t>SQLite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lastRenderedPageBreak/>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Una vez tenemos terminado el esquema es posible arrastrarlo dentro del contexto de nuestro espacio de trabajo en la carpeta Assets, de tal forma que al instalar el .apk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3" cstate="print"/>
                    <a:stretch>
                      <a:fillRect/>
                    </a:stretch>
                  </pic:blipFill>
                  <pic:spPr>
                    <a:xfrm>
                      <a:off x="0" y="0"/>
                      <a:ext cx="4282170" cy="3552506"/>
                    </a:xfrm>
                    <a:prstGeom prst="rect">
                      <a:avLst/>
                    </a:prstGeom>
                    <a:ln>
                      <a:solidFill>
                        <a:srgbClr val="0070C0"/>
                      </a:solidFill>
                    </a:ln>
                  </pic:spPr>
                </pic:pic>
              </a:graphicData>
            </a:graphic>
          </wp:inline>
        </w:drawing>
      </w:r>
    </w:p>
    <w:p w:rsidR="005E4F66" w:rsidRPr="00504AAC" w:rsidRDefault="003C0828" w:rsidP="005324B5">
      <w:pPr>
        <w:pStyle w:val="Subtitle"/>
      </w:pPr>
      <w:r>
        <w:t>S</w:t>
      </w:r>
      <w:r w:rsidR="005E4F66" w:rsidRPr="00504AAC">
        <w:t xml:space="preserve">horcuts </w:t>
      </w:r>
      <w:r>
        <w:t>Eclipse</w:t>
      </w:r>
    </w:p>
    <w:p w:rsidR="005E4F66" w:rsidRPr="00504AAC" w:rsidRDefault="005E4F66" w:rsidP="00C92F01">
      <w:pPr>
        <w:pStyle w:val="Cuerpo"/>
      </w:pPr>
      <w:r w:rsidRPr="00504AAC">
        <w:t>Ctrl + espacio: Autocompletar</w:t>
      </w:r>
    </w:p>
    <w:p w:rsidR="005E4F66" w:rsidRPr="00504AAC" w:rsidRDefault="005E4F66" w:rsidP="00C92F01">
      <w:pPr>
        <w:pStyle w:val="Cuerpo"/>
      </w:pPr>
      <w:r w:rsidRPr="00504AAC">
        <w:t>Ctrol + Shift + F: Auto formatear</w:t>
      </w:r>
    </w:p>
    <w:p w:rsidR="001F6D50" w:rsidRPr="00504AAC" w:rsidRDefault="005E4F66" w:rsidP="00C92F01">
      <w:pPr>
        <w:pStyle w:val="Cuerpo"/>
      </w:pPr>
      <w:r w:rsidRPr="00504AAC">
        <w:t xml:space="preserve">Ctrl + Shift + O: Auto importar paquetes </w:t>
      </w:r>
    </w:p>
    <w:p w:rsidR="005E4F66" w:rsidRPr="00504AAC" w:rsidRDefault="005E4F66" w:rsidP="00C92F01">
      <w:pPr>
        <w:pStyle w:val="Cuerpo"/>
      </w:pPr>
      <w:r w:rsidRPr="00504AAC">
        <w:t>Alt + Shift + R: Renombrar y actualizar referencias</w:t>
      </w:r>
    </w:p>
    <w:p w:rsidR="005E4F66" w:rsidRPr="00504AAC" w:rsidRDefault="005E4F66" w:rsidP="00C92F01">
      <w:pPr>
        <w:pStyle w:val="Cuerpo"/>
      </w:pPr>
      <w:r w:rsidRPr="00504AAC">
        <w:t>Ctrl + F12: Rotar la pantalla del emulador</w:t>
      </w:r>
    </w:p>
    <w:p w:rsidR="005E4F66" w:rsidRPr="00504AAC" w:rsidRDefault="005E4F66" w:rsidP="00C92F01">
      <w:pPr>
        <w:pStyle w:val="Cuerpo"/>
      </w:pPr>
      <w:r w:rsidRPr="00504AAC">
        <w:t>Ctrl + O: Buscar métodos dentro de la clase.</w:t>
      </w:r>
    </w:p>
    <w:p w:rsidR="00A079A2" w:rsidRPr="00504AAC" w:rsidRDefault="00A079A2" w:rsidP="006F6A28">
      <w:pPr>
        <w:pStyle w:val="Heading1"/>
        <w:rPr>
          <w:lang w:val="es-ES"/>
        </w:rPr>
      </w:pPr>
      <w:bookmarkStart w:id="15" w:name="_Toc322733885"/>
      <w:r w:rsidRPr="00504AAC">
        <w:rPr>
          <w:lang w:val="es-ES"/>
        </w:rPr>
        <w:lastRenderedPageBreak/>
        <w:t>Aspectos relevantes del desarrollo del proyecto</w:t>
      </w:r>
      <w:bookmarkEnd w:id="15"/>
    </w:p>
    <w:p w:rsidR="0055224C" w:rsidRPr="00504AAC" w:rsidRDefault="0055224C" w:rsidP="00C92F01">
      <w:pPr>
        <w:spacing w:line="360" w:lineRule="auto"/>
        <w:rPr>
          <w:rFonts w:eastAsia="Arial" w:cstheme="minorHAnsi"/>
          <w:color w:val="000000"/>
          <w:szCs w:val="24"/>
          <w:lang w:val="es-ES"/>
        </w:rPr>
      </w:pPr>
    </w:p>
    <w:p w:rsidR="00481418" w:rsidRPr="00481418" w:rsidRDefault="00481418" w:rsidP="00481418">
      <w:pPr>
        <w:pStyle w:val="Heading30"/>
        <w:spacing w:line="360" w:lineRule="auto"/>
        <w:outlineLvl w:val="1"/>
        <w:rPr>
          <w:rFonts w:eastAsia="Arial"/>
        </w:rPr>
      </w:pPr>
      <w:r>
        <w:rPr>
          <w:rFonts w:eastAsia="Arial"/>
          <w:noProof/>
          <w:lang w:val="en-US"/>
        </w:rPr>
        <w:drawing>
          <wp:anchor distT="0" distB="0" distL="114300" distR="114300" simplePos="0" relativeHeight="251679744" behindDoc="0" locked="0" layoutInCell="1" allowOverlap="1">
            <wp:simplePos x="0" y="0"/>
            <wp:positionH relativeFrom="column">
              <wp:posOffset>19050</wp:posOffset>
            </wp:positionH>
            <wp:positionV relativeFrom="paragraph">
              <wp:posOffset>438785</wp:posOffset>
            </wp:positionV>
            <wp:extent cx="2538730" cy="2390775"/>
            <wp:effectExtent l="19050" t="0" r="0" b="0"/>
            <wp:wrapSquare wrapText="bothSides"/>
            <wp:docPr id="6" name="Picture 5" descr="20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2010.jpg"/>
                    <pic:cNvPicPr/>
                  </pic:nvPicPr>
                  <pic:blipFill>
                    <a:blip r:embed="rId24" cstate="print"/>
                    <a:stretch>
                      <a:fillRect/>
                    </a:stretch>
                  </pic:blipFill>
                  <pic:spPr>
                    <a:xfrm>
                      <a:off x="0" y="0"/>
                      <a:ext cx="2538730" cy="2390775"/>
                    </a:xfrm>
                    <a:prstGeom prst="rect">
                      <a:avLst/>
                    </a:prstGeom>
                  </pic:spPr>
                </pic:pic>
              </a:graphicData>
            </a:graphic>
          </wp:anchor>
        </w:drawing>
      </w:r>
      <w:bookmarkStart w:id="16" w:name="_Toc322733886"/>
      <w:r w:rsidR="003C0828">
        <w:rPr>
          <w:rFonts w:eastAsia="Arial"/>
        </w:rPr>
        <w:t>Tendencias</w:t>
      </w:r>
      <w:bookmarkEnd w:id="16"/>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481418" w:rsidRDefault="00481418" w:rsidP="00EC325E">
      <w:pPr>
        <w:spacing w:line="360" w:lineRule="auto"/>
        <w:rPr>
          <w:rFonts w:eastAsia="Arial" w:cstheme="minorHAnsi"/>
          <w:color w:val="000000"/>
          <w:sz w:val="22"/>
          <w:szCs w:val="20"/>
          <w:lang w:val="es-ES"/>
        </w:rPr>
      </w:pPr>
    </w:p>
    <w:p w:rsidR="0055224C" w:rsidRPr="00481418" w:rsidRDefault="00591A09" w:rsidP="00C92F01">
      <w:pPr>
        <w:spacing w:line="360" w:lineRule="auto"/>
        <w:rPr>
          <w:rFonts w:eastAsia="Arial" w:cstheme="minorHAnsi"/>
          <w:color w:val="000000"/>
          <w:sz w:val="22"/>
          <w:szCs w:val="20"/>
          <w:lang w:val="es-ES"/>
        </w:rPr>
      </w:pPr>
      <w:r w:rsidRPr="00591A09">
        <w:rPr>
          <w:noProof/>
        </w:rPr>
        <w:pict>
          <v:shape id="_x0000_s1032" type="#_x0000_t202" style="position:absolute;margin-left:242pt;margin-top:253.85pt;width:198pt;height:.05pt;z-index:251678720" stroked="f">
            <v:textbox style="mso-next-textbox:#_x0000_s1032;mso-fit-shape-to-text:t" inset="0,0,0,0">
              <w:txbxContent>
                <w:p w:rsidR="00A22FF2" w:rsidRPr="00EC325E" w:rsidRDefault="00A22FF2" w:rsidP="00EC325E">
                  <w:pPr>
                    <w:pStyle w:val="Caption"/>
                    <w:rPr>
                      <w:lang w:val="es-ES"/>
                    </w:rPr>
                  </w:pPr>
                  <w:r w:rsidRPr="00EC325E">
                    <w:rPr>
                      <w:lang w:val="es-ES"/>
                    </w:rPr>
                    <w:t xml:space="preserve">Figure </w:t>
                  </w:r>
                  <w:r w:rsidRPr="00EC325E">
                    <w:rPr>
                      <w:lang w:val="es-ES"/>
                    </w:rPr>
                    <w:fldChar w:fldCharType="begin"/>
                  </w:r>
                  <w:r w:rsidRPr="00EC325E">
                    <w:rPr>
                      <w:lang w:val="es-ES"/>
                    </w:rPr>
                    <w:instrText xml:space="preserve"> SEQ Figure \* ARABIC </w:instrText>
                  </w:r>
                  <w:r w:rsidRPr="00EC325E">
                    <w:rPr>
                      <w:lang w:val="es-ES"/>
                    </w:rPr>
                    <w:fldChar w:fldCharType="separate"/>
                  </w:r>
                  <w:r>
                    <w:rPr>
                      <w:noProof/>
                      <w:lang w:val="es-ES"/>
                    </w:rPr>
                    <w:t>5</w:t>
                  </w:r>
                  <w:r w:rsidRPr="00EC325E">
                    <w:rPr>
                      <w:lang w:val="es-ES"/>
                    </w:rPr>
                    <w:fldChar w:fldCharType="end"/>
                  </w:r>
                  <w:r w:rsidRPr="00EC325E">
                    <w:rPr>
                      <w:lang w:val="es-ES"/>
                    </w:rPr>
                    <w:t>. Ventas Q2 2011</w:t>
                  </w:r>
                </w:p>
              </w:txbxContent>
            </v:textbox>
            <w10:wrap type="topAndBottom"/>
          </v:shape>
        </w:pict>
      </w:r>
      <w:r w:rsidR="00EC325E">
        <w:rPr>
          <w:noProof/>
        </w:rPr>
        <w:drawing>
          <wp:anchor distT="0" distB="0" distL="114300" distR="114300" simplePos="0" relativeHeight="251676672" behindDoc="0" locked="0" layoutInCell="1" allowOverlap="0">
            <wp:simplePos x="0" y="0"/>
            <wp:positionH relativeFrom="column">
              <wp:posOffset>3073400</wp:posOffset>
            </wp:positionH>
            <wp:positionV relativeFrom="paragraph">
              <wp:posOffset>518795</wp:posOffset>
            </wp:positionV>
            <wp:extent cx="2514600" cy="2647950"/>
            <wp:effectExtent l="19050" t="0" r="0" b="0"/>
            <wp:wrapTopAndBottom/>
            <wp:docPr id="5" name="Picture 4" descr="240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Smartphone_share_current.png"/>
                    <pic:cNvPicPr/>
                  </pic:nvPicPr>
                  <pic:blipFill>
                    <a:blip r:embed="rId25" cstate="print"/>
                    <a:stretch>
                      <a:fillRect/>
                    </a:stretch>
                  </pic:blipFill>
                  <pic:spPr>
                    <a:xfrm>
                      <a:off x="0" y="0"/>
                      <a:ext cx="2514600" cy="2647950"/>
                    </a:xfrm>
                    <a:prstGeom prst="rect">
                      <a:avLst/>
                    </a:prstGeom>
                  </pic:spPr>
                </pic:pic>
              </a:graphicData>
            </a:graphic>
          </wp:anchor>
        </w:drawing>
      </w:r>
      <w:r w:rsidRPr="00591A09">
        <w:rPr>
          <w:noProof/>
        </w:rPr>
        <w:pict>
          <v:shape id="_x0000_s1030" type="#_x0000_t202" style="position:absolute;margin-left:.75pt;margin-top:256.1pt;width:197.25pt;height:.05pt;z-index:251675648;mso-position-horizontal-relative:text;mso-position-vertical-relative:text" stroked="f">
            <v:textbox style="mso-next-textbox:#_x0000_s1030;mso-fit-shape-to-text:t" inset="0,0,0,0">
              <w:txbxContent>
                <w:p w:rsidR="00A22FF2" w:rsidRPr="00EC325E" w:rsidRDefault="00A22FF2" w:rsidP="00EC325E">
                  <w:pPr>
                    <w:pStyle w:val="Caption"/>
                    <w:rPr>
                      <w:rFonts w:eastAsia="Arial" w:cstheme="minorHAnsi"/>
                      <w:noProof/>
                      <w:color w:val="000000"/>
                      <w:szCs w:val="20"/>
                      <w:lang w:val="es-ES"/>
                    </w:rPr>
                  </w:pPr>
                  <w:r w:rsidRPr="00EC325E">
                    <w:rPr>
                      <w:lang w:val="es-ES"/>
                    </w:rPr>
                    <w:t xml:space="preserve">Figura </w:t>
                  </w:r>
                  <w:r w:rsidRPr="00EC325E">
                    <w:rPr>
                      <w:lang w:val="es-ES"/>
                    </w:rPr>
                    <w:fldChar w:fldCharType="begin"/>
                  </w:r>
                  <w:r w:rsidRPr="00EC325E">
                    <w:rPr>
                      <w:lang w:val="es-ES"/>
                    </w:rPr>
                    <w:instrText xml:space="preserve"> SEQ Figure \* ARABIC </w:instrText>
                  </w:r>
                  <w:r w:rsidRPr="00EC325E">
                    <w:rPr>
                      <w:lang w:val="es-ES"/>
                    </w:rPr>
                    <w:fldChar w:fldCharType="separate"/>
                  </w:r>
                  <w:r>
                    <w:rPr>
                      <w:noProof/>
                      <w:lang w:val="es-ES"/>
                    </w:rPr>
                    <w:t>6</w:t>
                  </w:r>
                  <w:r w:rsidRPr="00EC325E">
                    <w:rPr>
                      <w:lang w:val="es-ES"/>
                    </w:rPr>
                    <w:fldChar w:fldCharType="end"/>
                  </w:r>
                  <w:r w:rsidRPr="00EC325E">
                    <w:rPr>
                      <w:lang w:val="es-ES"/>
                    </w:rPr>
                    <w:t>. Ventas Q3 2010</w:t>
                  </w:r>
                </w:p>
              </w:txbxContent>
            </v:textbox>
            <w10:wrap type="square"/>
          </v:shape>
        </w:pict>
      </w:r>
      <w:r w:rsidR="00EC325E">
        <w:rPr>
          <w:rFonts w:eastAsia="Arial" w:cstheme="minorHAnsi"/>
          <w:noProof/>
          <w:color w:val="000000"/>
          <w:sz w:val="22"/>
          <w:szCs w:val="20"/>
        </w:rPr>
        <w:drawing>
          <wp:anchor distT="0" distB="0" distL="114300" distR="114300" simplePos="0" relativeHeight="251673600" behindDoc="0" locked="0" layoutInCell="1" allowOverlap="0">
            <wp:simplePos x="0" y="0"/>
            <wp:positionH relativeFrom="column">
              <wp:posOffset>9525</wp:posOffset>
            </wp:positionH>
            <wp:positionV relativeFrom="paragraph">
              <wp:posOffset>547370</wp:posOffset>
            </wp:positionV>
            <wp:extent cx="2714625" cy="2647950"/>
            <wp:effectExtent l="19050" t="0" r="9525" b="0"/>
            <wp:wrapTopAndBottom/>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714625" cy="2647950"/>
                    </a:xfrm>
                    <a:prstGeom prst="rect">
                      <a:avLst/>
                    </a:prstGeom>
                    <a:noFill/>
                    <a:ln w="9525">
                      <a:noFill/>
                      <a:miter lim="800000"/>
                      <a:headEnd/>
                      <a:tailEnd/>
                    </a:ln>
                  </pic:spPr>
                </pic:pic>
              </a:graphicData>
            </a:graphic>
          </wp:anchor>
        </w:drawing>
      </w:r>
      <w:r w:rsidR="00146C29">
        <w:rPr>
          <w:rFonts w:eastAsia="Arial" w:cstheme="minorHAnsi"/>
          <w:color w:val="000000"/>
          <w:sz w:val="22"/>
          <w:szCs w:val="20"/>
          <w:lang w:val="es-ES"/>
        </w:rPr>
        <w:t>V</w:t>
      </w:r>
      <w:r w:rsidR="0055224C" w:rsidRPr="00146C29">
        <w:rPr>
          <w:rFonts w:eastAsia="Arial" w:cstheme="minorHAnsi"/>
          <w:color w:val="000000"/>
          <w:sz w:val="22"/>
          <w:szCs w:val="20"/>
          <w:lang w:val="es-ES"/>
        </w:rPr>
        <w:t>enta</w:t>
      </w:r>
      <w:r w:rsidR="00146C29">
        <w:rPr>
          <w:rFonts w:eastAsia="Arial" w:cstheme="minorHAnsi"/>
          <w:color w:val="000000"/>
          <w:sz w:val="22"/>
          <w:szCs w:val="20"/>
          <w:lang w:val="es-ES"/>
        </w:rPr>
        <w:t>s a nivel mundial</w:t>
      </w:r>
      <w:r w:rsidR="0055224C" w:rsidRPr="00146C29">
        <w:rPr>
          <w:rFonts w:eastAsia="Arial" w:cstheme="minorHAnsi"/>
          <w:color w:val="000000"/>
          <w:sz w:val="22"/>
          <w:szCs w:val="20"/>
          <w:lang w:val="es-ES"/>
        </w:rPr>
        <w:t xml:space="preserve"> de Smartphones a usu</w:t>
      </w:r>
      <w:r w:rsidR="00146C29" w:rsidRPr="00146C29">
        <w:rPr>
          <w:rFonts w:eastAsia="Arial" w:cstheme="minorHAnsi"/>
          <w:color w:val="000000"/>
          <w:sz w:val="22"/>
          <w:szCs w:val="20"/>
          <w:lang w:val="es-ES"/>
        </w:rPr>
        <w:t>arios finales clasificad</w:t>
      </w:r>
      <w:r w:rsidR="00146C29">
        <w:rPr>
          <w:rFonts w:eastAsia="Arial" w:cstheme="minorHAnsi"/>
          <w:color w:val="000000"/>
          <w:sz w:val="22"/>
          <w:szCs w:val="20"/>
          <w:lang w:val="es-ES"/>
        </w:rPr>
        <w:t>a</w:t>
      </w:r>
      <w:r w:rsidR="00146C29" w:rsidRPr="00146C29">
        <w:rPr>
          <w:rFonts w:eastAsia="Arial" w:cstheme="minorHAnsi"/>
          <w:color w:val="000000"/>
          <w:sz w:val="22"/>
          <w:szCs w:val="20"/>
          <w:lang w:val="es-ES"/>
        </w:rPr>
        <w:t>s por sistema operativo.</w:t>
      </w:r>
    </w:p>
    <w:p w:rsidR="0055224C" w:rsidRPr="00504AAC" w:rsidRDefault="0055224C" w:rsidP="00C92F01">
      <w:pPr>
        <w:spacing w:line="360" w:lineRule="auto"/>
        <w:rPr>
          <w:rFonts w:eastAsia="Arial" w:cstheme="minorHAnsi"/>
          <w:color w:val="000000"/>
          <w:szCs w:val="24"/>
          <w:lang w:val="es-ES"/>
        </w:rPr>
      </w:pPr>
      <w:r w:rsidRPr="00504AAC">
        <w:rPr>
          <w:rFonts w:cstheme="minorHAnsi"/>
          <w:szCs w:val="24"/>
          <w:lang w:val="es-ES"/>
        </w:rPr>
        <w:lastRenderedPageBreak/>
        <w:br w:type="page"/>
      </w:r>
    </w:p>
    <w:p w:rsidR="0055224C" w:rsidRPr="00481418" w:rsidRDefault="003C0828" w:rsidP="00481418">
      <w:pPr>
        <w:pStyle w:val="Heading30"/>
        <w:spacing w:line="360" w:lineRule="auto"/>
        <w:outlineLvl w:val="1"/>
        <w:rPr>
          <w:rFonts w:eastAsia="Arial"/>
        </w:rPr>
      </w:pPr>
      <w:bookmarkStart w:id="17" w:name="_Toc322733887"/>
      <w:r>
        <w:rPr>
          <w:rFonts w:eastAsia="Arial"/>
        </w:rPr>
        <w:lastRenderedPageBreak/>
        <w:t>Sensores</w:t>
      </w:r>
      <w:bookmarkEnd w:id="17"/>
    </w:p>
    <w:p w:rsidR="0055224C" w:rsidRPr="00504AAC"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Lo más importante para cualquier proyecto de esta índole es la capacidad de recoger </w:t>
      </w:r>
      <w:r w:rsidR="00481418">
        <w:rPr>
          <w:rFonts w:eastAsia="Arial" w:cstheme="minorHAnsi"/>
          <w:color w:val="000000"/>
          <w:szCs w:val="24"/>
          <w:lang w:val="es-ES"/>
        </w:rPr>
        <w:t>data de los sensores</w:t>
      </w:r>
      <w:r w:rsidRPr="00504AAC">
        <w:rPr>
          <w:rFonts w:eastAsia="Arial" w:cstheme="minorHAnsi"/>
          <w:color w:val="000000"/>
          <w:szCs w:val="24"/>
          <w:lang w:val="es-ES"/>
        </w:rPr>
        <w:t xml:space="preserve"> </w:t>
      </w:r>
      <w:r w:rsidR="00481418">
        <w:rPr>
          <w:rFonts w:eastAsia="Arial" w:cstheme="minorHAnsi"/>
          <w:color w:val="000000"/>
          <w:szCs w:val="24"/>
          <w:lang w:val="es-ES"/>
        </w:rPr>
        <w:t>a fin de</w:t>
      </w:r>
      <w:r w:rsidRPr="00504AAC">
        <w:rPr>
          <w:rFonts w:eastAsia="Arial" w:cstheme="minorHAnsi"/>
          <w:color w:val="000000"/>
          <w:szCs w:val="24"/>
          <w:lang w:val="es-ES"/>
        </w:rPr>
        <w:t xml:space="preserve"> estudiarlos. </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Accelerómetro de 3 ejes (También lo llaman G-Sensor)</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luz ambiental</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proximidad</w:t>
      </w:r>
    </w:p>
    <w:p w:rsidR="0055224C" w:rsidRPr="00481418"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GPS, brújula digital</w:t>
      </w:r>
    </w:p>
    <w:p w:rsidR="0055224C" w:rsidRDefault="0055224C" w:rsidP="0048141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WiFi</w:t>
      </w:r>
    </w:p>
    <w:p w:rsidR="0055224C" w:rsidRPr="00481418" w:rsidRDefault="00481418" w:rsidP="00C92F01">
      <w:pPr>
        <w:pStyle w:val="ListParagraph"/>
        <w:numPr>
          <w:ilvl w:val="0"/>
          <w:numId w:val="10"/>
        </w:numPr>
        <w:spacing w:line="360" w:lineRule="auto"/>
        <w:rPr>
          <w:rFonts w:eastAsia="Arial" w:cstheme="minorHAnsi"/>
          <w:color w:val="000000"/>
          <w:szCs w:val="24"/>
          <w:lang w:val="es-ES"/>
        </w:rPr>
      </w:pPr>
      <w:r>
        <w:rPr>
          <w:rFonts w:eastAsia="Arial" w:cstheme="minorHAnsi"/>
          <w:color w:val="000000"/>
          <w:szCs w:val="24"/>
          <w:lang w:val="es-ES"/>
        </w:rPr>
        <w:t>Giroscopio</w:t>
      </w:r>
    </w:p>
    <w:p w:rsidR="00481418" w:rsidRDefault="00481418" w:rsidP="00C92F01">
      <w:pPr>
        <w:spacing w:line="360" w:lineRule="auto"/>
        <w:rPr>
          <w:rFonts w:eastAsia="Arial" w:cstheme="minorHAnsi"/>
          <w:color w:val="000000"/>
          <w:szCs w:val="24"/>
          <w:lang w:val="es-ES"/>
        </w:rPr>
      </w:pP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El acelerómetro de 3 ejes, mide es la acel</w:t>
      </w:r>
      <w:r w:rsidR="00481418">
        <w:rPr>
          <w:rFonts w:eastAsia="Arial" w:cstheme="minorHAnsi"/>
          <w:color w:val="000000"/>
          <w:szCs w:val="24"/>
          <w:lang w:val="es-ES"/>
        </w:rPr>
        <w:t>e</w:t>
      </w:r>
      <w:r w:rsidRPr="00504AAC">
        <w:rPr>
          <w:rFonts w:eastAsia="Arial" w:cstheme="minorHAnsi"/>
          <w:color w:val="000000"/>
          <w:szCs w:val="24"/>
          <w:lang w:val="es-ES"/>
        </w:rPr>
        <w:t>ración lineal cuando el dispositivo se encuentr</w:t>
      </w:r>
      <w:r w:rsidR="00481418">
        <w:rPr>
          <w:rFonts w:eastAsia="Arial" w:cstheme="minorHAnsi"/>
          <w:color w:val="000000"/>
          <w:szCs w:val="24"/>
          <w:lang w:val="es-ES"/>
        </w:rPr>
        <w:t>a</w:t>
      </w:r>
      <w:r w:rsidRPr="00504AAC">
        <w:rPr>
          <w:rFonts w:eastAsia="Arial" w:cstheme="minorHAnsi"/>
          <w:color w:val="000000"/>
          <w:szCs w:val="24"/>
          <w:lang w:val="es-ES"/>
        </w:rPr>
        <w:t xml:space="preserve"> derecho, si el ángulo de giro cambia </w:t>
      </w:r>
      <w:r w:rsidR="00481418">
        <w:rPr>
          <w:rFonts w:eastAsia="Arial" w:cstheme="minorHAnsi"/>
          <w:color w:val="000000"/>
          <w:szCs w:val="24"/>
          <w:lang w:val="es-ES"/>
        </w:rPr>
        <w:t>puede confundir</w:t>
      </w:r>
      <w:r w:rsidRPr="00504AAC">
        <w:rPr>
          <w:rFonts w:eastAsia="Arial" w:cstheme="minorHAnsi"/>
          <w:color w:val="000000"/>
          <w:szCs w:val="24"/>
          <w:lang w:val="es-ES"/>
        </w:rPr>
        <w:t xml:space="preserve"> la influencia de la gravedad con aceleración lineal.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El giroscopio mide el ángulo de giro, con lo cual las medidas son claras y rápidas. </w:t>
      </w:r>
    </w:p>
    <w:p w:rsidR="00481418" w:rsidRDefault="0055224C" w:rsidP="00C92F01">
      <w:pPr>
        <w:spacing w:line="360" w:lineRule="auto"/>
        <w:rPr>
          <w:rFonts w:eastAsia="Arial" w:cstheme="minorHAnsi"/>
          <w:color w:val="000000"/>
          <w:szCs w:val="24"/>
          <w:lang w:val="es-ES"/>
        </w:rPr>
      </w:pPr>
      <w:r w:rsidRPr="00504AAC">
        <w:rPr>
          <w:rFonts w:eastAsia="Arial" w:cstheme="minorHAnsi"/>
          <w:color w:val="000000"/>
          <w:szCs w:val="24"/>
          <w:lang w:val="es-ES"/>
        </w:rPr>
        <w:t xml:space="preserve">Si se combinan ambos </w:t>
      </w:r>
      <w:r w:rsidR="00481418">
        <w:rPr>
          <w:rFonts w:eastAsia="Arial" w:cstheme="minorHAnsi"/>
          <w:color w:val="000000"/>
          <w:szCs w:val="24"/>
          <w:lang w:val="es-ES"/>
        </w:rPr>
        <w:t>se obtiene</w:t>
      </w:r>
      <w:r w:rsidRPr="00504AAC">
        <w:rPr>
          <w:rFonts w:eastAsia="Arial" w:cstheme="minorHAnsi"/>
          <w:color w:val="000000"/>
          <w:szCs w:val="24"/>
          <w:lang w:val="es-ES"/>
        </w:rPr>
        <w:t xml:space="preserve"> un sistema inercial de medida de 6 ejes, ya que el acelerómetro utiliza la información medida por el giroscopio y luego puede medir sin interferencias la aceleración lineal en cualquier ángulo. </w:t>
      </w:r>
    </w:p>
    <w:p w:rsidR="00481418" w:rsidRDefault="00481418" w:rsidP="00C92F01">
      <w:pPr>
        <w:spacing w:line="360" w:lineRule="auto"/>
        <w:rPr>
          <w:rFonts w:eastAsia="Arial" w:cstheme="minorHAnsi"/>
          <w:color w:val="000000"/>
          <w:szCs w:val="24"/>
          <w:lang w:val="es-ES"/>
        </w:rPr>
      </w:pPr>
    </w:p>
    <w:p w:rsidR="0055224C" w:rsidRPr="00481418" w:rsidRDefault="0055224C" w:rsidP="00C92F01">
      <w:pPr>
        <w:spacing w:line="360" w:lineRule="auto"/>
        <w:rPr>
          <w:rFonts w:eastAsia="Arial" w:cstheme="minorHAnsi"/>
          <w:i/>
          <w:color w:val="000000"/>
          <w:szCs w:val="24"/>
          <w:lang w:val="es-ES"/>
        </w:rPr>
      </w:pPr>
      <w:r w:rsidRPr="00481418">
        <w:rPr>
          <w:rFonts w:eastAsia="Arial" w:cstheme="minorHAnsi"/>
          <w:i/>
          <w:color w:val="000000"/>
          <w:szCs w:val="24"/>
          <w:lang w:val="es-ES"/>
        </w:rPr>
        <w:t>Nota: estos sensores ya se están usando en mandos de consolas como Wii Sport para traducir movimientos complejos. Algunos móviles ya están empezando a incorporarlo</w:t>
      </w:r>
      <w:r w:rsidR="003C0828" w:rsidRPr="00481418">
        <w:rPr>
          <w:rFonts w:eastAsia="Arial" w:cstheme="minorHAnsi"/>
          <w:i/>
          <w:color w:val="000000"/>
          <w:szCs w:val="24"/>
          <w:lang w:val="es-ES"/>
        </w:rPr>
        <w:t xml:space="preserve"> </w:t>
      </w:r>
      <w:r w:rsidRPr="00481418">
        <w:rPr>
          <w:rFonts w:eastAsia="Arial" w:cstheme="minorHAnsi"/>
          <w:i/>
          <w:color w:val="000000"/>
          <w:szCs w:val="24"/>
          <w:lang w:val="es-ES"/>
        </w:rPr>
        <w:t xml:space="preserve"> (ej. HTC Evo 4G).</w:t>
      </w:r>
    </w:p>
    <w:p w:rsidR="00A65F34" w:rsidRPr="00504AAC" w:rsidRDefault="00A65F34" w:rsidP="00481418">
      <w:pPr>
        <w:pStyle w:val="Cuerpo"/>
        <w:ind w:firstLine="0"/>
      </w:pPr>
    </w:p>
    <w:p w:rsidR="00A079A2" w:rsidRPr="00504AAC" w:rsidRDefault="00A079A2" w:rsidP="006F6A28">
      <w:pPr>
        <w:pStyle w:val="Heading1"/>
        <w:rPr>
          <w:lang w:val="es-ES"/>
        </w:rPr>
      </w:pPr>
      <w:bookmarkStart w:id="18" w:name="_Toc322733888"/>
      <w:r w:rsidRPr="00504AAC">
        <w:rPr>
          <w:lang w:val="es-ES"/>
        </w:rPr>
        <w:lastRenderedPageBreak/>
        <w:t>Trabajos relacionados</w:t>
      </w:r>
      <w:bookmarkEnd w:id="18"/>
    </w:p>
    <w:p w:rsidR="003C0828" w:rsidRDefault="003C0828" w:rsidP="00C92F01">
      <w:pPr>
        <w:pStyle w:val="Cuerpo"/>
      </w:pPr>
    </w:p>
    <w:p w:rsidR="003C0828" w:rsidRDefault="003C0828" w:rsidP="00C92F01">
      <w:pPr>
        <w:pStyle w:val="Cuerpo"/>
      </w:pPr>
      <w:r>
        <w:t>MyTracks:</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maps, generar estadísticas a partir de ellas, así como mostrar por pantalla una serie de datos calculados a partir de la actividad y datos de sensores. </w:t>
      </w:r>
    </w:p>
    <w:p w:rsidR="00FB27A0" w:rsidRPr="00504AAC" w:rsidRDefault="00FB27A0" w:rsidP="00C92F01">
      <w:pPr>
        <w:pStyle w:val="Cuerpo"/>
      </w:pPr>
      <w:r w:rsidRPr="00504AAC">
        <w:t xml:space="preserve">Si bien </w:t>
      </w:r>
      <w:r w:rsidR="003C0828">
        <w:t>se trata de aplicaciones</w:t>
      </w:r>
      <w:r w:rsidRPr="00504AAC">
        <w:t xml:space="preserve"> muy completa</w:t>
      </w:r>
      <w:r w:rsidR="003C0828">
        <w:t>s</w:t>
      </w:r>
      <w:r w:rsidRPr="00504AAC">
        <w:t>, es posible ir agregando funcionalidades de forma iterativa al modelo ofrecido en este PFC como prototipo inicial.</w:t>
      </w:r>
    </w:p>
    <w:p w:rsidR="0055224C" w:rsidRPr="00504AAC" w:rsidRDefault="0055224C" w:rsidP="00C92F01">
      <w:pPr>
        <w:pStyle w:val="Cuerpo"/>
      </w:pPr>
    </w:p>
    <w:p w:rsidR="00A079A2" w:rsidRPr="00504AAC" w:rsidRDefault="00A079A2" w:rsidP="006F6A28">
      <w:pPr>
        <w:pStyle w:val="Heading1"/>
        <w:rPr>
          <w:lang w:val="es-ES"/>
        </w:rPr>
      </w:pPr>
      <w:bookmarkStart w:id="19" w:name="_Toc322733889"/>
      <w:r w:rsidRPr="00504AAC">
        <w:rPr>
          <w:lang w:val="es-ES"/>
        </w:rPr>
        <w:lastRenderedPageBreak/>
        <w:t>Conclusiones y líneas de trabajo futuras</w:t>
      </w:r>
      <w:bookmarkEnd w:id="19"/>
    </w:p>
    <w:p w:rsidR="00ED46EB" w:rsidRPr="00504AAC" w:rsidRDefault="00ED46EB" w:rsidP="00C92F01">
      <w:pPr>
        <w:pStyle w:val="NormalWeb"/>
        <w:spacing w:beforeAutospacing="0" w:after="0" w:afterAutospacing="0" w:line="360" w:lineRule="auto"/>
        <w:rPr>
          <w:lang w:val="es-ES"/>
        </w:rPr>
      </w:pPr>
    </w:p>
    <w:sectPr w:rsidR="00ED46EB" w:rsidRPr="00504AAC"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04F" w:rsidRDefault="0086304F" w:rsidP="00491B72">
      <w:pPr>
        <w:spacing w:after="0" w:line="240" w:lineRule="auto"/>
      </w:pPr>
      <w:r>
        <w:separator/>
      </w:r>
    </w:p>
  </w:endnote>
  <w:endnote w:type="continuationSeparator" w:id="0">
    <w:p w:rsidR="0086304F" w:rsidRDefault="0086304F"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FF2" w:rsidRDefault="00A22FF2" w:rsidP="00491B72">
    <w:pPr>
      <w:pStyle w:val="Footer"/>
      <w:ind w:right="170"/>
      <w:jc w:val="right"/>
      <w:rPr>
        <w:b/>
      </w:rPr>
    </w:pPr>
    <w:r w:rsidRPr="00591A09">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479836"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AC7897">
      <w:rPr>
        <w:rStyle w:val="PageNumber"/>
        <w:b/>
        <w:noProof/>
      </w:rPr>
      <w:t>10</w:t>
    </w:r>
    <w:r>
      <w:rPr>
        <w:rStyle w:val="PageNumber"/>
        <w:b/>
      </w:rPr>
      <w:fldChar w:fldCharType="end"/>
    </w:r>
  </w:p>
  <w:p w:rsidR="00A22FF2" w:rsidRPr="009748CB" w:rsidRDefault="00A22FF2">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FF2" w:rsidRPr="00491B72" w:rsidRDefault="00A22FF2"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04F" w:rsidRDefault="0086304F" w:rsidP="00491B72">
      <w:pPr>
        <w:spacing w:after="0" w:line="240" w:lineRule="auto"/>
      </w:pPr>
      <w:r>
        <w:separator/>
      </w:r>
    </w:p>
  </w:footnote>
  <w:footnote w:type="continuationSeparator" w:id="0">
    <w:p w:rsidR="0086304F" w:rsidRDefault="0086304F"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FF2" w:rsidRPr="009748CB" w:rsidRDefault="00A22FF2"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A22FF2" w:rsidRPr="009748CB" w:rsidRDefault="00A22FF2"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A22FF2" w:rsidRPr="00491B72" w:rsidRDefault="00A22FF2" w:rsidP="00491B72">
    <w:pPr>
      <w:pStyle w:val="Header"/>
      <w:tabs>
        <w:tab w:val="center" w:pos="5387"/>
        <w:tab w:val="right" w:pos="9923"/>
      </w:tabs>
      <w:ind w:left="851"/>
      <w:rPr>
        <w:sz w:val="32"/>
        <w:lang w:val="es-ES"/>
      </w:rPr>
    </w:pPr>
  </w:p>
  <w:p w:rsidR="00A22FF2" w:rsidRPr="00491B72" w:rsidRDefault="00A22FF2" w:rsidP="00491B72">
    <w:pPr>
      <w:pStyle w:val="Header"/>
      <w:tabs>
        <w:tab w:val="center" w:pos="5387"/>
        <w:tab w:val="right" w:pos="9923"/>
      </w:tabs>
      <w:ind w:left="851"/>
      <w:rPr>
        <w:sz w:val="32"/>
        <w:lang w:val="es-ES"/>
      </w:rPr>
    </w:pPr>
  </w:p>
  <w:p w:rsidR="00A22FF2" w:rsidRPr="00491B72" w:rsidRDefault="00A22FF2" w:rsidP="00491B72">
    <w:pPr>
      <w:pStyle w:val="Header"/>
      <w:tabs>
        <w:tab w:val="center" w:pos="5387"/>
        <w:tab w:val="right" w:pos="9923"/>
      </w:tabs>
      <w:ind w:left="851"/>
      <w:rPr>
        <w:sz w:val="32"/>
        <w:lang w:val="es-ES"/>
      </w:rPr>
    </w:pPr>
  </w:p>
  <w:p w:rsidR="00A22FF2" w:rsidRPr="00491B72" w:rsidRDefault="00A22FF2">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FF2" w:rsidRDefault="00A22FF2"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A22FF2" w:rsidRDefault="00A22FF2" w:rsidP="00491B72">
    <w:pPr>
      <w:spacing w:line="360" w:lineRule="auto"/>
      <w:jc w:val="center"/>
      <w:rPr>
        <w:b/>
        <w:sz w:val="44"/>
      </w:rPr>
    </w:pPr>
  </w:p>
  <w:p w:rsidR="00A22FF2" w:rsidRDefault="00A22FF2" w:rsidP="00491B72">
    <w:pPr>
      <w:spacing w:line="360" w:lineRule="auto"/>
      <w:jc w:val="center"/>
      <w:rPr>
        <w:b/>
        <w:sz w:val="44"/>
      </w:rPr>
    </w:pPr>
  </w:p>
  <w:p w:rsidR="00A22FF2" w:rsidRDefault="00A22FF2" w:rsidP="00491B72">
    <w:pPr>
      <w:spacing w:line="360" w:lineRule="auto"/>
      <w:jc w:val="center"/>
      <w:rPr>
        <w:b/>
        <w:sz w:val="44"/>
      </w:rPr>
    </w:pPr>
  </w:p>
  <w:p w:rsidR="00A22FF2" w:rsidRDefault="00A22FF2" w:rsidP="00491B72">
    <w:pPr>
      <w:spacing w:line="360" w:lineRule="auto"/>
      <w:jc w:val="center"/>
      <w:rPr>
        <w:b/>
        <w:sz w:val="40"/>
        <w:lang w:val="es-ES"/>
      </w:rPr>
    </w:pPr>
  </w:p>
  <w:p w:rsidR="00A22FF2" w:rsidRDefault="00A22FF2" w:rsidP="00491B72">
    <w:pPr>
      <w:spacing w:line="360" w:lineRule="auto"/>
      <w:jc w:val="center"/>
      <w:rPr>
        <w:rFonts w:ascii="Times New Roman" w:hAnsi="Times New Roman" w:cs="Times New Roman"/>
        <w:b/>
        <w:sz w:val="40"/>
        <w:lang w:val="es-ES"/>
      </w:rPr>
    </w:pPr>
  </w:p>
  <w:p w:rsidR="00A22FF2" w:rsidRPr="00491B72" w:rsidRDefault="00A22FF2"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A22FF2" w:rsidRPr="00491B72" w:rsidRDefault="00A22FF2"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A22FF2" w:rsidRDefault="00A22FF2" w:rsidP="00491B72">
    <w:pPr>
      <w:spacing w:line="360" w:lineRule="auto"/>
      <w:jc w:val="center"/>
      <w:rPr>
        <w:b/>
        <w:sz w:val="40"/>
        <w:lang w:val="es-ES"/>
      </w:rPr>
    </w:pPr>
  </w:p>
  <w:p w:rsidR="00A22FF2" w:rsidRPr="00491B72" w:rsidRDefault="00A22FF2" w:rsidP="00491B72">
    <w:pPr>
      <w:spacing w:line="360" w:lineRule="auto"/>
      <w:jc w:val="center"/>
      <w:rPr>
        <w:b/>
        <w:sz w:val="40"/>
        <w:lang w:val="es-ES"/>
      </w:rPr>
    </w:pPr>
  </w:p>
  <w:p w:rsidR="00A22FF2" w:rsidRPr="00491B72" w:rsidRDefault="00A22FF2" w:rsidP="00491B72">
    <w:pPr>
      <w:spacing w:line="360" w:lineRule="auto"/>
      <w:jc w:val="center"/>
      <w:rPr>
        <w:b/>
        <w:sz w:val="40"/>
        <w:lang w:val="es-ES"/>
      </w:rPr>
    </w:pPr>
  </w:p>
  <w:p w:rsidR="00A22FF2" w:rsidRPr="00491B72" w:rsidRDefault="00A22FF2" w:rsidP="00491B72">
    <w:pPr>
      <w:spacing w:line="360" w:lineRule="auto"/>
      <w:jc w:val="center"/>
      <w:rPr>
        <w:b/>
        <w:sz w:val="40"/>
        <w:lang w:val="es-ES"/>
      </w:rPr>
    </w:pPr>
    <w:r w:rsidRPr="00491B72">
      <w:rPr>
        <w:b/>
        <w:sz w:val="40"/>
        <w:lang w:val="es-ES"/>
      </w:rPr>
      <w:t>ESCUELA POLITÉCNICA SUPERIOR</w:t>
    </w:r>
  </w:p>
  <w:p w:rsidR="00A22FF2" w:rsidRPr="00491B72" w:rsidRDefault="00A22FF2"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3"/>
  </w:num>
  <w:num w:numId="11">
    <w:abstractNumId w:val="12"/>
  </w:num>
  <w:num w:numId="12">
    <w:abstractNumId w:val="11"/>
  </w:num>
  <w:num w:numId="13">
    <w:abstractNumId w:val="8"/>
  </w:num>
  <w:num w:numId="14">
    <w:abstractNumId w:val="9"/>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9458"/>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31A44"/>
    <w:rsid w:val="000358D1"/>
    <w:rsid w:val="0005146F"/>
    <w:rsid w:val="000728B1"/>
    <w:rsid w:val="00085635"/>
    <w:rsid w:val="00094625"/>
    <w:rsid w:val="00096556"/>
    <w:rsid w:val="000A4FC9"/>
    <w:rsid w:val="000B6898"/>
    <w:rsid w:val="000C6AB1"/>
    <w:rsid w:val="000C77F0"/>
    <w:rsid w:val="00123BE1"/>
    <w:rsid w:val="00146C29"/>
    <w:rsid w:val="00150774"/>
    <w:rsid w:val="00152DF7"/>
    <w:rsid w:val="00167ED5"/>
    <w:rsid w:val="001864F8"/>
    <w:rsid w:val="001F289F"/>
    <w:rsid w:val="001F6D50"/>
    <w:rsid w:val="00216DC5"/>
    <w:rsid w:val="0022476F"/>
    <w:rsid w:val="00271280"/>
    <w:rsid w:val="0027781F"/>
    <w:rsid w:val="00293959"/>
    <w:rsid w:val="00295682"/>
    <w:rsid w:val="002959D4"/>
    <w:rsid w:val="002B255A"/>
    <w:rsid w:val="002B513B"/>
    <w:rsid w:val="002C4472"/>
    <w:rsid w:val="002D2013"/>
    <w:rsid w:val="002F7CA7"/>
    <w:rsid w:val="003205D7"/>
    <w:rsid w:val="00344ECA"/>
    <w:rsid w:val="00353777"/>
    <w:rsid w:val="003547E9"/>
    <w:rsid w:val="00377EEB"/>
    <w:rsid w:val="003A7FCC"/>
    <w:rsid w:val="003C0828"/>
    <w:rsid w:val="003E4A02"/>
    <w:rsid w:val="00422F6F"/>
    <w:rsid w:val="00424558"/>
    <w:rsid w:val="00440378"/>
    <w:rsid w:val="00463D4B"/>
    <w:rsid w:val="00465736"/>
    <w:rsid w:val="0046585E"/>
    <w:rsid w:val="00481418"/>
    <w:rsid w:val="00486016"/>
    <w:rsid w:val="00486CBF"/>
    <w:rsid w:val="00491B72"/>
    <w:rsid w:val="004B4AB8"/>
    <w:rsid w:val="004C7BB7"/>
    <w:rsid w:val="004D52DD"/>
    <w:rsid w:val="004E2148"/>
    <w:rsid w:val="005000FA"/>
    <w:rsid w:val="00504AAC"/>
    <w:rsid w:val="0051280B"/>
    <w:rsid w:val="00523E75"/>
    <w:rsid w:val="005324B5"/>
    <w:rsid w:val="00537C79"/>
    <w:rsid w:val="00547866"/>
    <w:rsid w:val="00551E67"/>
    <w:rsid w:val="0055224C"/>
    <w:rsid w:val="0058075A"/>
    <w:rsid w:val="00584798"/>
    <w:rsid w:val="00591A09"/>
    <w:rsid w:val="005A467B"/>
    <w:rsid w:val="005A5ED8"/>
    <w:rsid w:val="005D3B09"/>
    <w:rsid w:val="005E4F66"/>
    <w:rsid w:val="005F1676"/>
    <w:rsid w:val="00604DEB"/>
    <w:rsid w:val="006166FE"/>
    <w:rsid w:val="00616742"/>
    <w:rsid w:val="00617F26"/>
    <w:rsid w:val="00633F5D"/>
    <w:rsid w:val="00647F08"/>
    <w:rsid w:val="0065083E"/>
    <w:rsid w:val="00687105"/>
    <w:rsid w:val="00694216"/>
    <w:rsid w:val="006B1BE5"/>
    <w:rsid w:val="006C50A2"/>
    <w:rsid w:val="006D664B"/>
    <w:rsid w:val="006F6A28"/>
    <w:rsid w:val="0071699A"/>
    <w:rsid w:val="00717974"/>
    <w:rsid w:val="00755B71"/>
    <w:rsid w:val="00763B8F"/>
    <w:rsid w:val="007C4630"/>
    <w:rsid w:val="007E4FEA"/>
    <w:rsid w:val="00802867"/>
    <w:rsid w:val="008149AB"/>
    <w:rsid w:val="00844FCB"/>
    <w:rsid w:val="0086304F"/>
    <w:rsid w:val="00875407"/>
    <w:rsid w:val="008C281B"/>
    <w:rsid w:val="008F3918"/>
    <w:rsid w:val="0094563B"/>
    <w:rsid w:val="009748CB"/>
    <w:rsid w:val="00990485"/>
    <w:rsid w:val="009908CC"/>
    <w:rsid w:val="009A17D2"/>
    <w:rsid w:val="009D0B31"/>
    <w:rsid w:val="00A03958"/>
    <w:rsid w:val="00A079A2"/>
    <w:rsid w:val="00A10DAD"/>
    <w:rsid w:val="00A22FF2"/>
    <w:rsid w:val="00A56335"/>
    <w:rsid w:val="00A65F34"/>
    <w:rsid w:val="00AC57D8"/>
    <w:rsid w:val="00AC7897"/>
    <w:rsid w:val="00AD6B8F"/>
    <w:rsid w:val="00AD7885"/>
    <w:rsid w:val="00AE0391"/>
    <w:rsid w:val="00B118D5"/>
    <w:rsid w:val="00B12612"/>
    <w:rsid w:val="00B5540D"/>
    <w:rsid w:val="00B65272"/>
    <w:rsid w:val="00B67C33"/>
    <w:rsid w:val="00B71501"/>
    <w:rsid w:val="00C06716"/>
    <w:rsid w:val="00C2333F"/>
    <w:rsid w:val="00C32C06"/>
    <w:rsid w:val="00C3551F"/>
    <w:rsid w:val="00C35C05"/>
    <w:rsid w:val="00C4094E"/>
    <w:rsid w:val="00C44552"/>
    <w:rsid w:val="00C74074"/>
    <w:rsid w:val="00C85131"/>
    <w:rsid w:val="00C904F8"/>
    <w:rsid w:val="00C90F45"/>
    <w:rsid w:val="00C92F01"/>
    <w:rsid w:val="00CB13B7"/>
    <w:rsid w:val="00CD3808"/>
    <w:rsid w:val="00CE2C07"/>
    <w:rsid w:val="00CE4C37"/>
    <w:rsid w:val="00CE7DD2"/>
    <w:rsid w:val="00CF17FD"/>
    <w:rsid w:val="00D04CBA"/>
    <w:rsid w:val="00D06648"/>
    <w:rsid w:val="00D13AC0"/>
    <w:rsid w:val="00D260B8"/>
    <w:rsid w:val="00D32B29"/>
    <w:rsid w:val="00D56E16"/>
    <w:rsid w:val="00D82683"/>
    <w:rsid w:val="00D90034"/>
    <w:rsid w:val="00DA49B7"/>
    <w:rsid w:val="00DD376A"/>
    <w:rsid w:val="00E4715B"/>
    <w:rsid w:val="00E618C2"/>
    <w:rsid w:val="00E73E0A"/>
    <w:rsid w:val="00E75C26"/>
    <w:rsid w:val="00E93DBE"/>
    <w:rsid w:val="00EA0A4A"/>
    <w:rsid w:val="00EC325E"/>
    <w:rsid w:val="00ED46EB"/>
    <w:rsid w:val="00EE0DA8"/>
    <w:rsid w:val="00F0044E"/>
    <w:rsid w:val="00F036C9"/>
    <w:rsid w:val="00F23369"/>
    <w:rsid w:val="00F2709D"/>
    <w:rsid w:val="00FA0267"/>
    <w:rsid w:val="00FA561C"/>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DD2065-7418-4578-A1E2-03A5080BC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36</Pages>
  <Words>3352</Words>
  <Characters>19111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22419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25</cp:revision>
  <dcterms:created xsi:type="dcterms:W3CDTF">2011-10-11T21:19:00Z</dcterms:created>
  <dcterms:modified xsi:type="dcterms:W3CDTF">2012-04-21T00:17:00Z</dcterms:modified>
</cp:coreProperties>
</file>