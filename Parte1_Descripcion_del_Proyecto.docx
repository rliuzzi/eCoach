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9B3B90"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 xml:space="preserve">Romina </w:t>
            </w:r>
            <w:proofErr w:type="spellStart"/>
            <w:r>
              <w:t>Liuzzi</w:t>
            </w:r>
            <w:proofErr w:type="spellEnd"/>
          </w:p>
        </w:tc>
      </w:tr>
    </w:tbl>
    <w:p w:rsidR="00167ED5" w:rsidRPr="00504AAC" w:rsidRDefault="00E4715B" w:rsidP="00E4715B">
      <w:pPr>
        <w:pStyle w:val="Caption"/>
        <w:jc w:val="right"/>
        <w:rPr>
          <w:lang w:val="es-ES"/>
        </w:rPr>
      </w:pPr>
      <w:r w:rsidRPr="00504AAC">
        <w:rPr>
          <w:lang w:val="es-ES"/>
        </w:rPr>
        <w:t xml:space="preserve">Tabla </w:t>
      </w:r>
      <w:r w:rsidR="009B3B90" w:rsidRPr="00504AAC">
        <w:rPr>
          <w:lang w:val="es-ES"/>
        </w:rPr>
        <w:fldChar w:fldCharType="begin"/>
      </w:r>
      <w:r w:rsidRPr="00504AAC">
        <w:rPr>
          <w:lang w:val="es-ES"/>
        </w:rPr>
        <w:instrText xml:space="preserve"> SEQ Table \* ARABIC </w:instrText>
      </w:r>
      <w:r w:rsidR="009B3B90" w:rsidRPr="00504AAC">
        <w:rPr>
          <w:lang w:val="es-ES"/>
        </w:rPr>
        <w:fldChar w:fldCharType="separate"/>
      </w:r>
      <w:r w:rsidR="00370058">
        <w:rPr>
          <w:noProof/>
          <w:lang w:val="es-ES"/>
        </w:rPr>
        <w:t>1</w:t>
      </w:r>
      <w:r w:rsidR="009B3B90" w:rsidRPr="00504AAC">
        <w:rPr>
          <w:lang w:val="es-ES"/>
        </w:rPr>
        <w:fldChar w:fldCharType="end"/>
      </w:r>
      <w:r w:rsidRPr="00504AAC">
        <w:rPr>
          <w:lang w:val="es-ES"/>
        </w:rPr>
        <w:t>. Lista de cambios</w:t>
      </w:r>
    </w:p>
    <w:p w:rsidR="006F6A28" w:rsidRPr="00504AAC" w:rsidRDefault="006F6A28">
      <w:pPr>
        <w:rPr>
          <w:lang w:val="es-ES"/>
        </w:rPr>
      </w:pP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F33ACF" w:rsidRDefault="009B3B90">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2783138" w:history="1">
            <w:r w:rsidR="00F33ACF" w:rsidRPr="00C6063C">
              <w:rPr>
                <w:rStyle w:val="Hyperlink"/>
                <w:noProof/>
                <w:lang w:val="es-ES"/>
              </w:rPr>
              <w:t>Introducción</w:t>
            </w:r>
            <w:r w:rsidR="00F33ACF">
              <w:rPr>
                <w:noProof/>
                <w:webHidden/>
              </w:rPr>
              <w:tab/>
            </w:r>
            <w:r>
              <w:rPr>
                <w:noProof/>
                <w:webHidden/>
              </w:rPr>
              <w:fldChar w:fldCharType="begin"/>
            </w:r>
            <w:r w:rsidR="00F33ACF">
              <w:rPr>
                <w:noProof/>
                <w:webHidden/>
              </w:rPr>
              <w:instrText xml:space="preserve"> PAGEREF _Toc322783138 \h </w:instrText>
            </w:r>
            <w:r>
              <w:rPr>
                <w:noProof/>
                <w:webHidden/>
              </w:rPr>
            </w:r>
            <w:r>
              <w:rPr>
                <w:noProof/>
                <w:webHidden/>
              </w:rPr>
              <w:fldChar w:fldCharType="separate"/>
            </w:r>
            <w:r w:rsidR="00370058">
              <w:rPr>
                <w:noProof/>
                <w:webHidden/>
              </w:rPr>
              <w:t>6</w:t>
            </w:r>
            <w:r>
              <w:rPr>
                <w:noProof/>
                <w:webHidden/>
              </w:rPr>
              <w:fldChar w:fldCharType="end"/>
            </w:r>
          </w:hyperlink>
        </w:p>
        <w:p w:rsidR="00F33ACF" w:rsidRDefault="009B3B90">
          <w:pPr>
            <w:pStyle w:val="TOC1"/>
            <w:tabs>
              <w:tab w:val="right" w:leader="dot" w:pos="9350"/>
            </w:tabs>
            <w:rPr>
              <w:rFonts w:eastAsiaTheme="minorEastAsia"/>
              <w:noProof/>
              <w:sz w:val="22"/>
            </w:rPr>
          </w:pPr>
          <w:hyperlink w:anchor="_Toc322783139" w:history="1">
            <w:r w:rsidR="00F33ACF" w:rsidRPr="00C6063C">
              <w:rPr>
                <w:rStyle w:val="Hyperlink"/>
                <w:noProof/>
                <w:lang w:val="es-ES"/>
              </w:rPr>
              <w:t>Objetivos del proyecto</w:t>
            </w:r>
            <w:r w:rsidR="00F33ACF">
              <w:rPr>
                <w:noProof/>
                <w:webHidden/>
              </w:rPr>
              <w:tab/>
            </w:r>
            <w:r>
              <w:rPr>
                <w:noProof/>
                <w:webHidden/>
              </w:rPr>
              <w:fldChar w:fldCharType="begin"/>
            </w:r>
            <w:r w:rsidR="00F33ACF">
              <w:rPr>
                <w:noProof/>
                <w:webHidden/>
              </w:rPr>
              <w:instrText xml:space="preserve"> PAGEREF _Toc322783139 \h </w:instrText>
            </w:r>
            <w:r>
              <w:rPr>
                <w:noProof/>
                <w:webHidden/>
              </w:rPr>
            </w:r>
            <w:r>
              <w:rPr>
                <w:noProof/>
                <w:webHidden/>
              </w:rPr>
              <w:fldChar w:fldCharType="separate"/>
            </w:r>
            <w:r w:rsidR="00370058">
              <w:rPr>
                <w:noProof/>
                <w:webHidden/>
              </w:rPr>
              <w:t>9</w:t>
            </w:r>
            <w:r>
              <w:rPr>
                <w:noProof/>
                <w:webHidden/>
              </w:rPr>
              <w:fldChar w:fldCharType="end"/>
            </w:r>
          </w:hyperlink>
        </w:p>
        <w:p w:rsidR="00F33ACF" w:rsidRDefault="009B3B90">
          <w:pPr>
            <w:pStyle w:val="TOC2"/>
            <w:tabs>
              <w:tab w:val="right" w:leader="dot" w:pos="9350"/>
            </w:tabs>
            <w:rPr>
              <w:rFonts w:eastAsiaTheme="minorEastAsia"/>
              <w:noProof/>
              <w:sz w:val="22"/>
            </w:rPr>
          </w:pPr>
          <w:hyperlink w:anchor="_Toc322783140" w:history="1">
            <w:r w:rsidR="00F33ACF" w:rsidRPr="00C6063C">
              <w:rPr>
                <w:rStyle w:val="Hyperlink"/>
                <w:noProof/>
                <w:lang w:val="es-ES"/>
              </w:rPr>
              <w:t>Objetivos marcados por los requisitos funcionales</w:t>
            </w:r>
            <w:r w:rsidR="00F33ACF">
              <w:rPr>
                <w:noProof/>
                <w:webHidden/>
              </w:rPr>
              <w:tab/>
            </w:r>
            <w:r>
              <w:rPr>
                <w:noProof/>
                <w:webHidden/>
              </w:rPr>
              <w:fldChar w:fldCharType="begin"/>
            </w:r>
            <w:r w:rsidR="00F33ACF">
              <w:rPr>
                <w:noProof/>
                <w:webHidden/>
              </w:rPr>
              <w:instrText xml:space="preserve"> PAGEREF _Toc322783140 \h </w:instrText>
            </w:r>
            <w:r>
              <w:rPr>
                <w:noProof/>
                <w:webHidden/>
              </w:rPr>
            </w:r>
            <w:r>
              <w:rPr>
                <w:noProof/>
                <w:webHidden/>
              </w:rPr>
              <w:fldChar w:fldCharType="separate"/>
            </w:r>
            <w:r w:rsidR="00370058">
              <w:rPr>
                <w:noProof/>
                <w:webHidden/>
              </w:rPr>
              <w:t>9</w:t>
            </w:r>
            <w:r>
              <w:rPr>
                <w:noProof/>
                <w:webHidden/>
              </w:rPr>
              <w:fldChar w:fldCharType="end"/>
            </w:r>
          </w:hyperlink>
        </w:p>
        <w:p w:rsidR="00F33ACF" w:rsidRDefault="009B3B90">
          <w:pPr>
            <w:pStyle w:val="TOC2"/>
            <w:tabs>
              <w:tab w:val="right" w:leader="dot" w:pos="9350"/>
            </w:tabs>
            <w:rPr>
              <w:rFonts w:eastAsiaTheme="minorEastAsia"/>
              <w:noProof/>
              <w:sz w:val="22"/>
            </w:rPr>
          </w:pPr>
          <w:hyperlink w:anchor="_Toc322783141" w:history="1">
            <w:r w:rsidR="00F33ACF" w:rsidRPr="00C6063C">
              <w:rPr>
                <w:rStyle w:val="Hyperlink"/>
                <w:noProof/>
                <w:lang w:val="es-ES"/>
              </w:rPr>
              <w:t>Objetivos de carácter técnico</w:t>
            </w:r>
            <w:r w:rsidR="00F33ACF">
              <w:rPr>
                <w:noProof/>
                <w:webHidden/>
              </w:rPr>
              <w:tab/>
            </w:r>
            <w:r>
              <w:rPr>
                <w:noProof/>
                <w:webHidden/>
              </w:rPr>
              <w:fldChar w:fldCharType="begin"/>
            </w:r>
            <w:r w:rsidR="00F33ACF">
              <w:rPr>
                <w:noProof/>
                <w:webHidden/>
              </w:rPr>
              <w:instrText xml:space="preserve"> PAGEREF _Toc322783141 \h </w:instrText>
            </w:r>
            <w:r>
              <w:rPr>
                <w:noProof/>
                <w:webHidden/>
              </w:rPr>
            </w:r>
            <w:r>
              <w:rPr>
                <w:noProof/>
                <w:webHidden/>
              </w:rPr>
              <w:fldChar w:fldCharType="separate"/>
            </w:r>
            <w:r w:rsidR="00370058">
              <w:rPr>
                <w:noProof/>
                <w:webHidden/>
              </w:rPr>
              <w:t>10</w:t>
            </w:r>
            <w:r>
              <w:rPr>
                <w:noProof/>
                <w:webHidden/>
              </w:rPr>
              <w:fldChar w:fldCharType="end"/>
            </w:r>
          </w:hyperlink>
        </w:p>
        <w:p w:rsidR="00F33ACF" w:rsidRDefault="009B3B90">
          <w:pPr>
            <w:pStyle w:val="TOC1"/>
            <w:tabs>
              <w:tab w:val="right" w:leader="dot" w:pos="9350"/>
            </w:tabs>
            <w:rPr>
              <w:rFonts w:eastAsiaTheme="minorEastAsia"/>
              <w:noProof/>
              <w:sz w:val="22"/>
            </w:rPr>
          </w:pPr>
          <w:hyperlink w:anchor="_Toc322783142" w:history="1">
            <w:r w:rsidR="00F33ACF" w:rsidRPr="00C6063C">
              <w:rPr>
                <w:rStyle w:val="Hyperlink"/>
                <w:noProof/>
                <w:lang w:val="es-ES"/>
              </w:rPr>
              <w:t>Conceptos teóricos</w:t>
            </w:r>
            <w:r w:rsidR="00F33ACF">
              <w:rPr>
                <w:noProof/>
                <w:webHidden/>
              </w:rPr>
              <w:tab/>
            </w:r>
            <w:r>
              <w:rPr>
                <w:noProof/>
                <w:webHidden/>
              </w:rPr>
              <w:fldChar w:fldCharType="begin"/>
            </w:r>
            <w:r w:rsidR="00F33ACF">
              <w:rPr>
                <w:noProof/>
                <w:webHidden/>
              </w:rPr>
              <w:instrText xml:space="preserve"> PAGEREF _Toc322783142 \h </w:instrText>
            </w:r>
            <w:r>
              <w:rPr>
                <w:noProof/>
                <w:webHidden/>
              </w:rPr>
            </w:r>
            <w:r>
              <w:rPr>
                <w:noProof/>
                <w:webHidden/>
              </w:rPr>
              <w:fldChar w:fldCharType="separate"/>
            </w:r>
            <w:r w:rsidR="00370058">
              <w:rPr>
                <w:noProof/>
                <w:webHidden/>
              </w:rPr>
              <w:t>12</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43" w:history="1">
            <w:r w:rsidR="00F33ACF" w:rsidRPr="00C6063C">
              <w:rPr>
                <w:rStyle w:val="Hyperlink"/>
                <w:noProof/>
              </w:rPr>
              <w:t>Arquitectura Android</w:t>
            </w:r>
            <w:r w:rsidR="00F33ACF">
              <w:rPr>
                <w:noProof/>
                <w:webHidden/>
              </w:rPr>
              <w:tab/>
            </w:r>
            <w:r>
              <w:rPr>
                <w:noProof/>
                <w:webHidden/>
              </w:rPr>
              <w:fldChar w:fldCharType="begin"/>
            </w:r>
            <w:r w:rsidR="00F33ACF">
              <w:rPr>
                <w:noProof/>
                <w:webHidden/>
              </w:rPr>
              <w:instrText xml:space="preserve"> PAGEREF _Toc322783143 \h </w:instrText>
            </w:r>
            <w:r>
              <w:rPr>
                <w:noProof/>
                <w:webHidden/>
              </w:rPr>
            </w:r>
            <w:r>
              <w:rPr>
                <w:noProof/>
                <w:webHidden/>
              </w:rPr>
              <w:fldChar w:fldCharType="separate"/>
            </w:r>
            <w:r w:rsidR="00370058">
              <w:rPr>
                <w:noProof/>
                <w:webHidden/>
              </w:rPr>
              <w:t>13</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44" w:history="1">
            <w:r w:rsidR="00F33ACF" w:rsidRPr="00C6063C">
              <w:rPr>
                <w:rStyle w:val="Hyperlink"/>
                <w:noProof/>
              </w:rPr>
              <w:t>Aplicación</w:t>
            </w:r>
            <w:r w:rsidR="00F33ACF">
              <w:rPr>
                <w:noProof/>
                <w:webHidden/>
              </w:rPr>
              <w:tab/>
            </w:r>
            <w:r>
              <w:rPr>
                <w:noProof/>
                <w:webHidden/>
              </w:rPr>
              <w:fldChar w:fldCharType="begin"/>
            </w:r>
            <w:r w:rsidR="00F33ACF">
              <w:rPr>
                <w:noProof/>
                <w:webHidden/>
              </w:rPr>
              <w:instrText xml:space="preserve"> PAGEREF _Toc322783144 \h </w:instrText>
            </w:r>
            <w:r>
              <w:rPr>
                <w:noProof/>
                <w:webHidden/>
              </w:rPr>
            </w:r>
            <w:r>
              <w:rPr>
                <w:noProof/>
                <w:webHidden/>
              </w:rPr>
              <w:fldChar w:fldCharType="separate"/>
            </w:r>
            <w:r w:rsidR="00370058">
              <w:rPr>
                <w:noProof/>
                <w:webHidden/>
              </w:rPr>
              <w:t>14</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45" w:history="1">
            <w:r w:rsidR="00F33ACF" w:rsidRPr="00C6063C">
              <w:rPr>
                <w:rStyle w:val="Hyperlink"/>
                <w:noProof/>
              </w:rPr>
              <w:t>Modelo Vista Controlador</w:t>
            </w:r>
            <w:r w:rsidR="00F33ACF">
              <w:rPr>
                <w:noProof/>
                <w:webHidden/>
              </w:rPr>
              <w:tab/>
            </w:r>
            <w:r>
              <w:rPr>
                <w:noProof/>
                <w:webHidden/>
              </w:rPr>
              <w:fldChar w:fldCharType="begin"/>
            </w:r>
            <w:r w:rsidR="00F33ACF">
              <w:rPr>
                <w:noProof/>
                <w:webHidden/>
              </w:rPr>
              <w:instrText xml:space="preserve"> PAGEREF _Toc322783145 \h </w:instrText>
            </w:r>
            <w:r>
              <w:rPr>
                <w:noProof/>
                <w:webHidden/>
              </w:rPr>
            </w:r>
            <w:r>
              <w:rPr>
                <w:noProof/>
                <w:webHidden/>
              </w:rPr>
              <w:fldChar w:fldCharType="separate"/>
            </w:r>
            <w:r w:rsidR="00370058">
              <w:rPr>
                <w:noProof/>
                <w:webHidden/>
              </w:rPr>
              <w:t>15</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46" w:history="1">
            <w:r w:rsidR="00F33ACF" w:rsidRPr="00C6063C">
              <w:rPr>
                <w:rStyle w:val="Hyperlink"/>
                <w:noProof/>
              </w:rPr>
              <w:t>Actividad</w:t>
            </w:r>
            <w:r w:rsidR="00F33ACF">
              <w:rPr>
                <w:noProof/>
                <w:webHidden/>
              </w:rPr>
              <w:tab/>
            </w:r>
            <w:r>
              <w:rPr>
                <w:noProof/>
                <w:webHidden/>
              </w:rPr>
              <w:fldChar w:fldCharType="begin"/>
            </w:r>
            <w:r w:rsidR="00F33ACF">
              <w:rPr>
                <w:noProof/>
                <w:webHidden/>
              </w:rPr>
              <w:instrText xml:space="preserve"> PAGEREF _Toc322783146 \h </w:instrText>
            </w:r>
            <w:r>
              <w:rPr>
                <w:noProof/>
                <w:webHidden/>
              </w:rPr>
            </w:r>
            <w:r>
              <w:rPr>
                <w:noProof/>
                <w:webHidden/>
              </w:rPr>
              <w:fldChar w:fldCharType="separate"/>
            </w:r>
            <w:r w:rsidR="00370058">
              <w:rPr>
                <w:noProof/>
                <w:webHidden/>
              </w:rPr>
              <w:t>16</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47" w:history="1">
            <w:r w:rsidR="00F33ACF" w:rsidRPr="00C6063C">
              <w:rPr>
                <w:rStyle w:val="Hyperlink"/>
                <w:noProof/>
              </w:rPr>
              <w:t>Vista</w:t>
            </w:r>
            <w:r w:rsidR="00F33ACF">
              <w:rPr>
                <w:noProof/>
                <w:webHidden/>
              </w:rPr>
              <w:tab/>
            </w:r>
            <w:r>
              <w:rPr>
                <w:noProof/>
                <w:webHidden/>
              </w:rPr>
              <w:fldChar w:fldCharType="begin"/>
            </w:r>
            <w:r w:rsidR="00F33ACF">
              <w:rPr>
                <w:noProof/>
                <w:webHidden/>
              </w:rPr>
              <w:instrText xml:space="preserve"> PAGEREF _Toc322783147 \h </w:instrText>
            </w:r>
            <w:r>
              <w:rPr>
                <w:noProof/>
                <w:webHidden/>
              </w:rPr>
            </w:r>
            <w:r>
              <w:rPr>
                <w:noProof/>
                <w:webHidden/>
              </w:rPr>
              <w:fldChar w:fldCharType="separate"/>
            </w:r>
            <w:r w:rsidR="00370058">
              <w:rPr>
                <w:noProof/>
                <w:webHidden/>
              </w:rPr>
              <w:t>17</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48" w:history="1">
            <w:r w:rsidR="00F33ACF" w:rsidRPr="00C6063C">
              <w:rPr>
                <w:rStyle w:val="Hyperlink"/>
                <w:noProof/>
              </w:rPr>
              <w:t>Ciclo de vida de una Actividad</w:t>
            </w:r>
            <w:r w:rsidR="00F33ACF">
              <w:rPr>
                <w:noProof/>
                <w:webHidden/>
              </w:rPr>
              <w:tab/>
            </w:r>
            <w:r>
              <w:rPr>
                <w:noProof/>
                <w:webHidden/>
              </w:rPr>
              <w:fldChar w:fldCharType="begin"/>
            </w:r>
            <w:r w:rsidR="00F33ACF">
              <w:rPr>
                <w:noProof/>
                <w:webHidden/>
              </w:rPr>
              <w:instrText xml:space="preserve"> PAGEREF _Toc322783148 \h </w:instrText>
            </w:r>
            <w:r>
              <w:rPr>
                <w:noProof/>
                <w:webHidden/>
              </w:rPr>
            </w:r>
            <w:r>
              <w:rPr>
                <w:noProof/>
                <w:webHidden/>
              </w:rPr>
              <w:fldChar w:fldCharType="separate"/>
            </w:r>
            <w:r w:rsidR="00370058">
              <w:rPr>
                <w:noProof/>
                <w:webHidden/>
              </w:rPr>
              <w:t>18</w:t>
            </w:r>
            <w:r>
              <w:rPr>
                <w:noProof/>
                <w:webHidden/>
              </w:rPr>
              <w:fldChar w:fldCharType="end"/>
            </w:r>
          </w:hyperlink>
        </w:p>
        <w:p w:rsidR="00F33ACF" w:rsidRDefault="009B3B90">
          <w:pPr>
            <w:pStyle w:val="TOC1"/>
            <w:tabs>
              <w:tab w:val="right" w:leader="dot" w:pos="9350"/>
            </w:tabs>
            <w:rPr>
              <w:rFonts w:eastAsiaTheme="minorEastAsia"/>
              <w:noProof/>
              <w:sz w:val="22"/>
            </w:rPr>
          </w:pPr>
          <w:hyperlink w:anchor="_Toc322783149" w:history="1">
            <w:r w:rsidR="00F33ACF" w:rsidRPr="00C6063C">
              <w:rPr>
                <w:rStyle w:val="Hyperlink"/>
                <w:noProof/>
                <w:lang w:val="es-ES"/>
              </w:rPr>
              <w:t>Técnicas y herramientas</w:t>
            </w:r>
            <w:r w:rsidR="00F33ACF">
              <w:rPr>
                <w:noProof/>
                <w:webHidden/>
              </w:rPr>
              <w:tab/>
            </w:r>
            <w:r>
              <w:rPr>
                <w:noProof/>
                <w:webHidden/>
              </w:rPr>
              <w:fldChar w:fldCharType="begin"/>
            </w:r>
            <w:r w:rsidR="00F33ACF">
              <w:rPr>
                <w:noProof/>
                <w:webHidden/>
              </w:rPr>
              <w:instrText xml:space="preserve"> PAGEREF _Toc322783149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9B3B90">
          <w:pPr>
            <w:pStyle w:val="TOC2"/>
            <w:tabs>
              <w:tab w:val="right" w:leader="dot" w:pos="9350"/>
            </w:tabs>
            <w:rPr>
              <w:rFonts w:eastAsiaTheme="minorEastAsia"/>
              <w:noProof/>
              <w:sz w:val="22"/>
            </w:rPr>
          </w:pPr>
          <w:hyperlink w:anchor="_Toc322783150" w:history="1">
            <w:r w:rsidR="00F33ACF" w:rsidRPr="00C6063C">
              <w:rPr>
                <w:rStyle w:val="Hyperlink"/>
                <w:rFonts w:eastAsia="Times New Roman"/>
                <w:noProof/>
                <w:lang w:val="es-ES"/>
              </w:rPr>
              <w:t>Técnicas</w:t>
            </w:r>
            <w:r w:rsidR="00F33ACF">
              <w:rPr>
                <w:noProof/>
                <w:webHidden/>
              </w:rPr>
              <w:tab/>
            </w:r>
            <w:r>
              <w:rPr>
                <w:noProof/>
                <w:webHidden/>
              </w:rPr>
              <w:fldChar w:fldCharType="begin"/>
            </w:r>
            <w:r w:rsidR="00F33ACF">
              <w:rPr>
                <w:noProof/>
                <w:webHidden/>
              </w:rPr>
              <w:instrText xml:space="preserve"> PAGEREF _Toc322783150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1" w:history="1">
            <w:r w:rsidR="00F33ACF" w:rsidRPr="00C6063C">
              <w:rPr>
                <w:rStyle w:val="Hyperlink"/>
                <w:rFonts w:eastAsia="Times New Roman"/>
                <w:noProof/>
                <w:lang w:val="es-ES"/>
              </w:rPr>
              <w:t>PERSISTENCIA DE DATOS</w:t>
            </w:r>
            <w:r w:rsidR="00F33ACF">
              <w:rPr>
                <w:noProof/>
                <w:webHidden/>
              </w:rPr>
              <w:tab/>
            </w:r>
            <w:r>
              <w:rPr>
                <w:noProof/>
                <w:webHidden/>
              </w:rPr>
              <w:fldChar w:fldCharType="begin"/>
            </w:r>
            <w:r w:rsidR="00F33ACF">
              <w:rPr>
                <w:noProof/>
                <w:webHidden/>
              </w:rPr>
              <w:instrText xml:space="preserve"> PAGEREF _Toc322783151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2" w:history="1">
            <w:r w:rsidR="00F33ACF" w:rsidRPr="00C6063C">
              <w:rPr>
                <w:rStyle w:val="Hyperlink"/>
                <w:rFonts w:eastAsia="Times New Roman"/>
                <w:noProof/>
                <w:lang w:val="es-ES"/>
              </w:rPr>
              <w:t>PROGRAMACIÓN POR CAPAS</w:t>
            </w:r>
            <w:r w:rsidR="00F33ACF">
              <w:rPr>
                <w:noProof/>
                <w:webHidden/>
              </w:rPr>
              <w:tab/>
            </w:r>
            <w:r>
              <w:rPr>
                <w:noProof/>
                <w:webHidden/>
              </w:rPr>
              <w:fldChar w:fldCharType="begin"/>
            </w:r>
            <w:r w:rsidR="00F33ACF">
              <w:rPr>
                <w:noProof/>
                <w:webHidden/>
              </w:rPr>
              <w:instrText xml:space="preserve"> PAGEREF _Toc322783152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9B3B90">
          <w:pPr>
            <w:pStyle w:val="TOC2"/>
            <w:tabs>
              <w:tab w:val="right" w:leader="dot" w:pos="9350"/>
            </w:tabs>
            <w:rPr>
              <w:rFonts w:eastAsiaTheme="minorEastAsia"/>
              <w:noProof/>
              <w:sz w:val="22"/>
            </w:rPr>
          </w:pPr>
          <w:hyperlink w:anchor="_Toc322783153" w:history="1">
            <w:r w:rsidR="00F33ACF" w:rsidRPr="00C6063C">
              <w:rPr>
                <w:rStyle w:val="Hyperlink"/>
                <w:rFonts w:eastAsia="Times New Roman"/>
                <w:noProof/>
                <w:lang w:val="es-ES"/>
              </w:rPr>
              <w:t>Herramientas</w:t>
            </w:r>
            <w:r w:rsidR="00F33ACF">
              <w:rPr>
                <w:noProof/>
                <w:webHidden/>
              </w:rPr>
              <w:tab/>
            </w:r>
            <w:r>
              <w:rPr>
                <w:noProof/>
                <w:webHidden/>
              </w:rPr>
              <w:fldChar w:fldCharType="begin"/>
            </w:r>
            <w:r w:rsidR="00F33ACF">
              <w:rPr>
                <w:noProof/>
                <w:webHidden/>
              </w:rPr>
              <w:instrText xml:space="preserve"> PAGEREF _Toc322783153 \h </w:instrText>
            </w:r>
            <w:r>
              <w:rPr>
                <w:noProof/>
                <w:webHidden/>
              </w:rPr>
            </w:r>
            <w:r>
              <w:rPr>
                <w:noProof/>
                <w:webHidden/>
              </w:rPr>
              <w:fldChar w:fldCharType="separate"/>
            </w:r>
            <w:r w:rsidR="00370058">
              <w:rPr>
                <w:noProof/>
                <w:webHidden/>
              </w:rPr>
              <w:t>21</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4" w:history="1">
            <w:r w:rsidR="00F33ACF" w:rsidRPr="00C6063C">
              <w:rPr>
                <w:rStyle w:val="Hyperlink"/>
                <w:rFonts w:eastAsia="Times New Roman"/>
                <w:noProof/>
                <w:lang w:val="es-ES"/>
              </w:rPr>
              <w:t>DESARROLLO</w:t>
            </w:r>
            <w:r w:rsidR="00F33ACF">
              <w:rPr>
                <w:noProof/>
                <w:webHidden/>
              </w:rPr>
              <w:tab/>
            </w:r>
            <w:r>
              <w:rPr>
                <w:noProof/>
                <w:webHidden/>
              </w:rPr>
              <w:fldChar w:fldCharType="begin"/>
            </w:r>
            <w:r w:rsidR="00F33ACF">
              <w:rPr>
                <w:noProof/>
                <w:webHidden/>
              </w:rPr>
              <w:instrText xml:space="preserve"> PAGEREF _Toc322783154 \h </w:instrText>
            </w:r>
            <w:r>
              <w:rPr>
                <w:noProof/>
                <w:webHidden/>
              </w:rPr>
            </w:r>
            <w:r>
              <w:rPr>
                <w:noProof/>
                <w:webHidden/>
              </w:rPr>
              <w:fldChar w:fldCharType="separate"/>
            </w:r>
            <w:r w:rsidR="00370058">
              <w:rPr>
                <w:noProof/>
                <w:webHidden/>
              </w:rPr>
              <w:t>21</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5" w:history="1">
            <w:r w:rsidR="00F33ACF" w:rsidRPr="00C6063C">
              <w:rPr>
                <w:rStyle w:val="Hyperlink"/>
                <w:rFonts w:eastAsia="Times New Roman"/>
                <w:noProof/>
                <w:lang w:val="es-ES"/>
              </w:rPr>
              <w:t>PERSISTENCIA DE DATOS</w:t>
            </w:r>
            <w:r w:rsidR="00F33ACF">
              <w:rPr>
                <w:noProof/>
                <w:webHidden/>
              </w:rPr>
              <w:tab/>
            </w:r>
            <w:r>
              <w:rPr>
                <w:noProof/>
                <w:webHidden/>
              </w:rPr>
              <w:fldChar w:fldCharType="begin"/>
            </w:r>
            <w:r w:rsidR="00F33ACF">
              <w:rPr>
                <w:noProof/>
                <w:webHidden/>
              </w:rPr>
              <w:instrText xml:space="preserve"> PAGEREF _Toc322783155 \h </w:instrText>
            </w:r>
            <w:r>
              <w:rPr>
                <w:noProof/>
                <w:webHidden/>
              </w:rPr>
            </w:r>
            <w:r>
              <w:rPr>
                <w:noProof/>
                <w:webHidden/>
              </w:rPr>
              <w:fldChar w:fldCharType="separate"/>
            </w:r>
            <w:r w:rsidR="00370058">
              <w:rPr>
                <w:noProof/>
                <w:webHidden/>
              </w:rPr>
              <w:t>22</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6" w:history="1">
            <w:r w:rsidR="00F33ACF" w:rsidRPr="00C6063C">
              <w:rPr>
                <w:rStyle w:val="Hyperlink"/>
                <w:rFonts w:eastAsia="Times New Roman"/>
                <w:noProof/>
                <w:lang w:val="es-ES"/>
              </w:rPr>
              <w:t>VERSIONADO</w:t>
            </w:r>
            <w:r w:rsidR="00F33ACF">
              <w:rPr>
                <w:noProof/>
                <w:webHidden/>
              </w:rPr>
              <w:tab/>
            </w:r>
            <w:r>
              <w:rPr>
                <w:noProof/>
                <w:webHidden/>
              </w:rPr>
              <w:fldChar w:fldCharType="begin"/>
            </w:r>
            <w:r w:rsidR="00F33ACF">
              <w:rPr>
                <w:noProof/>
                <w:webHidden/>
              </w:rPr>
              <w:instrText xml:space="preserve"> PAGEREF _Toc322783156 \h </w:instrText>
            </w:r>
            <w:r>
              <w:rPr>
                <w:noProof/>
                <w:webHidden/>
              </w:rPr>
            </w:r>
            <w:r>
              <w:rPr>
                <w:noProof/>
                <w:webHidden/>
              </w:rPr>
              <w:fldChar w:fldCharType="separate"/>
            </w:r>
            <w:r w:rsidR="00370058">
              <w:rPr>
                <w:noProof/>
                <w:webHidden/>
              </w:rPr>
              <w:t>22</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7" w:history="1">
            <w:r w:rsidR="00F33ACF" w:rsidRPr="00C6063C">
              <w:rPr>
                <w:rStyle w:val="Hyperlink"/>
                <w:rFonts w:eastAsia="Times New Roman"/>
                <w:noProof/>
                <w:lang w:val="es-ES"/>
              </w:rPr>
              <w:t>PRUEBAS UNITARIAS Y FUNCIONALES</w:t>
            </w:r>
            <w:r w:rsidR="00F33ACF">
              <w:rPr>
                <w:noProof/>
                <w:webHidden/>
              </w:rPr>
              <w:tab/>
            </w:r>
            <w:r>
              <w:rPr>
                <w:noProof/>
                <w:webHidden/>
              </w:rPr>
              <w:fldChar w:fldCharType="begin"/>
            </w:r>
            <w:r w:rsidR="00F33ACF">
              <w:rPr>
                <w:noProof/>
                <w:webHidden/>
              </w:rPr>
              <w:instrText xml:space="preserve"> PAGEREF _Toc322783157 \h </w:instrText>
            </w:r>
            <w:r>
              <w:rPr>
                <w:noProof/>
                <w:webHidden/>
              </w:rPr>
            </w:r>
            <w:r>
              <w:rPr>
                <w:noProof/>
                <w:webHidden/>
              </w:rPr>
              <w:fldChar w:fldCharType="separate"/>
            </w:r>
            <w:r w:rsidR="00370058">
              <w:rPr>
                <w:noProof/>
                <w:webHidden/>
              </w:rPr>
              <w:t>22</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8" w:history="1">
            <w:r w:rsidR="00F33ACF" w:rsidRPr="00C6063C">
              <w:rPr>
                <w:rStyle w:val="Hyperlink"/>
                <w:rFonts w:eastAsia="Times New Roman"/>
                <w:noProof/>
                <w:lang w:val="es-ES"/>
              </w:rPr>
              <w:t>LIBRERIAS EXTERNAS</w:t>
            </w:r>
            <w:r w:rsidR="00F33ACF">
              <w:rPr>
                <w:noProof/>
                <w:webHidden/>
              </w:rPr>
              <w:tab/>
            </w:r>
            <w:r>
              <w:rPr>
                <w:noProof/>
                <w:webHidden/>
              </w:rPr>
              <w:fldChar w:fldCharType="begin"/>
            </w:r>
            <w:r w:rsidR="00F33ACF">
              <w:rPr>
                <w:noProof/>
                <w:webHidden/>
              </w:rPr>
              <w:instrText xml:space="preserve"> PAGEREF _Toc322783158 \h </w:instrText>
            </w:r>
            <w:r>
              <w:rPr>
                <w:noProof/>
                <w:webHidden/>
              </w:rPr>
            </w:r>
            <w:r>
              <w:rPr>
                <w:noProof/>
                <w:webHidden/>
              </w:rPr>
              <w:fldChar w:fldCharType="separate"/>
            </w:r>
            <w:r w:rsidR="00370058">
              <w:rPr>
                <w:noProof/>
                <w:webHidden/>
              </w:rPr>
              <w:t>23</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59" w:history="1">
            <w:r w:rsidR="00F33ACF" w:rsidRPr="00C6063C">
              <w:rPr>
                <w:rStyle w:val="Hyperlink"/>
                <w:rFonts w:eastAsia="Times New Roman"/>
                <w:noProof/>
              </w:rPr>
              <w:t>SERVIDORES</w:t>
            </w:r>
            <w:r w:rsidR="00F33ACF">
              <w:rPr>
                <w:noProof/>
                <w:webHidden/>
              </w:rPr>
              <w:tab/>
            </w:r>
            <w:r>
              <w:rPr>
                <w:noProof/>
                <w:webHidden/>
              </w:rPr>
              <w:fldChar w:fldCharType="begin"/>
            </w:r>
            <w:r w:rsidR="00F33ACF">
              <w:rPr>
                <w:noProof/>
                <w:webHidden/>
              </w:rPr>
              <w:instrText xml:space="preserve"> PAGEREF _Toc322783159 \h </w:instrText>
            </w:r>
            <w:r>
              <w:rPr>
                <w:noProof/>
                <w:webHidden/>
              </w:rPr>
            </w:r>
            <w:r>
              <w:rPr>
                <w:noProof/>
                <w:webHidden/>
              </w:rPr>
              <w:fldChar w:fldCharType="separate"/>
            </w:r>
            <w:r w:rsidR="00370058">
              <w:rPr>
                <w:noProof/>
                <w:webHidden/>
              </w:rPr>
              <w:t>23</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60" w:history="1">
            <w:r w:rsidR="00F33ACF" w:rsidRPr="00C6063C">
              <w:rPr>
                <w:rStyle w:val="Hyperlink"/>
                <w:rFonts w:eastAsia="Times New Roman"/>
                <w:noProof/>
              </w:rPr>
              <w:t>PUBLICACIÓN DE APP</w:t>
            </w:r>
            <w:r w:rsidR="00F33ACF">
              <w:rPr>
                <w:noProof/>
                <w:webHidden/>
              </w:rPr>
              <w:tab/>
            </w:r>
            <w:r>
              <w:rPr>
                <w:noProof/>
                <w:webHidden/>
              </w:rPr>
              <w:fldChar w:fldCharType="begin"/>
            </w:r>
            <w:r w:rsidR="00F33ACF">
              <w:rPr>
                <w:noProof/>
                <w:webHidden/>
              </w:rPr>
              <w:instrText xml:space="preserve"> PAGEREF _Toc322783160 \h </w:instrText>
            </w:r>
            <w:r>
              <w:rPr>
                <w:noProof/>
                <w:webHidden/>
              </w:rPr>
            </w:r>
            <w:r>
              <w:rPr>
                <w:noProof/>
                <w:webHidden/>
              </w:rPr>
              <w:fldChar w:fldCharType="separate"/>
            </w:r>
            <w:r w:rsidR="00370058">
              <w:rPr>
                <w:noProof/>
                <w:webHidden/>
              </w:rPr>
              <w:t>24</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61" w:history="1">
            <w:r w:rsidR="00F33ACF" w:rsidRPr="00C6063C">
              <w:rPr>
                <w:rStyle w:val="Hyperlink"/>
                <w:noProof/>
              </w:rPr>
              <w:t>ADT de Android</w:t>
            </w:r>
            <w:r w:rsidR="00F33ACF">
              <w:rPr>
                <w:noProof/>
                <w:webHidden/>
              </w:rPr>
              <w:tab/>
            </w:r>
            <w:r>
              <w:rPr>
                <w:noProof/>
                <w:webHidden/>
              </w:rPr>
              <w:fldChar w:fldCharType="begin"/>
            </w:r>
            <w:r w:rsidR="00F33ACF">
              <w:rPr>
                <w:noProof/>
                <w:webHidden/>
              </w:rPr>
              <w:instrText xml:space="preserve"> PAGEREF _Toc322783161 \h </w:instrText>
            </w:r>
            <w:r>
              <w:rPr>
                <w:noProof/>
                <w:webHidden/>
              </w:rPr>
            </w:r>
            <w:r>
              <w:rPr>
                <w:noProof/>
                <w:webHidden/>
              </w:rPr>
              <w:fldChar w:fldCharType="separate"/>
            </w:r>
            <w:r w:rsidR="00370058">
              <w:rPr>
                <w:noProof/>
                <w:webHidden/>
              </w:rPr>
              <w:t>24</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62" w:history="1">
            <w:r w:rsidR="00F33ACF" w:rsidRPr="00C6063C">
              <w:rPr>
                <w:rStyle w:val="Hyperlink"/>
                <w:noProof/>
              </w:rPr>
              <w:t>Base de datos integrada SQLite</w:t>
            </w:r>
            <w:r w:rsidR="00F33ACF">
              <w:rPr>
                <w:noProof/>
                <w:webHidden/>
              </w:rPr>
              <w:tab/>
            </w:r>
            <w:r>
              <w:rPr>
                <w:noProof/>
                <w:webHidden/>
              </w:rPr>
              <w:fldChar w:fldCharType="begin"/>
            </w:r>
            <w:r w:rsidR="00F33ACF">
              <w:rPr>
                <w:noProof/>
                <w:webHidden/>
              </w:rPr>
              <w:instrText xml:space="preserve"> PAGEREF _Toc322783162 \h </w:instrText>
            </w:r>
            <w:r>
              <w:rPr>
                <w:noProof/>
                <w:webHidden/>
              </w:rPr>
            </w:r>
            <w:r>
              <w:rPr>
                <w:noProof/>
                <w:webHidden/>
              </w:rPr>
              <w:fldChar w:fldCharType="separate"/>
            </w:r>
            <w:r w:rsidR="00370058">
              <w:rPr>
                <w:noProof/>
                <w:webHidden/>
              </w:rPr>
              <w:t>28</w:t>
            </w:r>
            <w:r>
              <w:rPr>
                <w:noProof/>
                <w:webHidden/>
              </w:rPr>
              <w:fldChar w:fldCharType="end"/>
            </w:r>
          </w:hyperlink>
        </w:p>
        <w:p w:rsidR="00F33ACF" w:rsidRDefault="009B3B90">
          <w:pPr>
            <w:pStyle w:val="TOC1"/>
            <w:tabs>
              <w:tab w:val="right" w:leader="dot" w:pos="9350"/>
            </w:tabs>
            <w:rPr>
              <w:rFonts w:eastAsiaTheme="minorEastAsia"/>
              <w:noProof/>
              <w:sz w:val="22"/>
            </w:rPr>
          </w:pPr>
          <w:hyperlink w:anchor="_Toc322783163" w:history="1">
            <w:r w:rsidR="00F33ACF" w:rsidRPr="00C6063C">
              <w:rPr>
                <w:rStyle w:val="Hyperlink"/>
                <w:noProof/>
                <w:lang w:val="es-ES"/>
              </w:rPr>
              <w:t>Aspectos relevantes del desarrollo del proyecto</w:t>
            </w:r>
            <w:r w:rsidR="00F33ACF">
              <w:rPr>
                <w:noProof/>
                <w:webHidden/>
              </w:rPr>
              <w:tab/>
            </w:r>
            <w:r>
              <w:rPr>
                <w:noProof/>
                <w:webHidden/>
              </w:rPr>
              <w:fldChar w:fldCharType="begin"/>
            </w:r>
            <w:r w:rsidR="00F33ACF">
              <w:rPr>
                <w:noProof/>
                <w:webHidden/>
              </w:rPr>
              <w:instrText xml:space="preserve"> PAGEREF _Toc322783163 \h </w:instrText>
            </w:r>
            <w:r>
              <w:rPr>
                <w:noProof/>
                <w:webHidden/>
              </w:rPr>
            </w:r>
            <w:r>
              <w:rPr>
                <w:noProof/>
                <w:webHidden/>
              </w:rPr>
              <w:fldChar w:fldCharType="separate"/>
            </w:r>
            <w:r w:rsidR="00370058">
              <w:rPr>
                <w:noProof/>
                <w:webHidden/>
              </w:rPr>
              <w:t>32</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64" w:history="1">
            <w:r w:rsidR="00F33ACF" w:rsidRPr="00C6063C">
              <w:rPr>
                <w:rStyle w:val="Hyperlink"/>
                <w:rFonts w:eastAsia="Arial"/>
                <w:noProof/>
              </w:rPr>
              <w:t>Sensores</w:t>
            </w:r>
            <w:r w:rsidR="00F33ACF">
              <w:rPr>
                <w:noProof/>
                <w:webHidden/>
              </w:rPr>
              <w:tab/>
            </w:r>
            <w:r>
              <w:rPr>
                <w:noProof/>
                <w:webHidden/>
              </w:rPr>
              <w:fldChar w:fldCharType="begin"/>
            </w:r>
            <w:r w:rsidR="00F33ACF">
              <w:rPr>
                <w:noProof/>
                <w:webHidden/>
              </w:rPr>
              <w:instrText xml:space="preserve"> PAGEREF _Toc322783164 \h </w:instrText>
            </w:r>
            <w:r>
              <w:rPr>
                <w:noProof/>
                <w:webHidden/>
              </w:rPr>
            </w:r>
            <w:r>
              <w:rPr>
                <w:noProof/>
                <w:webHidden/>
              </w:rPr>
              <w:fldChar w:fldCharType="separate"/>
            </w:r>
            <w:r w:rsidR="00370058">
              <w:rPr>
                <w:noProof/>
                <w:webHidden/>
              </w:rPr>
              <w:t>33</w:t>
            </w:r>
            <w:r>
              <w:rPr>
                <w:noProof/>
                <w:webHidden/>
              </w:rPr>
              <w:fldChar w:fldCharType="end"/>
            </w:r>
          </w:hyperlink>
        </w:p>
        <w:p w:rsidR="00F33ACF" w:rsidRDefault="009B3B90">
          <w:pPr>
            <w:pStyle w:val="TOC1"/>
            <w:tabs>
              <w:tab w:val="right" w:leader="dot" w:pos="9350"/>
            </w:tabs>
            <w:rPr>
              <w:rFonts w:eastAsiaTheme="minorEastAsia"/>
              <w:noProof/>
              <w:sz w:val="22"/>
            </w:rPr>
          </w:pPr>
          <w:hyperlink w:anchor="_Toc322783165" w:history="1">
            <w:r w:rsidR="00F33ACF" w:rsidRPr="00C6063C">
              <w:rPr>
                <w:rStyle w:val="Hyperlink"/>
                <w:noProof/>
                <w:lang w:val="es-ES"/>
              </w:rPr>
              <w:t>Trabajos relacionados</w:t>
            </w:r>
            <w:r w:rsidR="00F33ACF">
              <w:rPr>
                <w:noProof/>
                <w:webHidden/>
              </w:rPr>
              <w:tab/>
            </w:r>
            <w:r>
              <w:rPr>
                <w:noProof/>
                <w:webHidden/>
              </w:rPr>
              <w:fldChar w:fldCharType="begin"/>
            </w:r>
            <w:r w:rsidR="00F33ACF">
              <w:rPr>
                <w:noProof/>
                <w:webHidden/>
              </w:rPr>
              <w:instrText xml:space="preserve"> PAGEREF _Toc322783165 \h </w:instrText>
            </w:r>
            <w:r>
              <w:rPr>
                <w:noProof/>
                <w:webHidden/>
              </w:rPr>
            </w:r>
            <w:r>
              <w:rPr>
                <w:noProof/>
                <w:webHidden/>
              </w:rPr>
              <w:fldChar w:fldCharType="separate"/>
            </w:r>
            <w:r w:rsidR="00370058">
              <w:rPr>
                <w:noProof/>
                <w:webHidden/>
              </w:rPr>
              <w:t>34</w:t>
            </w:r>
            <w:r>
              <w:rPr>
                <w:noProof/>
                <w:webHidden/>
              </w:rPr>
              <w:fldChar w:fldCharType="end"/>
            </w:r>
          </w:hyperlink>
        </w:p>
        <w:p w:rsidR="00F33ACF" w:rsidRDefault="009B3B90">
          <w:pPr>
            <w:pStyle w:val="TOC1"/>
            <w:tabs>
              <w:tab w:val="right" w:leader="dot" w:pos="9350"/>
            </w:tabs>
            <w:rPr>
              <w:rFonts w:eastAsiaTheme="minorEastAsia"/>
              <w:noProof/>
              <w:sz w:val="22"/>
            </w:rPr>
          </w:pPr>
          <w:hyperlink w:anchor="_Toc322783166" w:history="1">
            <w:r w:rsidR="00F33ACF" w:rsidRPr="00C6063C">
              <w:rPr>
                <w:rStyle w:val="Hyperlink"/>
                <w:noProof/>
                <w:lang w:val="es-ES"/>
              </w:rPr>
              <w:t>Conclusiones y líneas de trabajo futuras</w:t>
            </w:r>
            <w:r w:rsidR="00F33ACF">
              <w:rPr>
                <w:noProof/>
                <w:webHidden/>
              </w:rPr>
              <w:tab/>
            </w:r>
            <w:r>
              <w:rPr>
                <w:noProof/>
                <w:webHidden/>
              </w:rPr>
              <w:fldChar w:fldCharType="begin"/>
            </w:r>
            <w:r w:rsidR="00F33ACF">
              <w:rPr>
                <w:noProof/>
                <w:webHidden/>
              </w:rPr>
              <w:instrText xml:space="preserve"> PAGEREF _Toc322783166 \h </w:instrText>
            </w:r>
            <w:r>
              <w:rPr>
                <w:noProof/>
                <w:webHidden/>
              </w:rPr>
            </w:r>
            <w:r>
              <w:rPr>
                <w:noProof/>
                <w:webHidden/>
              </w:rPr>
              <w:fldChar w:fldCharType="separate"/>
            </w:r>
            <w:r w:rsidR="00370058">
              <w:rPr>
                <w:noProof/>
                <w:webHidden/>
              </w:rPr>
              <w:t>35</w:t>
            </w:r>
            <w:r>
              <w:rPr>
                <w:noProof/>
                <w:webHidden/>
              </w:rPr>
              <w:fldChar w:fldCharType="end"/>
            </w:r>
          </w:hyperlink>
        </w:p>
        <w:p w:rsidR="00F33ACF" w:rsidRDefault="009B3B90">
          <w:pPr>
            <w:pStyle w:val="TOC3"/>
            <w:tabs>
              <w:tab w:val="right" w:leader="dot" w:pos="9350"/>
            </w:tabs>
            <w:rPr>
              <w:rFonts w:eastAsiaTheme="minorEastAsia"/>
              <w:noProof/>
              <w:sz w:val="22"/>
            </w:rPr>
          </w:pPr>
          <w:hyperlink w:anchor="_Toc322783167" w:history="1">
            <w:r w:rsidR="00F33ACF" w:rsidRPr="00C6063C">
              <w:rPr>
                <w:rStyle w:val="Hyperlink"/>
                <w:rFonts w:eastAsia="Arial"/>
                <w:noProof/>
              </w:rPr>
              <w:t>Tendencias</w:t>
            </w:r>
            <w:r w:rsidR="00F33ACF">
              <w:rPr>
                <w:noProof/>
                <w:webHidden/>
              </w:rPr>
              <w:tab/>
            </w:r>
            <w:r>
              <w:rPr>
                <w:noProof/>
                <w:webHidden/>
              </w:rPr>
              <w:fldChar w:fldCharType="begin"/>
            </w:r>
            <w:r w:rsidR="00F33ACF">
              <w:rPr>
                <w:noProof/>
                <w:webHidden/>
              </w:rPr>
              <w:instrText xml:space="preserve"> PAGEREF _Toc322783167 \h </w:instrText>
            </w:r>
            <w:r>
              <w:rPr>
                <w:noProof/>
                <w:webHidden/>
              </w:rPr>
            </w:r>
            <w:r>
              <w:rPr>
                <w:noProof/>
                <w:webHidden/>
              </w:rPr>
              <w:fldChar w:fldCharType="separate"/>
            </w:r>
            <w:r w:rsidR="00370058">
              <w:rPr>
                <w:noProof/>
                <w:webHidden/>
              </w:rPr>
              <w:t>35</w:t>
            </w:r>
            <w:r>
              <w:rPr>
                <w:noProof/>
                <w:webHidden/>
              </w:rPr>
              <w:fldChar w:fldCharType="end"/>
            </w:r>
          </w:hyperlink>
        </w:p>
        <w:p w:rsidR="00A03958" w:rsidRPr="00504AAC" w:rsidRDefault="009B3B90"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2783138"/>
      <w:r w:rsidRPr="00504AAC">
        <w:rPr>
          <w:lang w:val="es-ES"/>
        </w:rPr>
        <w:lastRenderedPageBreak/>
        <w:t>Introducción</w:t>
      </w:r>
      <w:bookmarkEnd w:id="0"/>
      <w:r w:rsidRPr="00504AAC">
        <w:rPr>
          <w:lang w:val="es-ES"/>
        </w:rPr>
        <w:t xml:space="preserve"> </w:t>
      </w: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lastRenderedPageBreak/>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lastRenderedPageBreak/>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2783139"/>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755B71">
      <w:pPr>
        <w:pStyle w:val="Heading2"/>
        <w:rPr>
          <w:lang w:val="es-ES"/>
        </w:rPr>
      </w:pPr>
      <w:bookmarkStart w:id="2" w:name="_Toc322783140"/>
      <w:r w:rsidRPr="00755B71">
        <w:rPr>
          <w:lang w:val="es-ES"/>
        </w:rPr>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En cambio es importante que las gráficas presentadas en la aplicación representar de forma atractiva los factores claves para motivar al usuario a seguir haciendo ejercicio. Será posible conocer las velocidades máximas alcanzadas, los mínimos y los promedios. De forma parecida se tratarán las calorías quemadas y peso perdido.</w:t>
      </w:r>
    </w:p>
    <w:p w:rsidR="00A22FF2" w:rsidRDefault="00E618C2" w:rsidP="00E618C2">
      <w:pPr>
        <w:pStyle w:val="Cuerpo"/>
      </w:pPr>
      <w:r>
        <w:lastRenderedPageBreak/>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755B71">
      <w:pPr>
        <w:pStyle w:val="Heading2"/>
        <w:rPr>
          <w:lang w:val="es-ES"/>
        </w:rPr>
      </w:pPr>
      <w:bookmarkStart w:id="3" w:name="_Toc322783141"/>
      <w:r w:rsidRPr="00A22FF2">
        <w:rPr>
          <w:lang w:val="es-ES"/>
        </w:rPr>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lastRenderedPageBreak/>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875407" w:rsidRPr="00504AAC" w:rsidRDefault="00875407" w:rsidP="00C92F01">
      <w:pPr>
        <w:pStyle w:val="Heading2"/>
        <w:spacing w:line="360" w:lineRule="auto"/>
        <w:rPr>
          <w:lang w:val="es-ES"/>
        </w:rPr>
      </w:pPr>
    </w:p>
    <w:p w:rsidR="00A079A2" w:rsidRDefault="00A079A2" w:rsidP="006F6A28">
      <w:pPr>
        <w:pStyle w:val="Heading1"/>
        <w:rPr>
          <w:lang w:val="es-ES"/>
        </w:rPr>
      </w:pPr>
      <w:bookmarkStart w:id="4" w:name="_Toc322783142"/>
      <w:r w:rsidRPr="00504AAC">
        <w:rPr>
          <w:lang w:val="es-ES"/>
        </w:rPr>
        <w:lastRenderedPageBreak/>
        <w:t>Conceptos teóricos</w:t>
      </w:r>
      <w:bookmarkEnd w:id="4"/>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FB2683">
      <w:pPr>
        <w:pStyle w:val="Cuerpo"/>
        <w:numPr>
          <w:ilvl w:val="0"/>
          <w:numId w:val="23"/>
        </w:numPr>
      </w:pPr>
      <w:r>
        <w:t xml:space="preserve">Entre estos ellos se encuentran: </w:t>
      </w:r>
    </w:p>
    <w:p w:rsidR="00FB2683" w:rsidRDefault="00FB2683" w:rsidP="00FB2683">
      <w:pPr>
        <w:pStyle w:val="Cuerpo"/>
        <w:numPr>
          <w:ilvl w:val="0"/>
          <w:numId w:val="23"/>
        </w:numPr>
      </w:pPr>
      <w:r>
        <w:t>Programación Orientada a Objetos</w:t>
      </w:r>
    </w:p>
    <w:p w:rsidR="00FB2683" w:rsidRDefault="00FB2683" w:rsidP="00FB2683">
      <w:pPr>
        <w:pStyle w:val="Cuerpo"/>
        <w:numPr>
          <w:ilvl w:val="0"/>
          <w:numId w:val="23"/>
        </w:numPr>
      </w:pPr>
      <w:r>
        <w:t>Bases de Datos Relacionales</w:t>
      </w:r>
    </w:p>
    <w:p w:rsidR="00FB2683" w:rsidRDefault="00FB2683" w:rsidP="00FB2683">
      <w:pPr>
        <w:pStyle w:val="Cuerpo"/>
        <w:numPr>
          <w:ilvl w:val="0"/>
          <w:numId w:val="23"/>
        </w:numPr>
      </w:pPr>
      <w:r>
        <w:t>Lenguaje de consulta de BBDD</w:t>
      </w:r>
    </w:p>
    <w:p w:rsidR="00FB2683" w:rsidRPr="00FB2683" w:rsidRDefault="00FB2683" w:rsidP="00FB2683">
      <w:pPr>
        <w:rPr>
          <w:lang w:val="es-ES"/>
        </w:rPr>
      </w:pPr>
      <w:r>
        <w:br w:type="page"/>
      </w:r>
    </w:p>
    <w:p w:rsidR="00875407" w:rsidRPr="00504AAC" w:rsidRDefault="00CB13B7" w:rsidP="006F6A28">
      <w:pPr>
        <w:pStyle w:val="Heading30"/>
        <w:spacing w:line="360" w:lineRule="auto"/>
        <w:outlineLvl w:val="1"/>
      </w:pPr>
      <w:bookmarkStart w:id="5" w:name="_Toc322783143"/>
      <w:r w:rsidRPr="00504AAC">
        <w:lastRenderedPageBreak/>
        <w:t>Arquitectura Android</w:t>
      </w:r>
      <w:bookmarkEnd w:id="5"/>
    </w:p>
    <w:p w:rsidR="00872849" w:rsidRDefault="009B3B90" w:rsidP="00872849">
      <w:pPr>
        <w:pStyle w:val="Cuerpo"/>
        <w:rPr>
          <w:rStyle w:val="SubtleEmphasis"/>
          <w:i w:val="0"/>
          <w:iCs w:val="0"/>
          <w:color w:val="auto"/>
        </w:rPr>
      </w:pPr>
      <w:r w:rsidRPr="009B3B90">
        <w:rPr>
          <w:noProof/>
        </w:rPr>
        <w:pict>
          <v:shapetype id="_x0000_t202" coordsize="21600,21600" o:spt="202" path="m,l,21600r21600,l21600,xe">
            <v:stroke joinstyle="miter"/>
            <v:path gradientshapeok="t" o:connecttype="rect"/>
          </v:shapetype>
          <v:shape id="_x0000_s1042" type="#_x0000_t202" style="position:absolute;left:0;text-align:left;margin-left:.75pt;margin-top:444.8pt;width:468pt;height:.05pt;z-index:251697152" stroked="f">
            <v:textbox style="mso-next-textbox:#_x0000_s1042;mso-fit-shape-to-text:t" inset="0,0,0,0">
              <w:txbxContent>
                <w:p w:rsidR="000C025F" w:rsidRPr="00901A69" w:rsidRDefault="000C025F" w:rsidP="000C025F">
                  <w:pPr>
                    <w:pStyle w:val="Caption"/>
                    <w:rPr>
                      <w:noProof/>
                      <w:sz w:val="24"/>
                    </w:rPr>
                  </w:pPr>
                  <w:r w:rsidRPr="000C025F">
                    <w:rPr>
                      <w:lang w:val="es-ES"/>
                    </w:rPr>
                    <w:t xml:space="preserve">Figura </w:t>
                  </w:r>
                  <w:r w:rsidR="009B3B90">
                    <w:rPr>
                      <w:lang w:val="es-ES"/>
                    </w:rPr>
                    <w:fldChar w:fldCharType="begin"/>
                  </w:r>
                  <w:r w:rsidR="004B6EA8">
                    <w:rPr>
                      <w:lang w:val="es-ES"/>
                    </w:rPr>
                    <w:instrText xml:space="preserve"> SEQ Figura \* ARABIC </w:instrText>
                  </w:r>
                  <w:r w:rsidR="009B3B90">
                    <w:rPr>
                      <w:lang w:val="es-ES"/>
                    </w:rPr>
                    <w:fldChar w:fldCharType="separate"/>
                  </w:r>
                  <w:r w:rsidR="00370058">
                    <w:rPr>
                      <w:noProof/>
                      <w:lang w:val="es-ES"/>
                    </w:rPr>
                    <w:t>1</w:t>
                  </w:r>
                  <w:r w:rsidR="009B3B90">
                    <w:rPr>
                      <w:lang w:val="es-ES"/>
                    </w:rPr>
                    <w:fldChar w:fldCharType="end"/>
                  </w:r>
                  <w:r>
                    <w:rPr>
                      <w:noProof/>
                    </w:rPr>
                    <w:t xml:space="preserve"> </w:t>
                  </w:r>
                  <w:r w:rsidRPr="00424DFA">
                    <w:rPr>
                      <w:noProof/>
                    </w:rPr>
                    <w:t>Arquitectura SO Android</w:t>
                  </w:r>
                </w:p>
              </w:txbxContent>
            </v:textbox>
            <w10:wrap type="topAndBottom"/>
          </v:shape>
        </w:pict>
      </w:r>
      <w:r w:rsidR="00763D62">
        <w:rPr>
          <w:noProof/>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9"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9" cstate="print"/>
                    <a:stretch>
                      <a:fillRect/>
                    </a:stretch>
                  </pic:blipFill>
                  <pic:spPr>
                    <a:xfrm>
                      <a:off x="0" y="0"/>
                      <a:ext cx="5943600" cy="4931410"/>
                    </a:xfrm>
                    <a:prstGeom prst="rect">
                      <a:avLst/>
                    </a:prstGeom>
                  </pic:spPr>
                </pic:pic>
              </a:graphicData>
            </a:graphic>
          </wp:anchor>
        </w:drawing>
      </w:r>
      <w:r w:rsidR="00875407" w:rsidRPr="00504AAC">
        <w:t>Android es un sistema operativo para dispositiv</w:t>
      </w:r>
      <w:r w:rsidR="00125B6D">
        <w:t>os móviles y tablet</w:t>
      </w:r>
      <w:r w:rsidR="00763D62">
        <w:t>a</w:t>
      </w:r>
      <w:r w:rsidR="00125B6D">
        <w:t>s propietario</w:t>
      </w:r>
      <w:r w:rsidR="00875407" w:rsidRPr="00504AAC">
        <w:t xml:space="preserve"> de </w:t>
      </w:r>
      <w:r w:rsidR="00CB13B7" w:rsidRPr="00504AAC">
        <w:t>G</w:t>
      </w:r>
      <w:r w:rsidR="00875407" w:rsidRPr="00504AAC">
        <w:t>oogle y distribuido baj</w:t>
      </w:r>
      <w:r w:rsidR="00C85131" w:rsidRPr="00504AAC">
        <w:t>o</w:t>
      </w:r>
      <w:r w:rsidR="00875407" w:rsidRPr="00504AAC">
        <w:t xml:space="preserve"> el </w:t>
      </w:r>
      <w:r w:rsidR="00B118D5" w:rsidRPr="00504AAC">
        <w:t>S</w:t>
      </w:r>
      <w:r w:rsidR="00875407" w:rsidRPr="00504AAC">
        <w:t>tandard Open</w:t>
      </w:r>
      <w:r w:rsidR="00763D62">
        <w:t xml:space="preserve"> </w:t>
      </w:r>
      <w:r w:rsidR="00875407" w:rsidRPr="00504AAC">
        <w:t>Source.</w:t>
      </w:r>
    </w:p>
    <w:p w:rsidR="00875407" w:rsidRPr="00504AAC" w:rsidRDefault="00C85131" w:rsidP="00872849">
      <w:pPr>
        <w:pStyle w:val="Cuerpo"/>
      </w:pPr>
      <w:r w:rsidRPr="00504AAC">
        <w:lastRenderedPageBreak/>
        <w:t xml:space="preserve">Como se puede observar en la imagen, </w:t>
      </w:r>
      <w:r w:rsidR="00EC12C0">
        <w:t>Android se basa en un</w:t>
      </w:r>
      <w:r w:rsidRPr="00504AAC">
        <w:t xml:space="preserve"> </w:t>
      </w:r>
      <w:proofErr w:type="spellStart"/>
      <w:r w:rsidR="00E4715B" w:rsidRPr="00504AAC">
        <w:t>K</w:t>
      </w:r>
      <w:r w:rsidR="00875407" w:rsidRPr="00504AAC">
        <w:t>ernel</w:t>
      </w:r>
      <w:proofErr w:type="spellEnd"/>
      <w:r w:rsidR="00EC12C0">
        <w:t xml:space="preserve"> </w:t>
      </w:r>
      <w:r w:rsidRPr="00504AAC">
        <w:t xml:space="preserve">Linux </w:t>
      </w:r>
      <w:r w:rsidR="00EC12C0">
        <w:t xml:space="preserve">que </w:t>
      </w:r>
      <w:r w:rsidRPr="00504AAC">
        <w:t>cuenta</w:t>
      </w:r>
      <w:r w:rsidR="00875407" w:rsidRPr="00504AAC">
        <w:t xml:space="preserve"> con un gran número de controladores. Es una capa de abstracción con el hardware, ninguna otra capa se encargará de esto. </w:t>
      </w:r>
      <w:r w:rsidR="00EC12C0">
        <w:t>Incluso la</w:t>
      </w:r>
      <w:r w:rsidRPr="00504AAC">
        <w:t xml:space="preserve"> </w:t>
      </w:r>
      <w:r w:rsidR="00875407" w:rsidRPr="00504AAC">
        <w:t>seguridad</w:t>
      </w:r>
      <w:r w:rsidRPr="00504AAC">
        <w:t xml:space="preserve"> del dispositivo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w:t>
      </w:r>
      <w:proofErr w:type="spellStart"/>
      <w:r w:rsidR="00B118D5" w:rsidRPr="00504AAC">
        <w:t>SQLite</w:t>
      </w:r>
      <w:proofErr w:type="spellEnd"/>
      <w:r w:rsidR="0063541E">
        <w:t xml:space="preserve"> integrado</w:t>
      </w:r>
      <w:r w:rsidR="00B118D5" w:rsidRPr="00504AAC">
        <w:t>.</w:t>
      </w:r>
    </w:p>
    <w:p w:rsidR="00271280" w:rsidRDefault="00271280" w:rsidP="00F746FA">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rsidR="00872849">
        <w:t>se</w:t>
      </w:r>
      <w:r w:rsidRPr="00504AAC">
        <w:t xml:space="preserve">rá prácticamente transparente. </w:t>
      </w:r>
    </w:p>
    <w:p w:rsidR="00F53773" w:rsidRPr="00504AAC" w:rsidRDefault="00F53773" w:rsidP="00F746FA">
      <w:pPr>
        <w:pStyle w:val="Cuerpo"/>
      </w:pPr>
    </w:p>
    <w:p w:rsidR="000C77F0" w:rsidRPr="00504AAC" w:rsidRDefault="00CB13B7" w:rsidP="006F6A28">
      <w:pPr>
        <w:pStyle w:val="Heading30"/>
        <w:spacing w:line="360" w:lineRule="auto"/>
        <w:outlineLvl w:val="1"/>
        <w:rPr>
          <w:noProof/>
        </w:rPr>
      </w:pPr>
      <w:bookmarkStart w:id="6" w:name="_Toc322783144"/>
      <w:r w:rsidRPr="00504AAC">
        <w:rPr>
          <w:noProof/>
        </w:rPr>
        <w:t>Aplicación</w:t>
      </w:r>
      <w:bookmarkEnd w:id="6"/>
    </w:p>
    <w:p w:rsidR="001F289F" w:rsidRDefault="00271280" w:rsidP="00AE5CAA">
      <w:pPr>
        <w:pStyle w:val="Cuerpo"/>
      </w:pPr>
      <w:r w:rsidRPr="00504AAC">
        <w:t xml:space="preserve">Una aplicación es un set de </w:t>
      </w:r>
      <w:r w:rsidR="00403567">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F53773" w:rsidRDefault="00F96AD7" w:rsidP="00AE5CAA">
      <w:pPr>
        <w:pStyle w:val="Cuerpo"/>
      </w:pPr>
      <w:r>
        <w:t>Una aplicación de Android sigue un patrón similar al MVC</w:t>
      </w:r>
      <w:r>
        <w:rPr>
          <w:rStyle w:val="FootnoteReference"/>
        </w:rPr>
        <w:footnoteReference w:id="1"/>
      </w:r>
      <w:r w:rsidR="00F53773">
        <w:t xml:space="preserve"> ampliamente utilizado en entornos web.</w:t>
      </w:r>
    </w:p>
    <w:p w:rsidR="00F53773" w:rsidRDefault="00F53773">
      <w:pPr>
        <w:rPr>
          <w:lang w:val="es-ES"/>
        </w:rPr>
      </w:pPr>
      <w:r w:rsidRPr="00F53773">
        <w:rPr>
          <w:lang w:val="es-ES"/>
        </w:rPr>
        <w:br w:type="page"/>
      </w:r>
    </w:p>
    <w:p w:rsidR="00F53773" w:rsidRDefault="00F53773" w:rsidP="00F53773">
      <w:pPr>
        <w:pStyle w:val="Heading30"/>
      </w:pPr>
      <w:bookmarkStart w:id="7" w:name="_Toc322783145"/>
      <w:r>
        <w:lastRenderedPageBreak/>
        <w:t>Modelo Vista Controlador</w:t>
      </w:r>
      <w:bookmarkEnd w:id="7"/>
    </w:p>
    <w:p w:rsidR="00261712" w:rsidRDefault="00AB0ED6">
      <w:pPr>
        <w:rPr>
          <w:lang w:val="es-ES"/>
        </w:rPr>
      </w:pPr>
      <w:r>
        <w:rPr>
          <w:lang w:val="es-ES"/>
        </w:rPr>
        <w:t>Se trata de un modelo de arquitectura creado en</w:t>
      </w:r>
      <w:r w:rsidR="00261712">
        <w:rPr>
          <w:lang w:val="es-ES"/>
        </w:rPr>
        <w:t xml:space="preserve"> 1979 por </w:t>
      </w:r>
      <w:proofErr w:type="spellStart"/>
      <w:r w:rsidR="00261712">
        <w:rPr>
          <w:lang w:val="es-ES"/>
        </w:rPr>
        <w:t>Trygve</w:t>
      </w:r>
      <w:proofErr w:type="spellEnd"/>
      <w:r w:rsidR="00261712">
        <w:rPr>
          <w:lang w:val="es-ES"/>
        </w:rPr>
        <w:t xml:space="preserve"> </w:t>
      </w:r>
      <w:proofErr w:type="spellStart"/>
      <w:r w:rsidR="00261712">
        <w:rPr>
          <w:lang w:val="es-ES"/>
        </w:rPr>
        <w:t>Reenskaug</w:t>
      </w:r>
      <w:proofErr w:type="spellEnd"/>
      <w:r>
        <w:rPr>
          <w:lang w:val="es-ES"/>
        </w:rPr>
        <w:t xml:space="preserve"> </w:t>
      </w:r>
      <w:sdt>
        <w:sdtPr>
          <w:rPr>
            <w:lang w:val="es-ES"/>
          </w:rPr>
          <w:id w:val="477965352"/>
          <w:citation/>
        </w:sdtPr>
        <w:sdtContent>
          <w:r w:rsidR="009B3B90">
            <w:rPr>
              <w:lang w:val="es-ES"/>
            </w:rPr>
            <w:fldChar w:fldCharType="begin"/>
          </w:r>
          <w:r w:rsidR="00261712">
            <w:rPr>
              <w:lang w:val="es-ES"/>
            </w:rPr>
            <w:instrText xml:space="preserve"> CITATION Val08 \p 120 \l 3082  </w:instrText>
          </w:r>
          <w:r w:rsidR="009B3B90">
            <w:rPr>
              <w:lang w:val="es-ES"/>
            </w:rPr>
            <w:fldChar w:fldCharType="separate"/>
          </w:r>
          <w:r w:rsidR="00261712">
            <w:rPr>
              <w:noProof/>
              <w:lang w:val="es-ES"/>
            </w:rPr>
            <w:t>(Valbuena, 2008, pág. 120)</w:t>
          </w:r>
          <w:r w:rsidR="009B3B90">
            <w:rPr>
              <w:lang w:val="es-ES"/>
            </w:rPr>
            <w:fldChar w:fldCharType="end"/>
          </w:r>
        </w:sdtContent>
      </w:sdt>
      <w:r>
        <w:rPr>
          <w:lang w:val="es-ES"/>
        </w:rPr>
        <w:t>. El patrón permite separa</w:t>
      </w:r>
      <w:r w:rsidR="00261712">
        <w:rPr>
          <w:lang w:val="es-ES"/>
        </w:rPr>
        <w:t>r</w:t>
      </w:r>
      <w:r>
        <w:rPr>
          <w:lang w:val="es-ES"/>
        </w:rPr>
        <w:t xml:space="preserve"> la GUI, de los datos y la lógica apoyándose en tres componentes:</w:t>
      </w:r>
    </w:p>
    <w:p w:rsidR="004A5072" w:rsidRDefault="004A5072" w:rsidP="004A5072">
      <w:pPr>
        <w:keepNext/>
        <w:jc w:val="center"/>
      </w:pPr>
      <w:r>
        <w:rPr>
          <w:noProof/>
        </w:rPr>
        <w:drawing>
          <wp:inline distT="0" distB="0" distL="0" distR="0">
            <wp:extent cx="3619500" cy="2614083"/>
            <wp:effectExtent l="19050" t="0" r="0" b="0"/>
            <wp:docPr id="14"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0" cstate="print"/>
                    <a:stretch>
                      <a:fillRect/>
                    </a:stretch>
                  </pic:blipFill>
                  <pic:spPr>
                    <a:xfrm>
                      <a:off x="0" y="0"/>
                      <a:ext cx="3623561" cy="2617016"/>
                    </a:xfrm>
                    <a:prstGeom prst="rect">
                      <a:avLst/>
                    </a:prstGeom>
                  </pic:spPr>
                </pic:pic>
              </a:graphicData>
            </a:graphic>
          </wp:inline>
        </w:drawing>
      </w:r>
    </w:p>
    <w:p w:rsidR="004A5072" w:rsidRPr="004A5072" w:rsidRDefault="004A5072" w:rsidP="004A5072">
      <w:pPr>
        <w:pStyle w:val="Caption"/>
        <w:rPr>
          <w:lang w:val="es-ES"/>
        </w:rPr>
      </w:pPr>
      <w:r w:rsidRPr="004A5072">
        <w:rPr>
          <w:lang w:val="es-ES"/>
        </w:rPr>
        <w:t xml:space="preserve">Figura </w:t>
      </w:r>
      <w:r w:rsidR="009B3B90">
        <w:fldChar w:fldCharType="begin"/>
      </w:r>
      <w:r w:rsidRPr="004A5072">
        <w:rPr>
          <w:lang w:val="es-ES"/>
        </w:rPr>
        <w:instrText xml:space="preserve"> SEQ Figura \* ARABIC </w:instrText>
      </w:r>
      <w:r w:rsidR="009B3B90">
        <w:fldChar w:fldCharType="separate"/>
      </w:r>
      <w:r w:rsidR="00370058">
        <w:rPr>
          <w:noProof/>
          <w:lang w:val="es-ES"/>
        </w:rPr>
        <w:t>2</w:t>
      </w:r>
      <w:r w:rsidR="009B3B90">
        <w:fldChar w:fldCharType="end"/>
      </w:r>
      <w:r w:rsidRPr="004A5072">
        <w:rPr>
          <w:lang w:val="es-ES"/>
        </w:rPr>
        <w:t xml:space="preserve"> MVC</w:t>
      </w:r>
    </w:p>
    <w:p w:rsidR="00261712" w:rsidRDefault="00261712">
      <w:pPr>
        <w:rPr>
          <w:lang w:val="es-ES"/>
        </w:rPr>
      </w:pPr>
      <w:r w:rsidRPr="00A21D84">
        <w:rPr>
          <w:b/>
          <w:lang w:val="es-ES"/>
        </w:rPr>
        <w:t>Modelo:</w:t>
      </w:r>
      <w:r>
        <w:rPr>
          <w:lang w:val="es-ES"/>
        </w:rPr>
        <w:t xml:space="preserve"> Esta es la representación de los datos y las reglas del negocio</w:t>
      </w:r>
      <w:r w:rsidR="00A21D84">
        <w:rPr>
          <w:lang w:val="es-ES"/>
        </w:rPr>
        <w:t>.</w:t>
      </w:r>
    </w:p>
    <w:p w:rsidR="00261712" w:rsidRDefault="00261712">
      <w:pPr>
        <w:rPr>
          <w:lang w:val="es-ES"/>
        </w:rPr>
      </w:pPr>
      <w:r w:rsidRPr="00A21D84">
        <w:rPr>
          <w:b/>
          <w:lang w:val="es-ES"/>
        </w:rPr>
        <w:t>Vista</w:t>
      </w:r>
      <w:r w:rsidR="00A21D84" w:rsidRPr="00A21D84">
        <w:rPr>
          <w:b/>
          <w:lang w:val="es-ES"/>
        </w:rPr>
        <w:t>:</w:t>
      </w:r>
      <w:r w:rsidR="00A21D84">
        <w:rPr>
          <w:lang w:val="es-ES"/>
        </w:rPr>
        <w:t xml:space="preserve"> Presenta el sistema con formato adecuado para interactuar con él, usualmente la IU.</w:t>
      </w:r>
    </w:p>
    <w:p w:rsidR="00261712" w:rsidRDefault="00261712">
      <w:pPr>
        <w:rPr>
          <w:lang w:val="es-ES"/>
        </w:rPr>
      </w:pPr>
      <w:r w:rsidRPr="00A21D84">
        <w:rPr>
          <w:b/>
          <w:lang w:val="es-ES"/>
        </w:rPr>
        <w:t>Controlador</w:t>
      </w:r>
      <w:r w:rsidR="00A21D84" w:rsidRPr="00A21D84">
        <w:rPr>
          <w:b/>
          <w:lang w:val="es-ES"/>
        </w:rPr>
        <w:t>:</w:t>
      </w:r>
      <w:r w:rsidR="00A21D84">
        <w:rPr>
          <w:lang w:val="es-ES"/>
        </w:rPr>
        <w:t xml:space="preserve"> R</w:t>
      </w:r>
      <w:r w:rsidR="00A21D84" w:rsidRPr="00A21D84">
        <w:rPr>
          <w:lang w:val="es-ES"/>
        </w:rPr>
        <w:t>esponde a eventos, usualmente acciones del usuario, e invoca peticiones al modelo y, probablemente, a la vista</w:t>
      </w:r>
      <w:r w:rsidR="00A21D84">
        <w:rPr>
          <w:lang w:val="es-ES"/>
        </w:rPr>
        <w:t>.</w:t>
      </w:r>
    </w:p>
    <w:p w:rsidR="00A21D84" w:rsidRDefault="00A21D84">
      <w:pPr>
        <w:rPr>
          <w:lang w:val="es-ES"/>
        </w:rPr>
      </w:pPr>
      <w:r>
        <w:rPr>
          <w:lang w:val="es-ES"/>
        </w:rPr>
        <w:t>E</w:t>
      </w:r>
      <w:r w:rsidRPr="00A21D84">
        <w:rPr>
          <w:lang w:val="es-ES"/>
        </w:rPr>
        <w:t>n líneas generales del MVC corresponde al modelo. La unión entre capa de presentación y capa de negocio conocido en el paradigma de la Programación por capas representaría la integración entre Vista y su correspondiente Controlador de eventos y acceso a datos, MVC no pretende discriminar entre capa de negocio y capa de presentación pero si pretende separar la capa visual gráfica de su correspondiente programación y acceso a datos, algo que mejora el desarrollo y mantenimiento de la Vista y el Controlador en paralelo, ya que ambos cumplen ciclos de vida muy distintos entre sí.</w:t>
      </w:r>
    </w:p>
    <w:p w:rsidR="00F53773" w:rsidRDefault="00F53773">
      <w:pPr>
        <w:rPr>
          <w:lang w:val="es-ES"/>
        </w:rPr>
      </w:pPr>
      <w:r w:rsidRPr="00AB0ED6">
        <w:rPr>
          <w:lang w:val="es-ES"/>
        </w:rPr>
        <w:br w:type="page"/>
      </w:r>
    </w:p>
    <w:p w:rsidR="002959D4" w:rsidRPr="00504AAC" w:rsidRDefault="00E4715B" w:rsidP="006F6A28">
      <w:pPr>
        <w:pStyle w:val="Heading30"/>
        <w:outlineLvl w:val="1"/>
      </w:pPr>
      <w:bookmarkStart w:id="8" w:name="_Toc322783146"/>
      <w:r w:rsidRPr="00504AAC">
        <w:lastRenderedPageBreak/>
        <w:t>Actividad</w:t>
      </w:r>
      <w:bookmarkEnd w:id="8"/>
    </w:p>
    <w:p w:rsidR="00EC12C0" w:rsidRDefault="00403567" w:rsidP="00EC12C0">
      <w:pPr>
        <w:pStyle w:val="Cuerpo"/>
        <w:keepNext/>
      </w:pPr>
      <w:r>
        <w:t>Normalmente c</w:t>
      </w:r>
      <w:r w:rsidR="00EC12C0" w:rsidRPr="00504AAC">
        <w:t xml:space="preserve">ada </w:t>
      </w:r>
      <w:r w:rsidR="00EC12C0">
        <w:t xml:space="preserve">Actividad </w:t>
      </w:r>
      <w:r>
        <w:t>estará</w:t>
      </w:r>
      <w:r w:rsidR="00EC12C0">
        <w:t xml:space="preserve"> relacionada con una Vista</w:t>
      </w:r>
      <w:r w:rsidR="00EC12C0" w:rsidRPr="00504AAC">
        <w:t xml:space="preserve"> </w:t>
      </w:r>
      <w:r w:rsidR="00EC12C0">
        <w:t>y</w:t>
      </w:r>
      <w:r>
        <w:t xml:space="preserve"> deberá</w:t>
      </w:r>
      <w:r w:rsidR="00EC12C0" w:rsidRPr="00504AAC">
        <w:t xml:space="preserve"> ser lo más independiente posible</w:t>
      </w:r>
      <w:r w:rsidR="00EC12C0">
        <w:t>.</w:t>
      </w:r>
      <w:r w:rsidR="00EC12C0" w:rsidRPr="00504AAC">
        <w:t xml:space="preserve"> </w:t>
      </w:r>
      <w:r w:rsidR="00EC12C0">
        <w:t>En términos de modularidad, u</w:t>
      </w:r>
      <w:r w:rsidR="00EC12C0" w:rsidRPr="00504AAC">
        <w:t xml:space="preserve">na actividad equivale a un módulo independiente. </w:t>
      </w:r>
      <w:r w:rsidR="004711B8">
        <w:t xml:space="preserve">Si cogemos como modelo el </w:t>
      </w:r>
      <w:r w:rsidR="004711B8" w:rsidRPr="00504AAC">
        <w:t xml:space="preserve">patrón </w:t>
      </w:r>
      <w:r w:rsidR="004711B8">
        <w:t>de diseño</w:t>
      </w:r>
      <w:r w:rsidR="00F96AD7">
        <w:t xml:space="preserve"> MVC</w:t>
      </w:r>
      <w:r w:rsidR="004711B8" w:rsidRPr="00504AAC">
        <w:t xml:space="preserve">, la actividad </w:t>
      </w:r>
      <w:r w:rsidR="004711B8">
        <w:t>se entendería como</w:t>
      </w:r>
      <w:r w:rsidR="004711B8" w:rsidRPr="00504AAC">
        <w:t xml:space="preserve"> una especie de controlador</w:t>
      </w:r>
      <w:r w:rsidR="004711B8">
        <w:t>.</w:t>
      </w:r>
    </w:p>
    <w:p w:rsidR="002C4472" w:rsidRPr="00504AAC" w:rsidRDefault="002C4472" w:rsidP="002C4472">
      <w:pPr>
        <w:pStyle w:val="Cuerpo"/>
        <w:numPr>
          <w:ilvl w:val="0"/>
          <w:numId w:val="10"/>
        </w:numPr>
      </w:pPr>
      <w:r w:rsidRPr="00504AAC">
        <w:t xml:space="preserve">Actividades - </w:t>
      </w:r>
      <w:r w:rsidR="00F746FA">
        <w:t>U</w:t>
      </w:r>
      <w:r w:rsidRPr="00504AAC">
        <w:t>na idea vaga de este concepto es una pantalla</w:t>
      </w:r>
    </w:p>
    <w:p w:rsidR="002C4472" w:rsidRPr="00504AAC" w:rsidRDefault="002C4472" w:rsidP="002C4472">
      <w:pPr>
        <w:pStyle w:val="Cuerpo"/>
        <w:numPr>
          <w:ilvl w:val="0"/>
          <w:numId w:val="10"/>
        </w:numPr>
      </w:pPr>
      <w:r w:rsidRPr="00504AAC">
        <w:t xml:space="preserve">Servicios – </w:t>
      </w:r>
      <w:r w:rsidR="00F746FA">
        <w:t xml:space="preserve">Servicios ejecutados en </w:t>
      </w:r>
      <w:proofErr w:type="spellStart"/>
      <w:r w:rsidR="00F746FA" w:rsidRPr="00403567">
        <w:t>background</w:t>
      </w:r>
      <w:proofErr w:type="spellEnd"/>
      <w:r w:rsidR="00403567">
        <w:t>, no requiere una Vista</w:t>
      </w:r>
      <w:r w:rsidR="00F746FA">
        <w:t>.</w:t>
      </w:r>
    </w:p>
    <w:p w:rsidR="002C4472" w:rsidRPr="00504AAC" w:rsidRDefault="002C4472" w:rsidP="002C4472">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rsidR="00403567">
        <w:t>.</w:t>
      </w:r>
    </w:p>
    <w:p w:rsidR="002C4472" w:rsidRPr="00504AAC" w:rsidRDefault="002C4472" w:rsidP="002C4472">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p>
    <w:p w:rsidR="00080A5A" w:rsidRDefault="00080A5A">
      <w:pPr>
        <w:rPr>
          <w:rFonts w:asciiTheme="majorHAnsi" w:eastAsiaTheme="majorEastAsia" w:hAnsiTheme="majorHAnsi" w:cstheme="majorBidi"/>
          <w:b/>
          <w:bCs/>
          <w:smallCaps/>
          <w:color w:val="000000" w:themeColor="text1"/>
          <w:lang w:val="es-ES"/>
        </w:rPr>
      </w:pPr>
      <w:r w:rsidRPr="001D472E">
        <w:rPr>
          <w:lang w:val="es-ES"/>
        </w:rPr>
        <w:br w:type="page"/>
      </w:r>
    </w:p>
    <w:p w:rsidR="00F02968" w:rsidRPr="00504AAC" w:rsidRDefault="00F02968" w:rsidP="00F02968">
      <w:pPr>
        <w:pStyle w:val="Heading30"/>
        <w:spacing w:line="360" w:lineRule="auto"/>
        <w:outlineLvl w:val="1"/>
      </w:pPr>
      <w:bookmarkStart w:id="9" w:name="_Toc322783147"/>
      <w:r w:rsidRPr="00504AAC">
        <w:lastRenderedPageBreak/>
        <w:t>Vista</w:t>
      </w:r>
      <w:bookmarkEnd w:id="9"/>
    </w:p>
    <w:p w:rsidR="00F02968" w:rsidRPr="00504AAC" w:rsidRDefault="00F02968" w:rsidP="00F02968">
      <w:pPr>
        <w:pStyle w:val="Cuerpo"/>
      </w:pPr>
      <w:r w:rsidRPr="00504AAC">
        <w:t>El concepto de vista está sobrecargado, de forma que se utiliza tanto para referirse a la interfaz de usuario, a los elementos dentro de la interfaz de usuario, o a un</w:t>
      </w:r>
      <w:r w:rsidR="004711B8">
        <w:t>a plantilla de estilo</w:t>
      </w:r>
      <w:r w:rsidRPr="00504AAC">
        <w:t>.</w:t>
      </w:r>
    </w:p>
    <w:p w:rsidR="00F02968" w:rsidRPr="00504AAC" w:rsidRDefault="009B3B90" w:rsidP="00F02968">
      <w:pPr>
        <w:pStyle w:val="Cuerpo"/>
      </w:pPr>
      <w:r w:rsidRPr="009B3B90">
        <w:rPr>
          <w:noProof/>
        </w:rPr>
        <w:pict>
          <v:shape id="_x0000_s1043" type="#_x0000_t202" style="position:absolute;left:0;text-align:left;margin-left:33pt;margin-top:320.85pt;width:403.5pt;height:.05pt;z-index:251699200" stroked="f">
            <v:textbox style="mso-next-textbox:#_x0000_s1043;mso-fit-shape-to-text:t" inset="0,0,0,0">
              <w:txbxContent>
                <w:p w:rsidR="000C025F" w:rsidRPr="00075EF8" w:rsidRDefault="000C025F" w:rsidP="000C025F">
                  <w:pPr>
                    <w:pStyle w:val="Caption"/>
                    <w:rPr>
                      <w:noProof/>
                      <w:sz w:val="24"/>
                    </w:rPr>
                  </w:pPr>
                  <w:r>
                    <w:t xml:space="preserve">Figura </w:t>
                  </w:r>
                  <w:fldSimple w:instr=" SEQ Figura \* ARABIC ">
                    <w:r w:rsidR="00370058">
                      <w:rPr>
                        <w:noProof/>
                      </w:rPr>
                      <w:t>3</w:t>
                    </w:r>
                  </w:fldSimple>
                  <w:r>
                    <w:rPr>
                      <w:noProof/>
                    </w:rPr>
                    <w:t xml:space="preserve">  Vistas</w:t>
                  </w:r>
                </w:p>
              </w:txbxContent>
            </v:textbox>
            <w10:wrap type="topAndBottom"/>
          </v:shape>
        </w:pict>
      </w:r>
      <w:r w:rsidR="00F02968">
        <w:rPr>
          <w:noProof/>
          <w:lang w:val="en-US"/>
        </w:rPr>
        <w:drawing>
          <wp:anchor distT="0" distB="0" distL="114300" distR="114300" simplePos="0" relativeHeight="251683840" behindDoc="0" locked="0" layoutInCell="1" allowOverlap="1">
            <wp:simplePos x="0" y="0"/>
            <wp:positionH relativeFrom="margin">
              <wp:align>center</wp:align>
            </wp:positionH>
            <wp:positionV relativeFrom="paragraph">
              <wp:posOffset>1074420</wp:posOffset>
            </wp:positionV>
            <wp:extent cx="5124450" cy="2943225"/>
            <wp:effectExtent l="19050" t="0" r="0" b="0"/>
            <wp:wrapTopAndBottom/>
            <wp:docPr id="10"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1" cstate="print"/>
                    <a:stretch>
                      <a:fillRect/>
                    </a:stretch>
                  </pic:blipFill>
                  <pic:spPr>
                    <a:xfrm>
                      <a:off x="0" y="0"/>
                      <a:ext cx="5124450" cy="2943225"/>
                    </a:xfrm>
                    <a:prstGeom prst="rect">
                      <a:avLst/>
                    </a:prstGeom>
                  </pic:spPr>
                </pic:pic>
              </a:graphicData>
            </a:graphic>
          </wp:anchor>
        </w:drawing>
      </w:r>
      <w:r w:rsidR="00F02968" w:rsidRPr="00504AAC">
        <w:t>Siguen el Patrón Compuesto</w:t>
      </w:r>
      <w:r w:rsidR="004711B8">
        <w:rPr>
          <w:rStyle w:val="FootnoteReference"/>
        </w:rPr>
        <w:footnoteReference w:id="2"/>
      </w:r>
      <w:r w:rsidR="00F02968" w:rsidRPr="00504AAC">
        <w:t xml:space="preserve">. La raíz de un </w:t>
      </w:r>
      <w:proofErr w:type="spellStart"/>
      <w:r w:rsidR="004711B8">
        <w:t>ViewGroup</w:t>
      </w:r>
      <w:proofErr w:type="spellEnd"/>
      <w:r w:rsidR="00F02968" w:rsidRPr="00504AAC">
        <w:t xml:space="preserve"> puede contener a su vez más </w:t>
      </w:r>
      <w:proofErr w:type="spellStart"/>
      <w:r w:rsidR="004711B8">
        <w:t>ViewGroups</w:t>
      </w:r>
      <w:proofErr w:type="spellEnd"/>
      <w:r w:rsidR="00F02968" w:rsidRPr="00504AAC">
        <w:t>.</w:t>
      </w:r>
      <w:r w:rsidR="004711B8">
        <w:t xml:space="preserve"> Si cogemos como modelo el </w:t>
      </w:r>
      <w:r w:rsidR="004711B8" w:rsidRPr="00504AAC">
        <w:t xml:space="preserve">patrón </w:t>
      </w:r>
      <w:r w:rsidR="004711B8">
        <w:t>de diseño MVC</w:t>
      </w:r>
      <w:r w:rsidR="004711B8" w:rsidRPr="00504AAC">
        <w:t xml:space="preserve">, la actividad </w:t>
      </w:r>
      <w:r w:rsidR="004711B8">
        <w:t>se entendería como</w:t>
      </w:r>
      <w:r w:rsidR="004711B8" w:rsidRPr="00504AAC">
        <w:t xml:space="preserve"> una </w:t>
      </w:r>
      <w:r w:rsidR="004711B8">
        <w:t>vista.</w:t>
      </w:r>
    </w:p>
    <w:p w:rsidR="00F02968" w:rsidRPr="00F02968" w:rsidRDefault="00F02968" w:rsidP="00F02968">
      <w:pPr>
        <w:pStyle w:val="Cuerpo"/>
        <w:keepNext/>
      </w:pPr>
    </w:p>
    <w:p w:rsidR="00870596" w:rsidRPr="00504AAC" w:rsidRDefault="009B3B90" w:rsidP="00870596">
      <w:pPr>
        <w:pStyle w:val="Heading30"/>
        <w:outlineLvl w:val="1"/>
      </w:pPr>
      <w:r w:rsidRPr="009B3B90">
        <w:rPr>
          <w:noProof/>
        </w:rPr>
        <w:lastRenderedPageBreak/>
        <w:pict>
          <v:shape id="_x0000_s1044" type="#_x0000_t202" style="position:absolute;margin-left:68.2pt;margin-top:391.65pt;width:333.15pt;height:.05pt;z-index:251701248" stroked="f">
            <v:textbox style="mso-next-textbox:#_x0000_s1044;mso-fit-shape-to-text:t" inset="0,0,0,0">
              <w:txbxContent>
                <w:p w:rsidR="004B6EA8" w:rsidRPr="004B6EA8" w:rsidRDefault="004B6EA8" w:rsidP="004B6EA8">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rsidR="009B3B90">
                    <w:fldChar w:fldCharType="begin"/>
                  </w:r>
                  <w:r w:rsidRPr="004B6EA8">
                    <w:rPr>
                      <w:lang w:val="es-ES"/>
                    </w:rPr>
                    <w:instrText xml:space="preserve"> SEQ Figura \* ARABIC </w:instrText>
                  </w:r>
                  <w:r w:rsidR="009B3B90">
                    <w:fldChar w:fldCharType="separate"/>
                  </w:r>
                  <w:r w:rsidR="00370058">
                    <w:rPr>
                      <w:noProof/>
                      <w:lang w:val="es-ES"/>
                    </w:rPr>
                    <w:t>4</w:t>
                  </w:r>
                  <w:r w:rsidR="009B3B90">
                    <w:fldChar w:fldCharType="end"/>
                  </w:r>
                  <w:r w:rsidRPr="004B6EA8">
                    <w:rPr>
                      <w:noProof/>
                      <w:lang w:val="es-ES"/>
                    </w:rPr>
                    <w:t xml:space="preserve"> Ciclo de vida de una actividad</w:t>
                  </w:r>
                </w:p>
              </w:txbxContent>
            </v:textbox>
            <w10:wrap type="topAndBottom"/>
          </v:shape>
        </w:pict>
      </w:r>
      <w:r w:rsidR="00870596">
        <w:rPr>
          <w:noProof/>
          <w:lang w:val="en-US"/>
        </w:rPr>
        <w:drawing>
          <wp:anchor distT="0" distB="0" distL="114300" distR="114300" simplePos="0" relativeHeight="2516879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3"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2" cstate="print"/>
                    <a:stretch>
                      <a:fillRect/>
                    </a:stretch>
                  </pic:blipFill>
                  <pic:spPr>
                    <a:xfrm>
                      <a:off x="0" y="0"/>
                      <a:ext cx="4231005" cy="4343400"/>
                    </a:xfrm>
                    <a:prstGeom prst="rect">
                      <a:avLst/>
                    </a:prstGeom>
                  </pic:spPr>
                </pic:pic>
              </a:graphicData>
            </a:graphic>
          </wp:anchor>
        </w:drawing>
      </w:r>
      <w:bookmarkStart w:id="10" w:name="_Toc322783148"/>
      <w:r w:rsidR="00870596" w:rsidRPr="00504AAC">
        <w:t xml:space="preserve">Ciclo de vida </w:t>
      </w:r>
      <w:r w:rsidR="00436298">
        <w:t>de una Actividad</w:t>
      </w:r>
      <w:bookmarkEnd w:id="10"/>
    </w:p>
    <w:p w:rsidR="00870596" w:rsidRPr="00504AAC" w:rsidRDefault="00870596" w:rsidP="00870596">
      <w:pPr>
        <w:pStyle w:val="Cuerpo"/>
        <w:jc w:val="center"/>
      </w:pPr>
    </w:p>
    <w:p w:rsidR="00870596" w:rsidRPr="00504AAC" w:rsidRDefault="00870596" w:rsidP="00870596">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870596" w:rsidRPr="00504AAC" w:rsidRDefault="00870596" w:rsidP="00870596">
      <w:pPr>
        <w:pStyle w:val="Cuerpo"/>
      </w:pPr>
      <w:r>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870596" w:rsidRPr="00504AAC" w:rsidRDefault="00870596" w:rsidP="00870596">
      <w:pPr>
        <w:pStyle w:val="Cuerpo"/>
      </w:pPr>
      <w:r w:rsidRPr="00504AAC">
        <w:lastRenderedPageBreak/>
        <w:t>Dentro de éste diagrama de flujo es importante notar que existen tres posibles estados en los que se puede “terminar/iniciar” una actividad.</w:t>
      </w:r>
    </w:p>
    <w:p w:rsidR="00870596" w:rsidRPr="001A4CB7" w:rsidRDefault="00870596" w:rsidP="00870596">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870596" w:rsidRPr="001A4CB7" w:rsidRDefault="00870596" w:rsidP="00870596">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370058" w:rsidRDefault="00870596" w:rsidP="00870596">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370058" w:rsidRDefault="00370058">
      <w:pPr>
        <w:rPr>
          <w:color w:val="0000FF"/>
          <w:lang w:val="es-ES"/>
        </w:rPr>
      </w:pPr>
      <w:r w:rsidRPr="00865C11">
        <w:rPr>
          <w:color w:val="0000FF"/>
          <w:lang w:val="es-ES"/>
        </w:rPr>
        <w:br w:type="page"/>
      </w:r>
    </w:p>
    <w:p w:rsidR="00370058" w:rsidRPr="00481418" w:rsidRDefault="00370058" w:rsidP="00370058">
      <w:pPr>
        <w:pStyle w:val="Heading30"/>
        <w:spacing w:line="360" w:lineRule="auto"/>
        <w:outlineLvl w:val="1"/>
        <w:rPr>
          <w:rFonts w:eastAsia="Arial"/>
        </w:rPr>
      </w:pPr>
      <w:bookmarkStart w:id="11" w:name="_Toc322783164"/>
      <w:r>
        <w:rPr>
          <w:rFonts w:eastAsia="Arial"/>
        </w:rPr>
        <w:lastRenderedPageBreak/>
        <w:t>Sensores</w:t>
      </w:r>
      <w:bookmarkEnd w:id="11"/>
    </w:p>
    <w:p w:rsidR="00370058" w:rsidRPr="00504AAC"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 xml:space="preserve">Lo más importante para cualquier proyecto de esta índole es la capacidad de recoger </w:t>
      </w:r>
      <w:r>
        <w:rPr>
          <w:rFonts w:eastAsia="Arial" w:cstheme="minorHAnsi"/>
          <w:color w:val="000000"/>
          <w:szCs w:val="24"/>
          <w:lang w:val="es-ES"/>
        </w:rPr>
        <w:t>data de los sensores</w:t>
      </w:r>
      <w:r w:rsidRPr="00504AAC">
        <w:rPr>
          <w:rFonts w:eastAsia="Arial" w:cstheme="minorHAnsi"/>
          <w:color w:val="000000"/>
          <w:szCs w:val="24"/>
          <w:lang w:val="es-ES"/>
        </w:rPr>
        <w:t xml:space="preserve"> </w:t>
      </w:r>
      <w:r>
        <w:rPr>
          <w:rFonts w:eastAsia="Arial" w:cstheme="minorHAnsi"/>
          <w:color w:val="000000"/>
          <w:szCs w:val="24"/>
          <w:lang w:val="es-ES"/>
        </w:rPr>
        <w:t>a fin de</w:t>
      </w:r>
      <w:r w:rsidRPr="00504AAC">
        <w:rPr>
          <w:rFonts w:eastAsia="Arial" w:cstheme="minorHAnsi"/>
          <w:color w:val="000000"/>
          <w:szCs w:val="24"/>
          <w:lang w:val="es-ES"/>
        </w:rPr>
        <w:t xml:space="preserve"> estudiarlos. </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Accelerómetro</w:t>
      </w:r>
      <w:proofErr w:type="spellEnd"/>
      <w:r w:rsidRPr="00481418">
        <w:rPr>
          <w:rFonts w:eastAsia="Arial" w:cstheme="minorHAnsi"/>
          <w:color w:val="000000"/>
          <w:szCs w:val="24"/>
          <w:lang w:val="es-ES"/>
        </w:rPr>
        <w:t xml:space="preserve"> de 3 ejes (También lo llaman G-Sensor)</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luz ambiental</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proximidad</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GPS, brújula digital</w:t>
      </w:r>
    </w:p>
    <w:p w:rsidR="00370058" w:rsidRDefault="00370058" w:rsidP="0037005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WiFi</w:t>
      </w:r>
      <w:proofErr w:type="spellEnd"/>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Pr>
          <w:rFonts w:eastAsia="Arial" w:cstheme="minorHAnsi"/>
          <w:color w:val="000000"/>
          <w:szCs w:val="24"/>
          <w:lang w:val="es-ES"/>
        </w:rPr>
        <w:t>Giroscopio</w:t>
      </w:r>
    </w:p>
    <w:p w:rsidR="00370058" w:rsidRDefault="00370058" w:rsidP="00370058">
      <w:pPr>
        <w:spacing w:line="360" w:lineRule="auto"/>
        <w:rPr>
          <w:rFonts w:eastAsia="Arial" w:cstheme="minorHAnsi"/>
          <w:color w:val="000000"/>
          <w:szCs w:val="24"/>
          <w:lang w:val="es-ES"/>
        </w:rPr>
      </w:pPr>
    </w:p>
    <w:p w:rsidR="00370058"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El acelerómetro de 3 ejes, mide es la acel</w:t>
      </w:r>
      <w:r>
        <w:rPr>
          <w:rFonts w:eastAsia="Arial" w:cstheme="minorHAnsi"/>
          <w:color w:val="000000"/>
          <w:szCs w:val="24"/>
          <w:lang w:val="es-ES"/>
        </w:rPr>
        <w:t>e</w:t>
      </w:r>
      <w:r w:rsidRPr="00504AAC">
        <w:rPr>
          <w:rFonts w:eastAsia="Arial" w:cstheme="minorHAnsi"/>
          <w:color w:val="000000"/>
          <w:szCs w:val="24"/>
          <w:lang w:val="es-ES"/>
        </w:rPr>
        <w:t>ración lineal cuando el dispositivo se encuentr</w:t>
      </w:r>
      <w:r>
        <w:rPr>
          <w:rFonts w:eastAsia="Arial" w:cstheme="minorHAnsi"/>
          <w:color w:val="000000"/>
          <w:szCs w:val="24"/>
          <w:lang w:val="es-ES"/>
        </w:rPr>
        <w:t>a</w:t>
      </w:r>
      <w:r w:rsidRPr="00504AAC">
        <w:rPr>
          <w:rFonts w:eastAsia="Arial" w:cstheme="minorHAnsi"/>
          <w:color w:val="000000"/>
          <w:szCs w:val="24"/>
          <w:lang w:val="es-ES"/>
        </w:rPr>
        <w:t xml:space="preserve"> derecho, si el ángulo de giro cambia </w:t>
      </w:r>
      <w:r>
        <w:rPr>
          <w:rFonts w:eastAsia="Arial" w:cstheme="minorHAnsi"/>
          <w:color w:val="000000"/>
          <w:szCs w:val="24"/>
          <w:lang w:val="es-ES"/>
        </w:rPr>
        <w:t>puede confundir</w:t>
      </w:r>
      <w:r w:rsidRPr="00504AAC">
        <w:rPr>
          <w:rFonts w:eastAsia="Arial" w:cstheme="minorHAnsi"/>
          <w:color w:val="000000"/>
          <w:szCs w:val="24"/>
          <w:lang w:val="es-ES"/>
        </w:rPr>
        <w:t xml:space="preserve"> la influencia de la gravedad con aceleración lineal. </w:t>
      </w:r>
    </w:p>
    <w:p w:rsidR="00370058"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 xml:space="preserve">El giroscopio mide el ángulo de giro, con lo cual las medidas son claras y rápidas. </w:t>
      </w:r>
    </w:p>
    <w:p w:rsidR="00370058"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 xml:space="preserve">Si se combinan ambos </w:t>
      </w:r>
      <w:r>
        <w:rPr>
          <w:rFonts w:eastAsia="Arial" w:cstheme="minorHAnsi"/>
          <w:color w:val="000000"/>
          <w:szCs w:val="24"/>
          <w:lang w:val="es-ES"/>
        </w:rPr>
        <w:t>se obtiene</w:t>
      </w:r>
      <w:r w:rsidRPr="00504AAC">
        <w:rPr>
          <w:rFonts w:eastAsia="Arial" w:cstheme="minorHAnsi"/>
          <w:color w:val="000000"/>
          <w:szCs w:val="24"/>
          <w:lang w:val="es-ES"/>
        </w:rPr>
        <w:t xml:space="preserve"> un sistema inercial de medida de 6 ejes, ya que el acelerómetro utiliza la información medida por el giroscopio y luego puede medir sin interferencias la aceleración lineal en cualquier ángulo. </w:t>
      </w:r>
    </w:p>
    <w:p w:rsidR="00370058" w:rsidRDefault="00370058" w:rsidP="00370058">
      <w:pPr>
        <w:spacing w:line="360" w:lineRule="auto"/>
        <w:rPr>
          <w:rFonts w:eastAsia="Arial" w:cstheme="minorHAnsi"/>
          <w:color w:val="000000"/>
          <w:szCs w:val="24"/>
          <w:lang w:val="es-ES"/>
        </w:rPr>
      </w:pPr>
    </w:p>
    <w:p w:rsidR="00370058" w:rsidRPr="00481418" w:rsidRDefault="00370058" w:rsidP="00370058">
      <w:pPr>
        <w:spacing w:line="360" w:lineRule="auto"/>
        <w:rPr>
          <w:rFonts w:eastAsia="Arial" w:cstheme="minorHAnsi"/>
          <w:i/>
          <w:color w:val="000000"/>
          <w:szCs w:val="24"/>
          <w:lang w:val="es-ES"/>
        </w:rPr>
      </w:pPr>
      <w:r w:rsidRPr="00481418">
        <w:rPr>
          <w:rFonts w:eastAsia="Arial" w:cstheme="minorHAnsi"/>
          <w:i/>
          <w:color w:val="000000"/>
          <w:szCs w:val="24"/>
          <w:lang w:val="es-ES"/>
        </w:rPr>
        <w:t xml:space="preserve">Nota: estos sensores ya se están usando en mandos de consolas como </w:t>
      </w:r>
      <w:proofErr w:type="spellStart"/>
      <w:r w:rsidRPr="00481418">
        <w:rPr>
          <w:rFonts w:eastAsia="Arial" w:cstheme="minorHAnsi"/>
          <w:i/>
          <w:color w:val="000000"/>
          <w:szCs w:val="24"/>
          <w:lang w:val="es-ES"/>
        </w:rPr>
        <w:t>Wii</w:t>
      </w:r>
      <w:proofErr w:type="spellEnd"/>
      <w:r w:rsidRPr="00481418">
        <w:rPr>
          <w:rFonts w:eastAsia="Arial" w:cstheme="minorHAnsi"/>
          <w:i/>
          <w:color w:val="000000"/>
          <w:szCs w:val="24"/>
          <w:lang w:val="es-ES"/>
        </w:rPr>
        <w:t xml:space="preserve"> Sport para traducir movimientos complejos. Algunos móviles ya están empezando a incorporarlo  (ej. HTC Evo 4G).</w:t>
      </w:r>
    </w:p>
    <w:p w:rsidR="00870596" w:rsidRPr="001A4CB7" w:rsidRDefault="00870596" w:rsidP="00870596">
      <w:pPr>
        <w:pStyle w:val="Cuerpo"/>
        <w:rPr>
          <w:color w:val="0000FF"/>
        </w:rPr>
      </w:pPr>
    </w:p>
    <w:p w:rsidR="00F23369" w:rsidRPr="00504AAC" w:rsidRDefault="001F289F" w:rsidP="000819A3">
      <w:pPr>
        <w:pStyle w:val="Cuerpo"/>
        <w:rPr>
          <w:rFonts w:asciiTheme="majorHAnsi" w:eastAsiaTheme="majorEastAsia" w:hAnsiTheme="majorHAnsi" w:cstheme="majorBidi"/>
          <w:b/>
          <w:bCs/>
          <w:smallCaps/>
          <w:color w:val="000000" w:themeColor="text1"/>
          <w:sz w:val="28"/>
          <w:szCs w:val="26"/>
        </w:rPr>
      </w:pPr>
      <w:r w:rsidRPr="00504AAC">
        <w:br w:type="page"/>
      </w:r>
    </w:p>
    <w:p w:rsidR="00A079A2" w:rsidRPr="00504AAC" w:rsidRDefault="00A079A2" w:rsidP="006F6A28">
      <w:pPr>
        <w:pStyle w:val="Heading1"/>
        <w:rPr>
          <w:lang w:val="es-ES"/>
        </w:rPr>
      </w:pPr>
      <w:bookmarkStart w:id="12" w:name="_Toc322783149"/>
      <w:r w:rsidRPr="00504AAC">
        <w:rPr>
          <w:lang w:val="es-ES"/>
        </w:rPr>
        <w:lastRenderedPageBreak/>
        <w:t>Técnicas y herramientas</w:t>
      </w:r>
      <w:bookmarkEnd w:id="12"/>
    </w:p>
    <w:p w:rsidR="0067542F" w:rsidRPr="001D472E" w:rsidRDefault="0067542F" w:rsidP="00B70FCA">
      <w:pPr>
        <w:pStyle w:val="Heading2"/>
        <w:rPr>
          <w:rFonts w:eastAsia="Times New Roman"/>
          <w:lang w:val="es-ES"/>
        </w:rPr>
      </w:pPr>
      <w:bookmarkStart w:id="13" w:name="_Toc322783150"/>
      <w:r w:rsidRPr="001D472E">
        <w:rPr>
          <w:rFonts w:eastAsia="Times New Roman"/>
          <w:lang w:val="es-ES"/>
        </w:rPr>
        <w:t>Técnicas</w:t>
      </w:r>
      <w:bookmarkEnd w:id="13"/>
    </w:p>
    <w:p w:rsidR="00B70FCA" w:rsidRPr="001D472E" w:rsidRDefault="0067542F" w:rsidP="00B70FCA">
      <w:pPr>
        <w:pStyle w:val="Heading3"/>
        <w:rPr>
          <w:rFonts w:eastAsia="Times New Roman"/>
          <w:lang w:val="es-ES"/>
        </w:rPr>
      </w:pPr>
      <w:bookmarkStart w:id="14" w:name="_Toc322783151"/>
      <w:r w:rsidRPr="001D472E">
        <w:rPr>
          <w:rFonts w:eastAsia="Times New Roman"/>
          <w:lang w:val="es-ES"/>
        </w:rPr>
        <w:t>PERSISTENCIA DE DATOS</w:t>
      </w:r>
      <w:bookmarkEnd w:id="14"/>
    </w:p>
    <w:p w:rsidR="0067542F" w:rsidRPr="001D472E" w:rsidRDefault="0067542F" w:rsidP="0067542F">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He estudiado las soluciones ofrecidas por Android antes de empezar a desarrollar y las decisiones están justificadas en la memoria. Creo que el </w:t>
      </w:r>
      <w:r w:rsidRPr="001D472E">
        <w:rPr>
          <w:rFonts w:ascii="Verdana" w:eastAsia="Times New Roman" w:hAnsi="Verdana" w:cs="Times New Roman"/>
          <w:color w:val="0000FF"/>
          <w:lang w:val="es-ES"/>
        </w:rPr>
        <w:t>nivel</w:t>
      </w:r>
      <w:r w:rsidRPr="001D472E">
        <w:rPr>
          <w:rFonts w:ascii="Verdana" w:eastAsia="Times New Roman" w:hAnsi="Verdana" w:cs="Times New Roman"/>
          <w:color w:val="000000"/>
          <w:lang w:val="es-ES"/>
        </w:rPr>
        <w:t> es </w:t>
      </w:r>
      <w:r w:rsidRPr="001D472E">
        <w:rPr>
          <w:rFonts w:ascii="Verdana" w:eastAsia="Times New Roman" w:hAnsi="Verdana" w:cs="Times New Roman"/>
          <w:color w:val="0000FF"/>
          <w:lang w:val="es-ES"/>
        </w:rPr>
        <w:t>medio-alto</w:t>
      </w:r>
      <w:r w:rsidRPr="001D472E">
        <w:rPr>
          <w:rFonts w:ascii="Verdana" w:eastAsia="Times New Roman" w:hAnsi="Verdana" w:cs="Times New Roman"/>
          <w:color w:val="000000"/>
          <w:lang w:val="es-ES"/>
        </w:rPr>
        <w:t xml:space="preserve">. He creado una base de datos sencilla, que contiene todos los datos vitales para el funcionamiento de la aplicación. Toda la capa de comunicación con la base de datos está encapsulada en un paquete DAO donde la clase padre extiende de </w:t>
      </w:r>
      <w:proofErr w:type="spellStart"/>
      <w:r w:rsidRPr="001D472E">
        <w:rPr>
          <w:rFonts w:ascii="Verdana" w:eastAsia="Times New Roman" w:hAnsi="Verdana" w:cs="Times New Roman"/>
          <w:color w:val="000000"/>
          <w:lang w:val="es-ES"/>
        </w:rPr>
        <w:t>SQLiteOpenHelper</w:t>
      </w:r>
      <w:proofErr w:type="spellEnd"/>
      <w:r w:rsidRPr="001D472E">
        <w:rPr>
          <w:rFonts w:ascii="Verdana" w:eastAsia="Times New Roman" w:hAnsi="Verdana" w:cs="Times New Roman"/>
          <w:color w:val="000000"/>
          <w:lang w:val="es-ES"/>
        </w:rPr>
        <w:t>.  </w:t>
      </w:r>
    </w:p>
    <w:p w:rsidR="0067542F" w:rsidRPr="001D472E" w:rsidRDefault="0067542F" w:rsidP="0067542F">
      <w:pPr>
        <w:numPr>
          <w:ilvl w:val="0"/>
          <w:numId w:val="17"/>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Sistemas de persistencia de datos en aplicaciones Android</w:t>
      </w:r>
    </w:p>
    <w:p w:rsidR="0067542F" w:rsidRPr="001D472E" w:rsidRDefault="0067542F" w:rsidP="0067542F">
      <w:pPr>
        <w:numPr>
          <w:ilvl w:val="1"/>
          <w:numId w:val="17"/>
        </w:numPr>
        <w:spacing w:before="100" w:beforeAutospacing="1" w:after="100" w:afterAutospacing="1" w:line="240" w:lineRule="auto"/>
        <w:rPr>
          <w:rFonts w:ascii="Verdana" w:eastAsia="Times New Roman" w:hAnsi="Verdana" w:cs="Times New Roman"/>
          <w:color w:val="000000"/>
          <w:lang w:val="es-ES"/>
        </w:rPr>
      </w:pPr>
      <w:proofErr w:type="spellStart"/>
      <w:r w:rsidRPr="001D472E">
        <w:rPr>
          <w:rFonts w:ascii="Verdana" w:eastAsia="Times New Roman" w:hAnsi="Verdana" w:cs="Times New Roman"/>
          <w:color w:val="000000"/>
          <w:lang w:val="es-ES"/>
        </w:rPr>
        <w:t>SQLite</w:t>
      </w:r>
      <w:proofErr w:type="spellEnd"/>
      <w:r w:rsidRPr="001D472E">
        <w:rPr>
          <w:rFonts w:ascii="Verdana" w:eastAsia="Times New Roman" w:hAnsi="Verdana" w:cs="Times New Roman"/>
          <w:color w:val="000000"/>
          <w:lang w:val="es-ES"/>
        </w:rPr>
        <w:t>: Tengo una base de datas metida en la aplicación que se guarda en la memoria interna del teléfono. </w:t>
      </w:r>
    </w:p>
    <w:p w:rsidR="0067542F" w:rsidRPr="001D472E" w:rsidRDefault="0067542F" w:rsidP="0067542F">
      <w:pPr>
        <w:numPr>
          <w:ilvl w:val="1"/>
          <w:numId w:val="17"/>
        </w:numPr>
        <w:spacing w:before="100" w:beforeAutospacing="1" w:after="100" w:afterAutospacing="1" w:line="240" w:lineRule="auto"/>
        <w:rPr>
          <w:rFonts w:ascii="Verdana" w:eastAsia="Times New Roman" w:hAnsi="Verdana" w:cs="Times New Roman"/>
          <w:color w:val="000000"/>
          <w:lang w:val="es-ES"/>
        </w:rPr>
      </w:pPr>
      <w:proofErr w:type="spellStart"/>
      <w:r w:rsidRPr="001D472E">
        <w:rPr>
          <w:rFonts w:ascii="Verdana" w:eastAsia="Times New Roman" w:hAnsi="Verdana" w:cs="Times New Roman"/>
          <w:color w:val="000000"/>
          <w:lang w:val="es-ES"/>
        </w:rPr>
        <w:t>SharedPreferences</w:t>
      </w:r>
      <w:proofErr w:type="spellEnd"/>
      <w:r w:rsidRPr="001D472E">
        <w:rPr>
          <w:rFonts w:ascii="Verdana" w:eastAsia="Times New Roman" w:hAnsi="Verdana" w:cs="Times New Roman"/>
          <w:color w:val="000000"/>
          <w:lang w:val="es-ES"/>
        </w:rPr>
        <w:t xml:space="preserve">: Se utiliza para enseñar el </w:t>
      </w:r>
      <w:proofErr w:type="spellStart"/>
      <w:r w:rsidRPr="001D472E">
        <w:rPr>
          <w:rFonts w:ascii="Verdana" w:eastAsia="Times New Roman" w:hAnsi="Verdana" w:cs="Times New Roman"/>
          <w:color w:val="000000"/>
          <w:lang w:val="es-ES"/>
        </w:rPr>
        <w:t>End</w:t>
      </w:r>
      <w:proofErr w:type="spellEnd"/>
      <w:r w:rsidRPr="001D472E">
        <w:rPr>
          <w:rFonts w:ascii="Verdana" w:eastAsia="Times New Roman" w:hAnsi="Verdana" w:cs="Times New Roman"/>
          <w:color w:val="000000"/>
          <w:lang w:val="es-ES"/>
        </w:rPr>
        <w:t xml:space="preserve"> </w:t>
      </w:r>
      <w:proofErr w:type="spellStart"/>
      <w:r w:rsidRPr="001D472E">
        <w:rPr>
          <w:rFonts w:ascii="Verdana" w:eastAsia="Times New Roman" w:hAnsi="Verdana" w:cs="Times New Roman"/>
          <w:color w:val="000000"/>
          <w:lang w:val="es-ES"/>
        </w:rPr>
        <w:t>User</w:t>
      </w:r>
      <w:proofErr w:type="spellEnd"/>
      <w:r w:rsidRPr="001D472E">
        <w:rPr>
          <w:rFonts w:ascii="Verdana" w:eastAsia="Times New Roman" w:hAnsi="Verdana" w:cs="Times New Roman"/>
          <w:color w:val="000000"/>
          <w:lang w:val="es-ES"/>
        </w:rPr>
        <w:t xml:space="preserve"> </w:t>
      </w:r>
      <w:proofErr w:type="spellStart"/>
      <w:r w:rsidRPr="001D472E">
        <w:rPr>
          <w:rFonts w:ascii="Verdana" w:eastAsia="Times New Roman" w:hAnsi="Verdana" w:cs="Times New Roman"/>
          <w:color w:val="000000"/>
          <w:lang w:val="es-ES"/>
        </w:rPr>
        <w:t>Licence</w:t>
      </w:r>
      <w:proofErr w:type="spellEnd"/>
      <w:r w:rsidRPr="001D472E">
        <w:rPr>
          <w:rFonts w:ascii="Verdana" w:eastAsia="Times New Roman" w:hAnsi="Verdana" w:cs="Times New Roman"/>
          <w:color w:val="000000"/>
          <w:lang w:val="es-ES"/>
        </w:rPr>
        <w:t xml:space="preserve"> </w:t>
      </w:r>
      <w:proofErr w:type="spellStart"/>
      <w:r w:rsidRPr="001D472E">
        <w:rPr>
          <w:rFonts w:ascii="Verdana" w:eastAsia="Times New Roman" w:hAnsi="Verdana" w:cs="Times New Roman"/>
          <w:color w:val="000000"/>
          <w:lang w:val="es-ES"/>
        </w:rPr>
        <w:t>Agreement</w:t>
      </w:r>
      <w:proofErr w:type="spellEnd"/>
      <w:r w:rsidRPr="001D472E">
        <w:rPr>
          <w:rFonts w:ascii="Verdana" w:eastAsia="Times New Roman" w:hAnsi="Verdana" w:cs="Times New Roman"/>
          <w:color w:val="000000"/>
          <w:lang w:val="es-ES"/>
        </w:rPr>
        <w:t xml:space="preserve"> la primera vez que se ejecuta la aplicación tras la instalación. También la utilizo para guardar los datos del usuario que no tiene sentido persistir en la base de datos porque 1. no encajan dentro del esquema, 2.son datos simples que necesito acceder a nivel de aplicación.</w:t>
      </w:r>
    </w:p>
    <w:p w:rsidR="0067542F" w:rsidRPr="001D472E" w:rsidRDefault="00EE3473" w:rsidP="00B70FCA">
      <w:pPr>
        <w:pStyle w:val="Heading3"/>
        <w:rPr>
          <w:rFonts w:eastAsia="Times New Roman"/>
          <w:lang w:val="es-ES"/>
        </w:rPr>
      </w:pPr>
      <w:bookmarkStart w:id="15" w:name="_Toc322783152"/>
      <w:r w:rsidRPr="001D472E">
        <w:rPr>
          <w:rFonts w:eastAsia="Times New Roman"/>
          <w:lang w:val="es-ES"/>
        </w:rPr>
        <w:t>PROGRAMACIÓN</w:t>
      </w:r>
      <w:r w:rsidR="0067542F" w:rsidRPr="001D472E">
        <w:rPr>
          <w:rFonts w:eastAsia="Times New Roman"/>
          <w:lang w:val="es-ES"/>
        </w:rPr>
        <w:t xml:space="preserve"> POR CAPAS</w:t>
      </w:r>
      <w:bookmarkEnd w:id="15"/>
    </w:p>
    <w:p w:rsidR="0067542F" w:rsidRPr="00FB2683" w:rsidRDefault="009B3B90" w:rsidP="0067542F">
      <w:pPr>
        <w:spacing w:before="100" w:beforeAutospacing="1" w:after="100" w:afterAutospacing="1" w:line="240" w:lineRule="auto"/>
        <w:rPr>
          <w:rFonts w:ascii="Verdana" w:eastAsia="Times New Roman" w:hAnsi="Verdana" w:cs="Times New Roman"/>
          <w:color w:val="000000"/>
          <w:highlight w:val="green"/>
          <w:lang w:val="es-ES"/>
        </w:rPr>
      </w:pPr>
      <w:r w:rsidRPr="009B3B90">
        <w:rPr>
          <w:noProof/>
        </w:rPr>
        <w:lastRenderedPageBreak/>
        <w:pict>
          <v:shape id="_x0000_s1045" type="#_x0000_t202" style="position:absolute;margin-left:111.75pt;margin-top:229.45pt;width:246pt;height:.05pt;z-index:251704320" stroked="f">
            <v:textbox style="mso-next-textbox:#_x0000_s1045;mso-fit-shape-to-text:t" inset="0,0,0,0">
              <w:txbxContent>
                <w:p w:rsidR="0067542F" w:rsidRPr="0067542F" w:rsidRDefault="0067542F" w:rsidP="0067542F">
                  <w:pPr>
                    <w:pStyle w:val="Caption"/>
                  </w:pPr>
                  <w:r>
                    <w:t xml:space="preserve">Figura </w:t>
                  </w:r>
                  <w:r w:rsidR="009B3B90" w:rsidRPr="0067542F">
                    <w:rPr>
                      <w:lang w:val="es-ES"/>
                    </w:rPr>
                    <w:fldChar w:fldCharType="begin"/>
                  </w:r>
                  <w:r w:rsidRPr="0067542F">
                    <w:rPr>
                      <w:lang w:val="es-ES"/>
                    </w:rPr>
                    <w:instrText xml:space="preserve"> SEQ Figura \* ARABIC </w:instrText>
                  </w:r>
                  <w:r w:rsidR="009B3B90" w:rsidRPr="0067542F">
                    <w:rPr>
                      <w:lang w:val="es-ES"/>
                    </w:rPr>
                    <w:fldChar w:fldCharType="separate"/>
                  </w:r>
                  <w:r w:rsidR="00370058">
                    <w:rPr>
                      <w:noProof/>
                      <w:lang w:val="es-ES"/>
                    </w:rPr>
                    <w:t>5</w:t>
                  </w:r>
                  <w:r w:rsidR="009B3B90" w:rsidRPr="0067542F">
                    <w:rPr>
                      <w:lang w:val="es-ES"/>
                    </w:rPr>
                    <w:fldChar w:fldCharType="end"/>
                  </w:r>
                  <w:r w:rsidRPr="0067542F">
                    <w:rPr>
                      <w:lang w:val="es-ES"/>
                    </w:rPr>
                    <w:t xml:space="preserve">Programación </w:t>
                  </w:r>
                  <w:r>
                    <w:rPr>
                      <w:lang w:val="es-ES"/>
                    </w:rPr>
                    <w:t xml:space="preserve">por </w:t>
                  </w:r>
                  <w:r w:rsidRPr="0067542F">
                    <w:rPr>
                      <w:lang w:val="es-ES"/>
                    </w:rPr>
                    <w:t>capas</w:t>
                  </w:r>
                </w:p>
              </w:txbxContent>
            </v:textbox>
            <w10:wrap type="topAndBottom"/>
          </v:shape>
        </w:pict>
      </w:r>
      <w:r w:rsidR="0067542F">
        <w:rPr>
          <w:rFonts w:ascii="Verdana" w:eastAsia="Times New Roman" w:hAnsi="Verdana" w:cs="Times New Roman"/>
          <w:noProof/>
          <w:color w:val="000000"/>
        </w:rPr>
        <w:drawing>
          <wp:anchor distT="0" distB="0" distL="114300" distR="114300" simplePos="0" relativeHeight="251702272" behindDoc="0" locked="0" layoutInCell="1" allowOverlap="1">
            <wp:simplePos x="0" y="0"/>
            <wp:positionH relativeFrom="margin">
              <wp:align>center</wp:align>
            </wp:positionH>
            <wp:positionV relativeFrom="paragraph">
              <wp:posOffset>-635</wp:posOffset>
            </wp:positionV>
            <wp:extent cx="3124200" cy="2857500"/>
            <wp:effectExtent l="19050" t="0" r="0" b="0"/>
            <wp:wrapTopAndBottom/>
            <wp:docPr id="15" name="Picture 14"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13" cstate="print"/>
                    <a:srcRect r="8387"/>
                    <a:stretch>
                      <a:fillRect/>
                    </a:stretch>
                  </pic:blipFill>
                  <pic:spPr>
                    <a:xfrm>
                      <a:off x="0" y="0"/>
                      <a:ext cx="3124200" cy="2857500"/>
                    </a:xfrm>
                    <a:prstGeom prst="rect">
                      <a:avLst/>
                    </a:prstGeom>
                  </pic:spPr>
                </pic:pic>
              </a:graphicData>
            </a:graphic>
          </wp:anchor>
        </w:drawing>
      </w:r>
    </w:p>
    <w:p w:rsidR="0067542F" w:rsidRDefault="0067542F" w:rsidP="000819A3">
      <w:pPr>
        <w:spacing w:before="100" w:beforeAutospacing="1" w:after="100" w:afterAutospacing="1" w:line="240" w:lineRule="auto"/>
        <w:rPr>
          <w:rFonts w:ascii="Verdana" w:eastAsia="Times New Roman" w:hAnsi="Verdana" w:cs="Times New Roman"/>
          <w:b/>
          <w:bCs/>
          <w:color w:val="000000"/>
          <w:highlight w:val="yellow"/>
          <w:lang w:val="es-ES"/>
        </w:rPr>
      </w:pPr>
    </w:p>
    <w:p w:rsidR="0067542F" w:rsidRPr="001D472E" w:rsidRDefault="0067542F" w:rsidP="00B70FCA">
      <w:pPr>
        <w:pStyle w:val="Heading2"/>
        <w:rPr>
          <w:rFonts w:eastAsia="Times New Roman"/>
          <w:lang w:val="es-ES"/>
        </w:rPr>
      </w:pPr>
      <w:bookmarkStart w:id="16" w:name="_Toc322783153"/>
      <w:r w:rsidRPr="001D472E">
        <w:rPr>
          <w:rFonts w:eastAsia="Times New Roman"/>
          <w:lang w:val="es-ES"/>
        </w:rPr>
        <w:t>Herramientas</w:t>
      </w:r>
      <w:bookmarkEnd w:id="16"/>
    </w:p>
    <w:p w:rsidR="00B70FCA" w:rsidRPr="001D472E" w:rsidRDefault="000819A3" w:rsidP="00B70FCA">
      <w:pPr>
        <w:pStyle w:val="Heading3"/>
        <w:rPr>
          <w:rFonts w:eastAsia="Times New Roman"/>
          <w:lang w:val="es-ES"/>
        </w:rPr>
      </w:pPr>
      <w:bookmarkStart w:id="17" w:name="_Toc322783154"/>
      <w:r w:rsidRPr="001D472E">
        <w:rPr>
          <w:rFonts w:eastAsia="Times New Roman"/>
          <w:lang w:val="es-ES"/>
        </w:rPr>
        <w:t>DESARROLLO</w:t>
      </w:r>
      <w:bookmarkEnd w:id="17"/>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El </w:t>
      </w:r>
      <w:r w:rsidRPr="001D472E">
        <w:rPr>
          <w:rFonts w:ascii="Verdana" w:eastAsia="Times New Roman" w:hAnsi="Verdana" w:cs="Times New Roman"/>
          <w:color w:val="0000FF"/>
          <w:lang w:val="es-ES"/>
        </w:rPr>
        <w:t>nivel</w:t>
      </w:r>
      <w:r w:rsidRPr="001D472E">
        <w:rPr>
          <w:rFonts w:ascii="Verdana" w:eastAsia="Times New Roman" w:hAnsi="Verdana" w:cs="Times New Roman"/>
          <w:color w:val="000000"/>
          <w:lang w:val="es-ES"/>
        </w:rPr>
        <w:t> al que uso la plataforma de desarrollo es </w:t>
      </w:r>
      <w:r w:rsidRPr="001D472E">
        <w:rPr>
          <w:rFonts w:ascii="Verdana" w:eastAsia="Times New Roman" w:hAnsi="Verdana" w:cs="Times New Roman"/>
          <w:color w:val="0000FF"/>
          <w:lang w:val="es-ES"/>
        </w:rPr>
        <w:t>elevado</w:t>
      </w:r>
      <w:r w:rsidRPr="001D472E">
        <w:rPr>
          <w:rFonts w:ascii="Verdana" w:eastAsia="Times New Roman" w:hAnsi="Verdana" w:cs="Times New Roman"/>
          <w:color w:val="000000"/>
          <w:lang w:val="es-ES"/>
        </w:rPr>
        <w:t xml:space="preserve">, es una herramienta trasversal que se usa a lo largo de todo el ciclo de vida de la aplicación. </w:t>
      </w:r>
    </w:p>
    <w:p w:rsidR="00B70FCA" w:rsidRPr="001D472E" w:rsidRDefault="00B70FCA" w:rsidP="00B70FCA">
      <w:pPr>
        <w:pStyle w:val="Heading4"/>
        <w:rPr>
          <w:rFonts w:eastAsia="Times New Roman"/>
          <w:lang w:val="es-ES"/>
        </w:rPr>
      </w:pPr>
      <w:r w:rsidRPr="001D472E">
        <w:rPr>
          <w:rFonts w:eastAsia="Times New Roman"/>
          <w:lang w:val="es-ES"/>
        </w:rPr>
        <w:t>Eclipse</w:t>
      </w:r>
    </w:p>
    <w:p w:rsidR="000819A3" w:rsidRPr="001D472E" w:rsidRDefault="000819A3" w:rsidP="000819A3">
      <w:pPr>
        <w:numPr>
          <w:ilvl w:val="0"/>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Entorno y herramientas de Desarrollo: </w:t>
      </w:r>
      <w:r w:rsidRPr="001D472E">
        <w:rPr>
          <w:rFonts w:ascii="Verdana" w:eastAsia="Times New Roman" w:hAnsi="Verdana" w:cs="Times New Roman"/>
          <w:b/>
          <w:bCs/>
          <w:color w:val="000000"/>
          <w:lang w:val="es-ES"/>
        </w:rPr>
        <w:t>Eclipse</w:t>
      </w:r>
      <w:r w:rsidRPr="001D472E">
        <w:rPr>
          <w:rFonts w:ascii="Verdana" w:eastAsia="Times New Roman" w:hAnsi="Verdana" w:cs="Times New Roman"/>
          <w:color w:val="000000"/>
          <w:lang w:val="es-ES"/>
        </w:rPr>
        <w:t> con los siguientes plugins:</w:t>
      </w:r>
    </w:p>
    <w:p w:rsidR="00B70FCA" w:rsidRPr="001D472E" w:rsidRDefault="00B70FCA" w:rsidP="00B70FCA">
      <w:pPr>
        <w:pStyle w:val="Heading4"/>
        <w:rPr>
          <w:rFonts w:eastAsia="Times New Roman"/>
          <w:lang w:val="es-ES"/>
        </w:rPr>
      </w:pPr>
      <w:proofErr w:type="spellStart"/>
      <w:r w:rsidRPr="001D472E">
        <w:rPr>
          <w:rFonts w:eastAsia="Times New Roman"/>
          <w:lang w:val="es-ES"/>
        </w:rPr>
        <w:t>Plugin</w:t>
      </w:r>
      <w:proofErr w:type="spellEnd"/>
      <w:r w:rsidRPr="001D472E">
        <w:rPr>
          <w:rFonts w:eastAsia="Times New Roman"/>
          <w:lang w:val="es-ES"/>
        </w:rPr>
        <w:t xml:space="preserve">: </w:t>
      </w:r>
      <w:proofErr w:type="spellStart"/>
      <w:r w:rsidRPr="001D472E">
        <w:rPr>
          <w:rFonts w:eastAsia="Times New Roman"/>
          <w:lang w:val="es-ES"/>
        </w:rPr>
        <w:t>eGit</w:t>
      </w:r>
      <w:proofErr w:type="spellEnd"/>
    </w:p>
    <w:p w:rsidR="000819A3" w:rsidRPr="001D472E" w:rsidRDefault="000819A3" w:rsidP="000819A3">
      <w:pPr>
        <w:numPr>
          <w:ilvl w:val="1"/>
          <w:numId w:val="16"/>
        </w:numPr>
        <w:spacing w:before="100" w:beforeAutospacing="1" w:after="100" w:afterAutospacing="1" w:line="240" w:lineRule="auto"/>
        <w:rPr>
          <w:rFonts w:ascii="Verdana" w:eastAsia="Times New Roman" w:hAnsi="Verdana" w:cs="Times New Roman"/>
          <w:color w:val="000000"/>
          <w:lang w:val="es-ES"/>
        </w:rPr>
      </w:pPr>
      <w:proofErr w:type="spellStart"/>
      <w:r w:rsidRPr="001D472E">
        <w:rPr>
          <w:rFonts w:ascii="Verdana" w:eastAsia="Times New Roman" w:hAnsi="Verdana" w:cs="Times New Roman"/>
          <w:b/>
          <w:bCs/>
          <w:color w:val="000000"/>
          <w:lang w:val="es-ES"/>
        </w:rPr>
        <w:t>Egit</w:t>
      </w:r>
      <w:proofErr w:type="spellEnd"/>
      <w:r w:rsidRPr="001D472E">
        <w:rPr>
          <w:rFonts w:ascii="Verdana" w:eastAsia="Times New Roman" w:hAnsi="Verdana" w:cs="Times New Roman"/>
          <w:color w:val="000000"/>
          <w:lang w:val="es-ES"/>
        </w:rPr>
        <w:t> (</w:t>
      </w:r>
      <w:proofErr w:type="spellStart"/>
      <w:r w:rsidRPr="001D472E">
        <w:rPr>
          <w:rFonts w:ascii="Verdana" w:eastAsia="Times New Roman" w:hAnsi="Verdana" w:cs="Times New Roman"/>
          <w:color w:val="000000"/>
          <w:lang w:val="es-ES"/>
        </w:rPr>
        <w:t>Plugin</w:t>
      </w:r>
      <w:proofErr w:type="spellEnd"/>
      <w:r w:rsidRPr="001D472E">
        <w:rPr>
          <w:rFonts w:ascii="Verdana" w:eastAsia="Times New Roman" w:hAnsi="Verdana" w:cs="Times New Roman"/>
          <w:color w:val="000000"/>
          <w:lang w:val="es-ES"/>
        </w:rPr>
        <w:t xml:space="preserve"> de Eclipse para gestionar las versionas con </w:t>
      </w:r>
      <w:proofErr w:type="spellStart"/>
      <w:r w:rsidRPr="001D472E">
        <w:rPr>
          <w:rFonts w:ascii="Verdana" w:eastAsia="Times New Roman" w:hAnsi="Verdana" w:cs="Times New Roman"/>
          <w:color w:val="000000"/>
          <w:lang w:val="es-ES"/>
        </w:rPr>
        <w:t>gitHub</w:t>
      </w:r>
      <w:proofErr w:type="spellEnd"/>
      <w:r w:rsidRPr="001D472E">
        <w:rPr>
          <w:rFonts w:ascii="Verdana" w:eastAsia="Times New Roman" w:hAnsi="Verdana" w:cs="Times New Roman"/>
          <w:color w:val="000000"/>
          <w:lang w:val="es-ES"/>
        </w:rPr>
        <w:t xml:space="preserve"> a través de Eclipse)</w:t>
      </w:r>
    </w:p>
    <w:p w:rsidR="00B70FCA" w:rsidRPr="001D472E" w:rsidRDefault="00B70FCA" w:rsidP="00B70FCA">
      <w:pPr>
        <w:pStyle w:val="Heading4"/>
        <w:rPr>
          <w:rFonts w:eastAsia="Times New Roman"/>
          <w:lang w:val="es-ES"/>
        </w:rPr>
      </w:pPr>
      <w:proofErr w:type="spellStart"/>
      <w:r w:rsidRPr="001D472E">
        <w:rPr>
          <w:rFonts w:eastAsia="Times New Roman"/>
          <w:lang w:val="es-ES"/>
        </w:rPr>
        <w:lastRenderedPageBreak/>
        <w:t>Plugin</w:t>
      </w:r>
      <w:proofErr w:type="spellEnd"/>
      <w:r w:rsidRPr="001D472E">
        <w:rPr>
          <w:rFonts w:eastAsia="Times New Roman"/>
          <w:lang w:val="es-ES"/>
        </w:rPr>
        <w:t>: ADT</w:t>
      </w:r>
    </w:p>
    <w:p w:rsidR="000819A3" w:rsidRPr="001D472E" w:rsidRDefault="000819A3" w:rsidP="000819A3">
      <w:pPr>
        <w:numPr>
          <w:ilvl w:val="1"/>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lang w:val="es-ES"/>
        </w:rPr>
        <w:t>ADT</w:t>
      </w:r>
      <w:r w:rsidRPr="001D472E">
        <w:rPr>
          <w:rFonts w:ascii="Verdana" w:eastAsia="Times New Roman" w:hAnsi="Verdana" w:cs="Times New Roman"/>
          <w:color w:val="000000"/>
          <w:lang w:val="es-ES"/>
        </w:rPr>
        <w:t xml:space="preserve">: Android </w:t>
      </w:r>
      <w:proofErr w:type="spellStart"/>
      <w:r w:rsidRPr="001D472E">
        <w:rPr>
          <w:rFonts w:ascii="Verdana" w:eastAsia="Times New Roman" w:hAnsi="Verdana" w:cs="Times New Roman"/>
          <w:color w:val="000000"/>
          <w:lang w:val="es-ES"/>
        </w:rPr>
        <w:t>Developer</w:t>
      </w:r>
      <w:proofErr w:type="spellEnd"/>
      <w:r w:rsidRPr="001D472E">
        <w:rPr>
          <w:rFonts w:ascii="Verdana" w:eastAsia="Times New Roman" w:hAnsi="Verdana" w:cs="Times New Roman"/>
          <w:color w:val="000000"/>
          <w:lang w:val="es-ES"/>
        </w:rPr>
        <w:t xml:space="preserve"> Tools. Integra una serie de herramientas necesarias para desarrollar, depurar y probar.</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lang w:val="es-ES"/>
        </w:rPr>
        <w:t>SDK Tools</w:t>
      </w:r>
      <w:r w:rsidRPr="001D472E">
        <w:rPr>
          <w:rFonts w:ascii="Verdana" w:eastAsia="Times New Roman" w:hAnsi="Verdana" w:cs="Times New Roman"/>
          <w:color w:val="000000"/>
          <w:u w:val="single"/>
          <w:lang w:val="es-ES"/>
        </w:rPr>
        <w:t>:</w:t>
      </w:r>
      <w:r w:rsidRPr="001D472E">
        <w:rPr>
          <w:rFonts w:ascii="Verdana" w:eastAsia="Times New Roman" w:hAnsi="Verdana" w:cs="Times New Roman"/>
          <w:color w:val="000000"/>
          <w:lang w:val="es-ES"/>
        </w:rPr>
        <w:t xml:space="preserve"> Integradas en eclipse como perspectivas, </w:t>
      </w:r>
      <w:proofErr w:type="spellStart"/>
      <w:r w:rsidRPr="001D472E">
        <w:rPr>
          <w:rFonts w:ascii="Verdana" w:eastAsia="Times New Roman" w:hAnsi="Verdana" w:cs="Times New Roman"/>
          <w:color w:val="000000"/>
          <w:lang w:val="es-ES"/>
        </w:rPr>
        <w:t>menus</w:t>
      </w:r>
      <w:proofErr w:type="spellEnd"/>
      <w:r w:rsidRPr="001D472E">
        <w:rPr>
          <w:rFonts w:ascii="Verdana" w:eastAsia="Times New Roman" w:hAnsi="Verdana" w:cs="Times New Roman"/>
          <w:color w:val="000000"/>
          <w:lang w:val="es-ES"/>
        </w:rPr>
        <w:t xml:space="preserve"> o procesos ejecutados en </w:t>
      </w:r>
      <w:proofErr w:type="spellStart"/>
      <w:r w:rsidRPr="001D472E">
        <w:rPr>
          <w:rFonts w:ascii="Verdana" w:eastAsia="Times New Roman" w:hAnsi="Verdana" w:cs="Times New Roman"/>
          <w:color w:val="000000"/>
          <w:lang w:val="es-ES"/>
        </w:rPr>
        <w:t>background</w:t>
      </w:r>
      <w:proofErr w:type="spellEnd"/>
      <w:r w:rsidRPr="001D472E">
        <w:rPr>
          <w:rFonts w:ascii="Verdana" w:eastAsia="Times New Roman" w:hAnsi="Verdana" w:cs="Times New Roman"/>
          <w:color w:val="000000"/>
          <w:lang w:val="es-ES"/>
        </w:rPr>
        <w:t>. </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lang w:val="es-ES"/>
        </w:rPr>
        <w:t>AVD  Manager</w:t>
      </w:r>
      <w:r w:rsidRPr="001D472E">
        <w:rPr>
          <w:rFonts w:ascii="Verdana" w:eastAsia="Times New Roman" w:hAnsi="Verdana" w:cs="Times New Roman"/>
          <w:color w:val="000000"/>
          <w:lang w:val="es-ES"/>
        </w:rPr>
        <w:t xml:space="preserve">: Para crear emuladores con distintos SO y resoluciones y probar </w:t>
      </w:r>
      <w:proofErr w:type="spellStart"/>
      <w:r w:rsidRPr="001D472E">
        <w:rPr>
          <w:rFonts w:ascii="Verdana" w:eastAsia="Times New Roman" w:hAnsi="Verdana" w:cs="Times New Roman"/>
          <w:color w:val="000000"/>
          <w:lang w:val="es-ES"/>
        </w:rPr>
        <w:t>como</w:t>
      </w:r>
      <w:proofErr w:type="spellEnd"/>
      <w:r w:rsidRPr="001D472E">
        <w:rPr>
          <w:rFonts w:ascii="Verdana" w:eastAsia="Times New Roman" w:hAnsi="Verdana" w:cs="Times New Roman"/>
          <w:color w:val="000000"/>
          <w:lang w:val="es-ES"/>
        </w:rPr>
        <w:t xml:space="preserve"> se comporta la aplicación.</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rPr>
        <w:t>DDMS</w:t>
      </w:r>
      <w:r w:rsidRPr="001D472E">
        <w:rPr>
          <w:rFonts w:ascii="Verdana" w:eastAsia="Times New Roman" w:hAnsi="Verdana" w:cs="Times New Roman"/>
          <w:color w:val="000000"/>
        </w:rPr>
        <w:t xml:space="preserve">: </w:t>
      </w:r>
      <w:proofErr w:type="spellStart"/>
      <w:r w:rsidRPr="001D472E">
        <w:rPr>
          <w:rFonts w:ascii="Verdana" w:eastAsia="Times New Roman" w:hAnsi="Verdana" w:cs="Times New Roman"/>
          <w:color w:val="000000"/>
        </w:rPr>
        <w:t>Dalvik</w:t>
      </w:r>
      <w:proofErr w:type="spellEnd"/>
      <w:r w:rsidRPr="001D472E">
        <w:rPr>
          <w:rFonts w:ascii="Verdana" w:eastAsia="Times New Roman" w:hAnsi="Verdana" w:cs="Times New Roman"/>
          <w:color w:val="000000"/>
        </w:rPr>
        <w:t xml:space="preserve"> Debug Monitor Server. </w:t>
      </w:r>
      <w:r w:rsidRPr="001D472E">
        <w:rPr>
          <w:rFonts w:ascii="Verdana" w:eastAsia="Times New Roman" w:hAnsi="Verdana" w:cs="Times New Roman"/>
          <w:color w:val="000000"/>
          <w:lang w:val="es-ES"/>
        </w:rPr>
        <w:t xml:space="preserve">Perspectiva de eclipse. Comunicación tanto con un emulador como con un terminal físico conectado al ordenador en modo </w:t>
      </w:r>
      <w:proofErr w:type="spellStart"/>
      <w:r w:rsidRPr="001D472E">
        <w:rPr>
          <w:rFonts w:ascii="Verdana" w:eastAsia="Times New Roman" w:hAnsi="Verdana" w:cs="Times New Roman"/>
          <w:color w:val="000000"/>
          <w:lang w:val="es-ES"/>
        </w:rPr>
        <w:t>debug</w:t>
      </w:r>
      <w:proofErr w:type="spellEnd"/>
      <w:r w:rsidRPr="001D472E">
        <w:rPr>
          <w:rFonts w:ascii="Verdana" w:eastAsia="Times New Roman" w:hAnsi="Verdana" w:cs="Times New Roman"/>
          <w:color w:val="000000"/>
          <w:lang w:val="es-ES"/>
        </w:rPr>
        <w:t xml:space="preserve">. En el proyecto lo he usado mucho, para capturar las pantallas mostradas en el terminal, estudiar los </w:t>
      </w:r>
      <w:proofErr w:type="spellStart"/>
      <w:r w:rsidRPr="001D472E">
        <w:rPr>
          <w:rFonts w:ascii="Verdana" w:eastAsia="Times New Roman" w:hAnsi="Verdana" w:cs="Times New Roman"/>
          <w:color w:val="000000"/>
          <w:lang w:val="es-ES"/>
        </w:rPr>
        <w:t>logs</w:t>
      </w:r>
      <w:proofErr w:type="spellEnd"/>
      <w:r w:rsidRPr="001D472E">
        <w:rPr>
          <w:rFonts w:ascii="Verdana" w:eastAsia="Times New Roman" w:hAnsi="Verdana" w:cs="Times New Roman"/>
          <w:color w:val="000000"/>
          <w:lang w:val="es-ES"/>
        </w:rPr>
        <w:t xml:space="preserve">,  información sobre los </w:t>
      </w:r>
      <w:proofErr w:type="spellStart"/>
      <w:r w:rsidRPr="001D472E">
        <w:rPr>
          <w:rFonts w:ascii="Verdana" w:eastAsia="Times New Roman" w:hAnsi="Verdana" w:cs="Times New Roman"/>
          <w:color w:val="000000"/>
          <w:lang w:val="es-ES"/>
        </w:rPr>
        <w:t>threads</w:t>
      </w:r>
      <w:proofErr w:type="spellEnd"/>
      <w:r w:rsidRPr="001D472E">
        <w:rPr>
          <w:rFonts w:ascii="Verdana" w:eastAsia="Times New Roman" w:hAnsi="Verdana" w:cs="Times New Roman"/>
          <w:color w:val="000000"/>
          <w:lang w:val="es-ES"/>
        </w:rPr>
        <w:t xml:space="preserve">, explorar ficheros persistidos (bases de datos y </w:t>
      </w:r>
      <w:proofErr w:type="spellStart"/>
      <w:r w:rsidRPr="001D472E">
        <w:rPr>
          <w:rFonts w:ascii="Verdana" w:eastAsia="Times New Roman" w:hAnsi="Verdana" w:cs="Times New Roman"/>
          <w:color w:val="000000"/>
          <w:lang w:val="es-ES"/>
        </w:rPr>
        <w:t>sharedPreferences</w:t>
      </w:r>
      <w:proofErr w:type="spellEnd"/>
      <w:r w:rsidRPr="001D472E">
        <w:rPr>
          <w:rFonts w:ascii="Verdana" w:eastAsia="Times New Roman" w:hAnsi="Verdana" w:cs="Times New Roman"/>
          <w:color w:val="000000"/>
          <w:lang w:val="es-ES"/>
        </w:rPr>
        <w:t>) y sobre todo para enviar coordenadas GPS en ficheros .</w:t>
      </w:r>
      <w:proofErr w:type="spellStart"/>
      <w:r w:rsidRPr="001D472E">
        <w:rPr>
          <w:rFonts w:ascii="Verdana" w:eastAsia="Times New Roman" w:hAnsi="Verdana" w:cs="Times New Roman"/>
          <w:color w:val="000000"/>
          <w:lang w:val="es-ES"/>
        </w:rPr>
        <w:t>kml</w:t>
      </w:r>
      <w:proofErr w:type="spellEnd"/>
      <w:r w:rsidRPr="001D472E">
        <w:rPr>
          <w:rFonts w:ascii="Verdana" w:eastAsia="Times New Roman" w:hAnsi="Verdana" w:cs="Times New Roman"/>
          <w:color w:val="000000"/>
          <w:lang w:val="es-ES"/>
        </w:rPr>
        <w:t xml:space="preserve"> generados con Google </w:t>
      </w:r>
      <w:proofErr w:type="spellStart"/>
      <w:r w:rsidRPr="001D472E">
        <w:rPr>
          <w:rFonts w:ascii="Verdana" w:eastAsia="Times New Roman" w:hAnsi="Verdana" w:cs="Times New Roman"/>
          <w:color w:val="000000"/>
          <w:lang w:val="es-ES"/>
        </w:rPr>
        <w:t>Earth</w:t>
      </w:r>
      <w:proofErr w:type="spellEnd"/>
      <w:r w:rsidRPr="001D472E">
        <w:rPr>
          <w:rFonts w:ascii="Verdana" w:eastAsia="Times New Roman" w:hAnsi="Verdana" w:cs="Times New Roman"/>
          <w:color w:val="000000"/>
          <w:lang w:val="es-ES"/>
        </w:rPr>
        <w:t>.</w:t>
      </w:r>
    </w:p>
    <w:p w:rsidR="0067542F" w:rsidRPr="001D472E" w:rsidRDefault="0067542F" w:rsidP="00B70FCA">
      <w:pPr>
        <w:pStyle w:val="Heading3"/>
        <w:rPr>
          <w:rFonts w:eastAsia="Times New Roman"/>
          <w:lang w:val="es-ES"/>
        </w:rPr>
      </w:pPr>
      <w:bookmarkStart w:id="18" w:name="_Toc322783155"/>
      <w:r w:rsidRPr="001D472E">
        <w:rPr>
          <w:rFonts w:eastAsia="Times New Roman"/>
          <w:lang w:val="es-ES"/>
        </w:rPr>
        <w:t>PERSISTENCIA DE DATOS</w:t>
      </w:r>
      <w:bookmarkEnd w:id="18"/>
    </w:p>
    <w:p w:rsidR="00B70FCA" w:rsidRPr="001D472E" w:rsidRDefault="000819A3" w:rsidP="00B70FCA">
      <w:pPr>
        <w:pStyle w:val="Heading4"/>
        <w:rPr>
          <w:rFonts w:eastAsia="Times New Roman"/>
          <w:lang w:val="es-ES"/>
        </w:rPr>
      </w:pPr>
      <w:proofErr w:type="spellStart"/>
      <w:r w:rsidRPr="001D472E">
        <w:rPr>
          <w:rFonts w:eastAsia="Times New Roman"/>
          <w:lang w:val="es-ES"/>
        </w:rPr>
        <w:t>SQLite</w:t>
      </w:r>
      <w:proofErr w:type="spellEnd"/>
      <w:r w:rsidRPr="001D472E">
        <w:rPr>
          <w:rFonts w:eastAsia="Times New Roman"/>
          <w:lang w:val="es-ES"/>
        </w:rPr>
        <w:t xml:space="preserve"> Manager</w:t>
      </w:r>
    </w:p>
    <w:p w:rsidR="000819A3" w:rsidRPr="001D472E" w:rsidRDefault="000819A3" w:rsidP="00B70FCA">
      <w:pPr>
        <w:spacing w:before="100" w:beforeAutospacing="1" w:after="100" w:afterAutospacing="1" w:line="240" w:lineRule="auto"/>
        <w:ind w:left="720"/>
        <w:rPr>
          <w:rFonts w:ascii="Verdana" w:eastAsia="Times New Roman" w:hAnsi="Verdana" w:cs="Times New Roman"/>
          <w:color w:val="000000"/>
          <w:lang w:val="es-ES"/>
        </w:rPr>
      </w:pPr>
      <w:proofErr w:type="spellStart"/>
      <w:r w:rsidRPr="001D472E">
        <w:rPr>
          <w:rFonts w:ascii="Verdana" w:eastAsia="Times New Roman" w:hAnsi="Verdana" w:cs="Times New Roman"/>
          <w:color w:val="000000"/>
          <w:lang w:val="es-ES"/>
        </w:rPr>
        <w:t>Plugin</w:t>
      </w:r>
      <w:proofErr w:type="spellEnd"/>
      <w:r w:rsidRPr="001D472E">
        <w:rPr>
          <w:rFonts w:ascii="Verdana" w:eastAsia="Times New Roman" w:hAnsi="Verdana" w:cs="Times New Roman"/>
          <w:color w:val="000000"/>
          <w:lang w:val="es-ES"/>
        </w:rPr>
        <w:t xml:space="preserve"> de </w:t>
      </w:r>
      <w:proofErr w:type="spellStart"/>
      <w:r w:rsidRPr="001D472E">
        <w:rPr>
          <w:rFonts w:ascii="Verdana" w:eastAsia="Times New Roman" w:hAnsi="Verdana" w:cs="Times New Roman"/>
          <w:color w:val="000000"/>
          <w:lang w:val="es-ES"/>
        </w:rPr>
        <w:t>Firefox</w:t>
      </w:r>
      <w:proofErr w:type="spellEnd"/>
      <w:r w:rsidRPr="001D472E">
        <w:rPr>
          <w:rFonts w:ascii="Verdana" w:eastAsia="Times New Roman" w:hAnsi="Verdana" w:cs="Times New Roman"/>
          <w:color w:val="000000"/>
          <w:lang w:val="es-ES"/>
        </w:rPr>
        <w:t xml:space="preserve"> para crear y mantener la BBDD de la aplicación.</w:t>
      </w:r>
    </w:p>
    <w:p w:rsidR="00B70FCA" w:rsidRPr="001D472E" w:rsidRDefault="000819A3" w:rsidP="00B70FCA">
      <w:pPr>
        <w:pStyle w:val="Heading3"/>
        <w:rPr>
          <w:rFonts w:eastAsia="Times New Roman"/>
          <w:lang w:val="es-ES"/>
        </w:rPr>
      </w:pPr>
      <w:bookmarkStart w:id="19" w:name="_Toc322783156"/>
      <w:r w:rsidRPr="001D472E">
        <w:rPr>
          <w:rFonts w:eastAsia="Times New Roman"/>
          <w:lang w:val="es-ES"/>
        </w:rPr>
        <w:t>VERSIONADO</w:t>
      </w:r>
      <w:bookmarkEnd w:id="19"/>
    </w:p>
    <w:p w:rsidR="000819A3" w:rsidRPr="001D472E" w:rsidRDefault="000819A3" w:rsidP="000819A3">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FF"/>
          <w:lang w:val="es-ES"/>
        </w:rPr>
        <w:t>Nivel intermedio</w:t>
      </w:r>
      <w:r w:rsidRPr="001D472E">
        <w:rPr>
          <w:rFonts w:ascii="Verdana" w:eastAsia="Times New Roman" w:hAnsi="Verdana" w:cs="Times New Roman"/>
          <w:color w:val="000000"/>
          <w:lang w:val="es-ES"/>
        </w:rPr>
        <w:t>. Con esta herramienta me pasa lo mismo que con eclipse, he aprendido sobre la herramienta pero no sé como incluirla en la documentación. </w:t>
      </w:r>
    </w:p>
    <w:p w:rsidR="000819A3" w:rsidRPr="001D472E" w:rsidRDefault="000819A3" w:rsidP="000819A3">
      <w:pPr>
        <w:numPr>
          <w:ilvl w:val="0"/>
          <w:numId w:val="18"/>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Gestor de versiones distribuido: </w:t>
      </w:r>
      <w:proofErr w:type="spellStart"/>
      <w:r w:rsidRPr="001D472E">
        <w:rPr>
          <w:rFonts w:ascii="Verdana" w:eastAsia="Times New Roman" w:hAnsi="Verdana" w:cs="Times New Roman"/>
          <w:color w:val="000000"/>
          <w:lang w:val="es-ES"/>
        </w:rPr>
        <w:t>gitHub</w:t>
      </w:r>
      <w:proofErr w:type="spellEnd"/>
    </w:p>
    <w:p w:rsidR="00B70FCA" w:rsidRPr="001D472E" w:rsidRDefault="00B70FCA" w:rsidP="00B70FCA">
      <w:pPr>
        <w:pStyle w:val="Heading4"/>
        <w:rPr>
          <w:rFonts w:eastAsia="Times New Roman"/>
          <w:lang w:val="es-ES"/>
        </w:rPr>
      </w:pPr>
      <w:proofErr w:type="spellStart"/>
      <w:proofErr w:type="gramStart"/>
      <w:r w:rsidRPr="001D472E">
        <w:rPr>
          <w:rFonts w:eastAsia="Times New Roman"/>
          <w:lang w:val="es-ES"/>
        </w:rPr>
        <w:t>gitHub</w:t>
      </w:r>
      <w:proofErr w:type="spellEnd"/>
      <w:proofErr w:type="gramEnd"/>
    </w:p>
    <w:p w:rsidR="00B70FCA" w:rsidRPr="001D472E" w:rsidRDefault="000819A3" w:rsidP="00B70FCA">
      <w:pPr>
        <w:pStyle w:val="Heading3"/>
        <w:rPr>
          <w:rFonts w:eastAsia="Times New Roman"/>
          <w:lang w:val="es-ES"/>
        </w:rPr>
      </w:pPr>
      <w:bookmarkStart w:id="20" w:name="_Toc322783157"/>
      <w:r w:rsidRPr="001D472E">
        <w:rPr>
          <w:rFonts w:eastAsia="Times New Roman"/>
          <w:lang w:val="es-ES"/>
        </w:rPr>
        <w:t>PRUEBAS UNITARIAS Y FUNCIONALES</w:t>
      </w:r>
      <w:bookmarkEnd w:id="20"/>
    </w:p>
    <w:p w:rsidR="000819A3" w:rsidRPr="001D472E" w:rsidRDefault="000819A3" w:rsidP="000819A3">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FF"/>
          <w:lang w:val="es-ES"/>
        </w:rPr>
        <w:t>Nivel bajo</w:t>
      </w:r>
      <w:r w:rsidRPr="001D472E">
        <w:rPr>
          <w:rFonts w:ascii="Verdana" w:eastAsia="Times New Roman" w:hAnsi="Verdana" w:cs="Times New Roman"/>
          <w:color w:val="000000"/>
          <w:lang w:val="es-ES"/>
        </w:rPr>
        <w:t>. Realmente solo se las he utilizado como ayuda con la parte de desarrollo.</w:t>
      </w:r>
    </w:p>
    <w:p w:rsidR="00B70FCA" w:rsidRPr="001D472E" w:rsidRDefault="000819A3" w:rsidP="00B70FCA">
      <w:pPr>
        <w:pStyle w:val="Heading4"/>
        <w:rPr>
          <w:rFonts w:eastAsia="Times New Roman"/>
          <w:lang w:val="es-ES"/>
        </w:rPr>
      </w:pPr>
      <w:proofErr w:type="spellStart"/>
      <w:r w:rsidRPr="001D472E">
        <w:rPr>
          <w:rFonts w:eastAsia="Times New Roman"/>
          <w:lang w:val="es-ES"/>
        </w:rPr>
        <w:lastRenderedPageBreak/>
        <w:t>JUnit</w:t>
      </w:r>
      <w:proofErr w:type="spellEnd"/>
      <w:r w:rsidRPr="001D472E">
        <w:rPr>
          <w:rFonts w:eastAsia="Times New Roman"/>
          <w:lang w:val="es-ES"/>
        </w:rPr>
        <w:t xml:space="preserve"> 3.0</w:t>
      </w:r>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Pruebas unitarias sobre algunas clases. En </w:t>
      </w:r>
      <w:proofErr w:type="spellStart"/>
      <w:r w:rsidRPr="001D472E">
        <w:rPr>
          <w:rFonts w:ascii="Verdana" w:eastAsia="Times New Roman" w:hAnsi="Verdana" w:cs="Times New Roman"/>
          <w:color w:val="000000"/>
          <w:lang w:val="es-ES"/>
        </w:rPr>
        <w:t>android</w:t>
      </w:r>
      <w:proofErr w:type="spellEnd"/>
      <w:r w:rsidRPr="001D472E">
        <w:rPr>
          <w:rFonts w:ascii="Verdana" w:eastAsia="Times New Roman" w:hAnsi="Verdana" w:cs="Times New Roman"/>
          <w:color w:val="000000"/>
          <w:lang w:val="es-ES"/>
        </w:rPr>
        <w:t xml:space="preserve"> la suite se guarda en un proyecto aparte. Me </w:t>
      </w:r>
      <w:proofErr w:type="spellStart"/>
      <w:r w:rsidRPr="001D472E">
        <w:rPr>
          <w:rFonts w:ascii="Verdana" w:eastAsia="Times New Roman" w:hAnsi="Verdana" w:cs="Times New Roman"/>
          <w:color w:val="000000"/>
          <w:lang w:val="es-ES"/>
        </w:rPr>
        <w:t>sivió</w:t>
      </w:r>
      <w:proofErr w:type="spellEnd"/>
      <w:r w:rsidRPr="001D472E">
        <w:rPr>
          <w:rFonts w:ascii="Verdana" w:eastAsia="Times New Roman" w:hAnsi="Verdana" w:cs="Times New Roman"/>
          <w:color w:val="000000"/>
          <w:lang w:val="es-ES"/>
        </w:rPr>
        <w:t xml:space="preserve"> para probar métodos antes de utilizarlos en la aplicación y ver las diferencias con un proyecto de </w:t>
      </w:r>
      <w:proofErr w:type="spellStart"/>
      <w:r w:rsidRPr="001D472E">
        <w:rPr>
          <w:rFonts w:ascii="Verdana" w:eastAsia="Times New Roman" w:hAnsi="Verdana" w:cs="Times New Roman"/>
          <w:color w:val="000000"/>
          <w:lang w:val="es-ES"/>
        </w:rPr>
        <w:t>JUnits</w:t>
      </w:r>
      <w:proofErr w:type="spellEnd"/>
      <w:r w:rsidRPr="001D472E">
        <w:rPr>
          <w:rFonts w:ascii="Verdana" w:eastAsia="Times New Roman" w:hAnsi="Verdana" w:cs="Times New Roman"/>
          <w:color w:val="000000"/>
          <w:lang w:val="es-ES"/>
        </w:rPr>
        <w:t xml:space="preserve"> normales que se guardan dentro del mismo proyecto.</w:t>
      </w:r>
    </w:p>
    <w:p w:rsidR="00B70FCA" w:rsidRPr="001D472E" w:rsidRDefault="000819A3" w:rsidP="00B70FCA">
      <w:pPr>
        <w:pStyle w:val="Heading4"/>
        <w:rPr>
          <w:rFonts w:eastAsia="Times New Roman"/>
          <w:lang w:val="es-ES"/>
        </w:rPr>
      </w:pPr>
      <w:r w:rsidRPr="001D472E">
        <w:rPr>
          <w:rFonts w:eastAsia="Times New Roman"/>
          <w:lang w:val="es-ES"/>
        </w:rPr>
        <w:t xml:space="preserve">Google </w:t>
      </w:r>
      <w:proofErr w:type="spellStart"/>
      <w:r w:rsidRPr="001D472E">
        <w:rPr>
          <w:rFonts w:eastAsia="Times New Roman"/>
          <w:lang w:val="es-ES"/>
        </w:rPr>
        <w:t>Earth</w:t>
      </w:r>
      <w:proofErr w:type="spellEnd"/>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crear rutas y exportarlas con formato .</w:t>
      </w:r>
      <w:proofErr w:type="spellStart"/>
      <w:r w:rsidRPr="001D472E">
        <w:rPr>
          <w:rFonts w:ascii="Verdana" w:eastAsia="Times New Roman" w:hAnsi="Verdana" w:cs="Times New Roman"/>
          <w:color w:val="000000"/>
          <w:lang w:val="es-ES"/>
        </w:rPr>
        <w:t>kml</w:t>
      </w:r>
      <w:proofErr w:type="spellEnd"/>
      <w:r w:rsidRPr="001D472E">
        <w:rPr>
          <w:rFonts w:ascii="Verdana" w:eastAsia="Times New Roman" w:hAnsi="Verdana" w:cs="Times New Roman"/>
          <w:color w:val="000000"/>
          <w:lang w:val="es-ES"/>
        </w:rPr>
        <w:t>.</w:t>
      </w:r>
    </w:p>
    <w:p w:rsidR="000819A3" w:rsidRPr="001D472E" w:rsidRDefault="000819A3" w:rsidP="00B70FCA">
      <w:pPr>
        <w:pStyle w:val="Heading3"/>
        <w:rPr>
          <w:rFonts w:eastAsia="Times New Roman"/>
          <w:lang w:val="es-ES"/>
        </w:rPr>
      </w:pPr>
      <w:bookmarkStart w:id="21" w:name="_Toc322783158"/>
      <w:r w:rsidRPr="001D472E">
        <w:rPr>
          <w:rFonts w:eastAsia="Times New Roman"/>
          <w:lang w:val="es-ES"/>
        </w:rPr>
        <w:t>LIBRERIAS EXTERNAS</w:t>
      </w:r>
      <w:bookmarkEnd w:id="21"/>
    </w:p>
    <w:p w:rsidR="00B70FCA" w:rsidRPr="001D472E" w:rsidRDefault="000819A3" w:rsidP="00B70FCA">
      <w:pPr>
        <w:pStyle w:val="Heading4"/>
        <w:rPr>
          <w:rFonts w:eastAsia="Times New Roman"/>
        </w:rPr>
      </w:pPr>
      <w:proofErr w:type="spellStart"/>
      <w:r w:rsidRPr="001D472E">
        <w:rPr>
          <w:rFonts w:eastAsia="Times New Roman"/>
          <w:lang w:val="es-ES"/>
        </w:rPr>
        <w:t>AChartEngine</w:t>
      </w:r>
      <w:proofErr w:type="spellEnd"/>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Presentar distintos tipos de gráficos a partir de datos de la aplicación utilizando el API desarrollado por </w:t>
      </w:r>
      <w:proofErr w:type="spellStart"/>
      <w:r w:rsidRPr="001D472E">
        <w:rPr>
          <w:rFonts w:ascii="Verdana" w:eastAsia="Times New Roman" w:hAnsi="Verdana" w:cs="Times New Roman"/>
          <w:color w:val="000000"/>
          <w:lang w:val="es-ES"/>
        </w:rPr>
        <w:t>AChartEngine</w:t>
      </w:r>
      <w:proofErr w:type="spellEnd"/>
      <w:r w:rsidRPr="001D472E">
        <w:rPr>
          <w:rFonts w:ascii="Verdana" w:eastAsia="Times New Roman" w:hAnsi="Verdana" w:cs="Times New Roman"/>
          <w:color w:val="000000"/>
          <w:lang w:val="es-ES"/>
        </w:rPr>
        <w:t>. </w:t>
      </w:r>
      <w:r w:rsidRPr="001D472E">
        <w:rPr>
          <w:rFonts w:ascii="Verdana" w:eastAsia="Times New Roman" w:hAnsi="Verdana" w:cs="Times New Roman"/>
          <w:color w:val="0000FF"/>
          <w:lang w:val="es-ES"/>
        </w:rPr>
        <w:t>Intermedio</w:t>
      </w:r>
      <w:r w:rsidRPr="001D472E">
        <w:rPr>
          <w:rFonts w:ascii="Verdana" w:eastAsia="Times New Roman" w:hAnsi="Verdana" w:cs="Times New Roman"/>
          <w:color w:val="000000"/>
          <w:lang w:val="es-ES"/>
        </w:rPr>
        <w:t>.</w:t>
      </w:r>
    </w:p>
    <w:p w:rsidR="00B70FCA" w:rsidRPr="001D472E" w:rsidRDefault="000819A3" w:rsidP="00B70FCA">
      <w:pPr>
        <w:pStyle w:val="Heading4"/>
        <w:rPr>
          <w:rFonts w:eastAsia="Times New Roman"/>
          <w:lang w:val="es-ES"/>
        </w:rPr>
      </w:pPr>
      <w:r w:rsidRPr="001D472E">
        <w:rPr>
          <w:rFonts w:eastAsia="Times New Roman"/>
          <w:lang w:val="es-ES"/>
        </w:rPr>
        <w:t>Joda-Time</w:t>
      </w:r>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Cálculos relacionados con fechas, calcular Edad, etc. El nivel al que se utiliza esta librería es muy </w:t>
      </w:r>
      <w:r w:rsidRPr="001D472E">
        <w:rPr>
          <w:rFonts w:ascii="Verdana" w:eastAsia="Times New Roman" w:hAnsi="Verdana" w:cs="Times New Roman"/>
          <w:color w:val="0000FF"/>
          <w:lang w:val="es-ES"/>
        </w:rPr>
        <w:t>superficial</w:t>
      </w:r>
      <w:r w:rsidRPr="001D472E">
        <w:rPr>
          <w:rFonts w:ascii="Verdana" w:eastAsia="Times New Roman" w:hAnsi="Verdana" w:cs="Times New Roman"/>
          <w:color w:val="000000"/>
          <w:lang w:val="es-ES"/>
        </w:rPr>
        <w:t>, pero pensé que sería bueno incluirla para conocerla un poco, dicen que el estándar va en esta dirección.</w:t>
      </w:r>
    </w:p>
    <w:p w:rsidR="00B70FCA" w:rsidRPr="001D472E" w:rsidRDefault="000819A3" w:rsidP="00B70FCA">
      <w:pPr>
        <w:pStyle w:val="Heading4"/>
        <w:rPr>
          <w:rFonts w:eastAsia="Times New Roman"/>
          <w:lang w:val="es-ES"/>
        </w:rPr>
      </w:pPr>
      <w:r w:rsidRPr="001D472E">
        <w:rPr>
          <w:rFonts w:eastAsia="Times New Roman"/>
          <w:lang w:val="es-ES"/>
        </w:rPr>
        <w:t xml:space="preserve">Google </w:t>
      </w:r>
      <w:proofErr w:type="spellStart"/>
      <w:r w:rsidRPr="001D472E">
        <w:rPr>
          <w:rFonts w:eastAsia="Times New Roman"/>
          <w:lang w:val="es-ES"/>
        </w:rPr>
        <w:t>Maps</w:t>
      </w:r>
      <w:proofErr w:type="spellEnd"/>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pintar un mapa en la aplicación. </w:t>
      </w:r>
      <w:r w:rsidRPr="001D472E">
        <w:rPr>
          <w:rFonts w:ascii="Verdana" w:eastAsia="Times New Roman" w:hAnsi="Verdana" w:cs="Times New Roman"/>
          <w:color w:val="0000FF"/>
          <w:lang w:val="es-ES"/>
        </w:rPr>
        <w:t>superficial</w:t>
      </w:r>
      <w:r w:rsidRPr="001D472E">
        <w:rPr>
          <w:rFonts w:ascii="Verdana" w:eastAsia="Times New Roman" w:hAnsi="Verdana" w:cs="Times New Roman"/>
          <w:color w:val="000000"/>
          <w:lang w:val="es-ES"/>
        </w:rPr>
        <w:t>.</w:t>
      </w:r>
    </w:p>
    <w:p w:rsidR="000819A3" w:rsidRPr="001D472E" w:rsidRDefault="000819A3" w:rsidP="00B70FCA">
      <w:pPr>
        <w:pStyle w:val="Heading3"/>
        <w:rPr>
          <w:rFonts w:eastAsia="Times New Roman"/>
        </w:rPr>
      </w:pPr>
      <w:bookmarkStart w:id="22" w:name="_Toc322783159"/>
      <w:r w:rsidRPr="001D472E">
        <w:rPr>
          <w:rFonts w:eastAsia="Times New Roman"/>
        </w:rPr>
        <w:t>SERVIDORES</w:t>
      </w:r>
      <w:bookmarkEnd w:id="22"/>
    </w:p>
    <w:p w:rsidR="00B70FCA" w:rsidRPr="001D472E" w:rsidRDefault="000819A3" w:rsidP="00B70FCA">
      <w:pPr>
        <w:pStyle w:val="Heading4"/>
        <w:rPr>
          <w:rFonts w:eastAsia="Times New Roman"/>
          <w:lang w:val="es-ES"/>
        </w:rPr>
      </w:pPr>
      <w:r w:rsidRPr="001D472E">
        <w:rPr>
          <w:rFonts w:eastAsia="Times New Roman"/>
          <w:lang w:val="es-ES"/>
        </w:rPr>
        <w:t xml:space="preserve">Apache </w:t>
      </w:r>
      <w:proofErr w:type="spellStart"/>
      <w:r w:rsidRPr="001D472E">
        <w:rPr>
          <w:rFonts w:eastAsia="Times New Roman"/>
          <w:lang w:val="es-ES"/>
        </w:rPr>
        <w:t>Tomcat</w:t>
      </w:r>
      <w:proofErr w:type="spellEnd"/>
    </w:p>
    <w:p w:rsidR="000819A3" w:rsidRPr="001D472E" w:rsidRDefault="000819A3" w:rsidP="000819A3">
      <w:pPr>
        <w:numPr>
          <w:ilvl w:val="0"/>
          <w:numId w:val="21"/>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Página web de presentación de la aplicación. Tengo montado el servidor en local y todas las páginas son estáticas. </w:t>
      </w:r>
      <w:r w:rsidRPr="001D472E">
        <w:rPr>
          <w:rFonts w:ascii="Verdana" w:eastAsia="Times New Roman" w:hAnsi="Verdana" w:cs="Times New Roman"/>
          <w:color w:val="0000FF"/>
          <w:lang w:val="es-ES"/>
        </w:rPr>
        <w:t>nivel medio-bajo</w:t>
      </w:r>
      <w:r w:rsidRPr="001D472E">
        <w:rPr>
          <w:rFonts w:ascii="Verdana" w:eastAsia="Times New Roman" w:hAnsi="Verdana" w:cs="Times New Roman"/>
          <w:color w:val="000000"/>
          <w:lang w:val="es-ES"/>
        </w:rPr>
        <w:t>. En cualquier caso aprendí sobre .</w:t>
      </w:r>
      <w:proofErr w:type="spellStart"/>
      <w:r w:rsidRPr="001D472E">
        <w:rPr>
          <w:rFonts w:ascii="Verdana" w:eastAsia="Times New Roman" w:hAnsi="Verdana" w:cs="Times New Roman"/>
          <w:color w:val="000000"/>
          <w:lang w:val="es-ES"/>
        </w:rPr>
        <w:t>jar</w:t>
      </w:r>
      <w:proofErr w:type="spellEnd"/>
      <w:r w:rsidRPr="001D472E">
        <w:rPr>
          <w:rFonts w:ascii="Verdana" w:eastAsia="Times New Roman" w:hAnsi="Verdana" w:cs="Times New Roman"/>
          <w:color w:val="000000"/>
          <w:lang w:val="es-ES"/>
        </w:rPr>
        <w:t>, .</w:t>
      </w:r>
      <w:proofErr w:type="spellStart"/>
      <w:r w:rsidRPr="001D472E">
        <w:rPr>
          <w:rFonts w:ascii="Verdana" w:eastAsia="Times New Roman" w:hAnsi="Verdana" w:cs="Times New Roman"/>
          <w:color w:val="000000"/>
          <w:lang w:val="es-ES"/>
        </w:rPr>
        <w:t>war</w:t>
      </w:r>
      <w:proofErr w:type="spellEnd"/>
      <w:r w:rsidRPr="001D472E">
        <w:rPr>
          <w:rFonts w:ascii="Verdana" w:eastAsia="Times New Roman" w:hAnsi="Verdana" w:cs="Times New Roman"/>
          <w:color w:val="000000"/>
          <w:lang w:val="es-ES"/>
        </w:rPr>
        <w:t xml:space="preserve"> y la forma en la que se despliega una aplicación web.</w:t>
      </w:r>
    </w:p>
    <w:p w:rsidR="000819A3" w:rsidRPr="001D472E" w:rsidRDefault="000819A3" w:rsidP="00B70FCA">
      <w:pPr>
        <w:pStyle w:val="Heading3"/>
        <w:rPr>
          <w:rFonts w:eastAsia="Times New Roman"/>
        </w:rPr>
      </w:pPr>
      <w:bookmarkStart w:id="23" w:name="_Toc322783160"/>
      <w:r w:rsidRPr="001D472E">
        <w:rPr>
          <w:rFonts w:eastAsia="Times New Roman"/>
        </w:rPr>
        <w:lastRenderedPageBreak/>
        <w:t>PUBLICACIÓN DE APP</w:t>
      </w:r>
      <w:bookmarkEnd w:id="23"/>
    </w:p>
    <w:p w:rsidR="00B70FCA" w:rsidRPr="001D472E" w:rsidRDefault="000819A3" w:rsidP="00B70FCA">
      <w:pPr>
        <w:pStyle w:val="Heading4"/>
        <w:rPr>
          <w:rFonts w:eastAsia="Times New Roman"/>
          <w:lang w:val="es-ES"/>
        </w:rPr>
      </w:pPr>
      <w:r w:rsidRPr="001D472E">
        <w:rPr>
          <w:rFonts w:eastAsia="Times New Roman"/>
          <w:lang w:val="es-ES"/>
        </w:rPr>
        <w:t xml:space="preserve">Android </w:t>
      </w:r>
      <w:proofErr w:type="spellStart"/>
      <w:r w:rsidRPr="001D472E">
        <w:rPr>
          <w:rFonts w:eastAsia="Times New Roman"/>
          <w:lang w:val="es-ES"/>
        </w:rPr>
        <w:t>Market</w:t>
      </w:r>
      <w:proofErr w:type="spellEnd"/>
    </w:p>
    <w:p w:rsidR="000819A3" w:rsidRPr="001D472E" w:rsidRDefault="000819A3" w:rsidP="000819A3">
      <w:pPr>
        <w:numPr>
          <w:ilvl w:val="0"/>
          <w:numId w:val="22"/>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Para el día de la presentación la aplicación estará firmada y colgada (o en proceso de ser aceptada) en el Android </w:t>
      </w:r>
      <w:proofErr w:type="spellStart"/>
      <w:r w:rsidRPr="001D472E">
        <w:rPr>
          <w:rFonts w:ascii="Verdana" w:eastAsia="Times New Roman" w:hAnsi="Verdana" w:cs="Times New Roman"/>
          <w:color w:val="000000"/>
          <w:lang w:val="es-ES"/>
        </w:rPr>
        <w:t>Market</w:t>
      </w:r>
      <w:proofErr w:type="spellEnd"/>
      <w:r w:rsidRPr="001D472E">
        <w:rPr>
          <w:rFonts w:ascii="Verdana" w:eastAsia="Times New Roman" w:hAnsi="Verdana" w:cs="Times New Roman"/>
          <w:color w:val="000000"/>
          <w:lang w:val="es-ES"/>
        </w:rPr>
        <w:t>. Incluyo el proceso de publicación como parte del proyecto. </w:t>
      </w:r>
      <w:r w:rsidRPr="001D472E">
        <w:rPr>
          <w:rFonts w:ascii="Verdana" w:eastAsia="Times New Roman" w:hAnsi="Verdana" w:cs="Times New Roman"/>
          <w:color w:val="0000FF"/>
          <w:lang w:val="es-ES"/>
        </w:rPr>
        <w:t>Nivel bajo</w:t>
      </w:r>
      <w:r w:rsidRPr="001D472E">
        <w:rPr>
          <w:rFonts w:ascii="Verdana" w:eastAsia="Times New Roman" w:hAnsi="Verdana" w:cs="Times New Roman"/>
          <w:color w:val="000000"/>
          <w:lang w:val="es-ES"/>
        </w:rPr>
        <w:t>.</w:t>
      </w:r>
    </w:p>
    <w:p w:rsidR="000819A3" w:rsidRDefault="000819A3" w:rsidP="006F6A28">
      <w:pPr>
        <w:pStyle w:val="Heading30"/>
        <w:spacing w:line="360" w:lineRule="auto"/>
        <w:outlineLvl w:val="1"/>
        <w:rPr>
          <w:rFonts w:eastAsia="Arial"/>
        </w:rPr>
      </w:pPr>
    </w:p>
    <w:p w:rsidR="00B67C33" w:rsidRPr="00504AAC" w:rsidRDefault="0005146F" w:rsidP="006F6A28">
      <w:pPr>
        <w:pStyle w:val="Heading30"/>
        <w:spacing w:line="360" w:lineRule="auto"/>
        <w:outlineLvl w:val="1"/>
        <w:rPr>
          <w:noProof/>
        </w:rPr>
      </w:pPr>
      <w:bookmarkStart w:id="24" w:name="_Toc322783161"/>
      <w:r w:rsidRPr="00504AAC">
        <w:rPr>
          <w:noProof/>
        </w:rPr>
        <w:t>ADT de Android</w:t>
      </w:r>
      <w:bookmarkEnd w:id="24"/>
    </w:p>
    <w:p w:rsidR="00B67C33" w:rsidRPr="00504AAC" w:rsidRDefault="00B67C33" w:rsidP="00C92F01">
      <w:pPr>
        <w:pStyle w:val="Cuerpo"/>
        <w:rPr>
          <w:noProof/>
        </w:rPr>
      </w:pPr>
      <w:r w:rsidRPr="00504AAC">
        <w:rPr>
          <w:noProof/>
        </w:rPr>
        <w:t xml:space="preserve">El plugin de Android para eclipse nos permite instalar todos los sdk que necesitemos asi como paquetes adicionales desde el mismo IDE. </w:t>
      </w:r>
    </w:p>
    <w:p w:rsidR="00B67C33" w:rsidRPr="00504AAC" w:rsidRDefault="00B67C33" w:rsidP="00C92F01">
      <w:pPr>
        <w:pStyle w:val="Cuerpo"/>
        <w:rPr>
          <w:noProof/>
        </w:rPr>
      </w:pPr>
      <w:r w:rsidRPr="00504AAC">
        <w:rPr>
          <w:noProof/>
          <w:lang w:val="en-US"/>
        </w:rPr>
        <w:drawing>
          <wp:inline distT="0" distB="0" distL="0" distR="0">
            <wp:extent cx="4705350" cy="2540186"/>
            <wp:effectExtent l="19050" t="0" r="0" b="0"/>
            <wp:docPr id="17"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4" cstate="print"/>
                    <a:stretch>
                      <a:fillRect/>
                    </a:stretch>
                  </pic:blipFill>
                  <pic:spPr>
                    <a:xfrm>
                      <a:off x="0" y="0"/>
                      <a:ext cx="4705350" cy="2540186"/>
                    </a:xfrm>
                    <a:prstGeom prst="rect">
                      <a:avLst/>
                    </a:prstGeom>
                  </pic:spPr>
                </pic:pic>
              </a:graphicData>
            </a:graphic>
          </wp:inline>
        </w:drawing>
      </w:r>
    </w:p>
    <w:p w:rsidR="00CE2C07" w:rsidRPr="00504AAC" w:rsidRDefault="00CE2C07" w:rsidP="00C92F01">
      <w:pPr>
        <w:pStyle w:val="Cuerpo"/>
        <w:rPr>
          <w:noProof/>
        </w:rPr>
      </w:pPr>
    </w:p>
    <w:p w:rsidR="00CE2C07" w:rsidRPr="00504AAC" w:rsidRDefault="00B67C33" w:rsidP="00C92F01">
      <w:pPr>
        <w:pStyle w:val="Cuerpo"/>
        <w:rPr>
          <w:noProof/>
        </w:rPr>
      </w:pPr>
      <w:r w:rsidRPr="00504AAC">
        <w:rPr>
          <w:noProof/>
        </w:rPr>
        <w:t xml:space="preserve">Resulta casi trivial mantener actualizados nuestros paquetes con los ultimos updates. </w:t>
      </w:r>
    </w:p>
    <w:p w:rsidR="00CE2C07" w:rsidRPr="00504AAC" w:rsidRDefault="00CE2C07" w:rsidP="00C92F01">
      <w:pPr>
        <w:pStyle w:val="Cuerpo"/>
        <w:rPr>
          <w:noProof/>
        </w:rPr>
      </w:pPr>
      <w:r w:rsidRPr="00504AAC">
        <w:rPr>
          <w:noProof/>
          <w:lang w:val="en-US"/>
        </w:rPr>
        <w:lastRenderedPageBreak/>
        <w:drawing>
          <wp:inline distT="0" distB="0" distL="0" distR="0">
            <wp:extent cx="5362575" cy="3100095"/>
            <wp:effectExtent l="19050" t="0" r="9525" b="0"/>
            <wp:docPr id="18"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5" cstate="print"/>
                    <a:stretch>
                      <a:fillRect/>
                    </a:stretch>
                  </pic:blipFill>
                  <pic:spPr>
                    <a:xfrm>
                      <a:off x="0" y="0"/>
                      <a:ext cx="5362575" cy="3100095"/>
                    </a:xfrm>
                    <a:prstGeom prst="rect">
                      <a:avLst/>
                    </a:prstGeom>
                  </pic:spPr>
                </pic:pic>
              </a:graphicData>
            </a:graphic>
          </wp:inline>
        </w:drawing>
      </w:r>
    </w:p>
    <w:p w:rsidR="00CE2C07" w:rsidRPr="00504AAC" w:rsidRDefault="00B67C33" w:rsidP="00C92F01">
      <w:pPr>
        <w:pStyle w:val="Cuerpo"/>
        <w:rPr>
          <w:noProof/>
        </w:rPr>
      </w:pPr>
      <w:r w:rsidRPr="00504AAC">
        <w:rPr>
          <w:noProof/>
        </w:rPr>
        <w:t xml:space="preserve">Es realmente sencillo crear un emulador que represente de forma feaciente nuestro modelo de móvil. </w:t>
      </w:r>
    </w:p>
    <w:p w:rsidR="00844FCB" w:rsidRPr="00504AAC" w:rsidRDefault="00B67C33" w:rsidP="00C92F01">
      <w:pPr>
        <w:pStyle w:val="Cuerpo"/>
      </w:pPr>
      <w:r w:rsidRPr="00504AAC">
        <w:rPr>
          <w:noProof/>
          <w:lang w:val="en-US"/>
        </w:rPr>
        <w:drawing>
          <wp:inline distT="0" distB="0" distL="0" distR="0">
            <wp:extent cx="4805297" cy="28289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CE2C07" w:rsidRPr="00504AAC" w:rsidRDefault="00CE2C07" w:rsidP="00C92F01">
      <w:pPr>
        <w:pStyle w:val="Cuerpo"/>
      </w:pPr>
    </w:p>
    <w:p w:rsidR="00CE2C07" w:rsidRPr="00504AAC" w:rsidRDefault="00CE2C07" w:rsidP="00C92F01">
      <w:pPr>
        <w:pStyle w:val="Cuerpo"/>
      </w:pPr>
      <w:r w:rsidRPr="00504AAC">
        <w:lastRenderedPageBreak/>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CE2C07" w:rsidRPr="00504AAC" w:rsidRDefault="00CE2C07" w:rsidP="00C92F01">
      <w:pPr>
        <w:pStyle w:val="Cuerpo"/>
      </w:pPr>
      <w:r w:rsidRPr="00504AAC">
        <w:rPr>
          <w:noProof/>
          <w:lang w:val="en-US"/>
        </w:rPr>
        <w:drawing>
          <wp:inline distT="0" distB="0" distL="0" distR="0">
            <wp:extent cx="5667375" cy="4533900"/>
            <wp:effectExtent l="19050" t="0" r="9525" b="0"/>
            <wp:docPr id="31"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7" cstate="print"/>
                    <a:stretch>
                      <a:fillRect/>
                    </a:stretch>
                  </pic:blipFill>
                  <pic:spPr>
                    <a:xfrm>
                      <a:off x="0" y="0"/>
                      <a:ext cx="5669646" cy="4535717"/>
                    </a:xfrm>
                    <a:prstGeom prst="rect">
                      <a:avLst/>
                    </a:prstGeom>
                  </pic:spPr>
                </pic:pic>
              </a:graphicData>
            </a:graphic>
          </wp:inline>
        </w:drawing>
      </w:r>
    </w:p>
    <w:p w:rsidR="00CE2C07" w:rsidRPr="00504AAC" w:rsidRDefault="00CE2C07" w:rsidP="00C92F01">
      <w:pPr>
        <w:pStyle w:val="Cuerpo"/>
        <w:jc w:val="center"/>
        <w:rPr>
          <w:i/>
        </w:rPr>
      </w:pPr>
      <w:r w:rsidRPr="00504AAC">
        <w:rPr>
          <w:i/>
        </w:rPr>
        <w:t>Esquema de tamaños relativos estandarizados.</w:t>
      </w:r>
    </w:p>
    <w:p w:rsidR="00CE2C07" w:rsidRPr="00504AAC" w:rsidRDefault="00CE2C07" w:rsidP="00C92F01">
      <w:pPr>
        <w:pStyle w:val="Cuerpo"/>
      </w:pPr>
    </w:p>
    <w:p w:rsidR="00CE2C07" w:rsidRPr="00504AAC" w:rsidRDefault="00CE2C07" w:rsidP="00C92F01">
      <w:pPr>
        <w:pStyle w:val="Cuerpo"/>
      </w:pPr>
      <w:r w:rsidRPr="00504AAC">
        <w:lastRenderedPageBreak/>
        <w:t>El emulador que utilizamos durante el desarrollo de este proyecto así como las características técnica predefinidas durante su creación.</w:t>
      </w:r>
    </w:p>
    <w:p w:rsidR="00CE2C07" w:rsidRPr="00504AAC" w:rsidRDefault="00CE2C07" w:rsidP="00C92F01">
      <w:pPr>
        <w:pStyle w:val="Cuerpo"/>
      </w:pPr>
      <w:r w:rsidRPr="00504AAC">
        <w:rPr>
          <w:noProof/>
          <w:lang w:val="en-US"/>
        </w:rPr>
        <w:drawing>
          <wp:inline distT="0" distB="0" distL="0" distR="0">
            <wp:extent cx="5166186" cy="3629025"/>
            <wp:effectExtent l="19050" t="0" r="0" b="0"/>
            <wp:docPr id="29"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8" cstate="print"/>
                    <a:stretch>
                      <a:fillRect/>
                    </a:stretch>
                  </pic:blipFill>
                  <pic:spPr>
                    <a:xfrm>
                      <a:off x="0" y="0"/>
                      <a:ext cx="5170118" cy="3631787"/>
                    </a:xfrm>
                    <a:prstGeom prst="rect">
                      <a:avLst/>
                    </a:prstGeom>
                  </pic:spPr>
                </pic:pic>
              </a:graphicData>
            </a:graphic>
          </wp:inline>
        </w:drawing>
      </w:r>
    </w:p>
    <w:p w:rsidR="00CE2C07" w:rsidRPr="00504AAC" w:rsidRDefault="00CE2C07" w:rsidP="00C92F01">
      <w:pPr>
        <w:pStyle w:val="Cuerpo"/>
        <w:jc w:val="center"/>
      </w:pPr>
      <w:r w:rsidRPr="00504AAC">
        <w:rPr>
          <w:noProof/>
          <w:lang w:val="en-US"/>
        </w:rPr>
        <w:drawing>
          <wp:inline distT="0" distB="0" distL="0" distR="0">
            <wp:extent cx="3781425" cy="2509795"/>
            <wp:effectExtent l="19050" t="0" r="9525" b="0"/>
            <wp:docPr id="3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19" cstate="print"/>
                    <a:stretch>
                      <a:fillRect/>
                    </a:stretch>
                  </pic:blipFill>
                  <pic:spPr>
                    <a:xfrm>
                      <a:off x="0" y="0"/>
                      <a:ext cx="3781953" cy="2510145"/>
                    </a:xfrm>
                    <a:prstGeom prst="rect">
                      <a:avLst/>
                    </a:prstGeom>
                  </pic:spPr>
                </pic:pic>
              </a:graphicData>
            </a:graphic>
          </wp:inline>
        </w:drawing>
      </w:r>
    </w:p>
    <w:p w:rsidR="00CE2C07" w:rsidRPr="00504AAC" w:rsidRDefault="00CE2C07" w:rsidP="00C92F01">
      <w:pPr>
        <w:pStyle w:val="Cuerpo"/>
        <w:jc w:val="center"/>
      </w:pPr>
      <w:r w:rsidRPr="00504AAC">
        <w:rPr>
          <w:noProof/>
          <w:lang w:val="en-US"/>
        </w:rPr>
        <w:lastRenderedPageBreak/>
        <w:drawing>
          <wp:inline distT="0" distB="0" distL="0" distR="0">
            <wp:extent cx="3145557" cy="4124325"/>
            <wp:effectExtent l="19050" t="0" r="0" b="0"/>
            <wp:docPr id="30"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0" cstate="print"/>
                    <a:stretch>
                      <a:fillRect/>
                    </a:stretch>
                  </pic:blipFill>
                  <pic:spPr>
                    <a:xfrm>
                      <a:off x="0" y="0"/>
                      <a:ext cx="3145996" cy="4124901"/>
                    </a:xfrm>
                    <a:prstGeom prst="rect">
                      <a:avLst/>
                    </a:prstGeom>
                  </pic:spPr>
                </pic:pic>
              </a:graphicData>
            </a:graphic>
          </wp:inline>
        </w:drawing>
      </w:r>
    </w:p>
    <w:p w:rsidR="00B67C33" w:rsidRPr="00504AAC" w:rsidRDefault="00D32B29" w:rsidP="006F6A28">
      <w:pPr>
        <w:pStyle w:val="Heading30"/>
        <w:spacing w:line="360" w:lineRule="auto"/>
        <w:outlineLvl w:val="1"/>
      </w:pPr>
      <w:bookmarkStart w:id="25" w:name="_Toc322783162"/>
      <w:r w:rsidRPr="00504AAC">
        <w:t>Base de datos integrada</w:t>
      </w:r>
      <w:r w:rsidR="00687105" w:rsidRPr="00504AAC">
        <w:t xml:space="preserve"> </w:t>
      </w:r>
      <w:proofErr w:type="spellStart"/>
      <w:r w:rsidR="00687105" w:rsidRPr="00504AAC">
        <w:t>SQLite</w:t>
      </w:r>
      <w:bookmarkEnd w:id="25"/>
      <w:proofErr w:type="spellEnd"/>
    </w:p>
    <w:p w:rsidR="00D32B29" w:rsidRPr="00504AAC" w:rsidRDefault="00687105" w:rsidP="00C92F01">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687105" w:rsidRPr="00504AAC" w:rsidRDefault="00687105" w:rsidP="00C92F01">
      <w:pPr>
        <w:pStyle w:val="Cuerpo"/>
      </w:pPr>
      <w:r w:rsidRPr="00504AAC">
        <w:t>La base de datos de la aplicación se crea al instalar por primera vez y se actualiza cada vez que lo deseemos. En la primera creación, se creará el esquema bajo el directorio:</w:t>
      </w:r>
    </w:p>
    <w:p w:rsidR="00687105" w:rsidRPr="00504AAC" w:rsidRDefault="00687105" w:rsidP="00C92F01">
      <w:pPr>
        <w:pStyle w:val="Cuerpo"/>
      </w:pPr>
      <w:r w:rsidRPr="00504AAC">
        <w:t>Data/data/&lt;nombre del paquete&gt;/</w:t>
      </w:r>
      <w:proofErr w:type="spellStart"/>
      <w:r w:rsidRPr="00504AAC">
        <w:t>databases</w:t>
      </w:r>
      <w:proofErr w:type="spellEnd"/>
    </w:p>
    <w:p w:rsidR="00687105" w:rsidRPr="00504AAC" w:rsidRDefault="00687105" w:rsidP="00C92F01">
      <w:pPr>
        <w:pStyle w:val="Cuerpo"/>
      </w:pPr>
      <w:r w:rsidRPr="00504AAC">
        <w:lastRenderedPageBreak/>
        <w:t xml:space="preserve">Y podemos monitorizarlo a través del </w:t>
      </w:r>
      <w:proofErr w:type="spellStart"/>
      <w:r w:rsidRPr="00504AAC">
        <w:t>File</w:t>
      </w:r>
      <w:proofErr w:type="spellEnd"/>
      <w:r w:rsidRPr="00504AAC">
        <w:t xml:space="preserve"> Explorer:</w:t>
      </w:r>
    </w:p>
    <w:p w:rsidR="00687105" w:rsidRPr="00504AAC" w:rsidRDefault="00687105" w:rsidP="00C92F01">
      <w:pPr>
        <w:pStyle w:val="Cuerpo"/>
      </w:pPr>
      <w:r w:rsidRPr="00504AAC">
        <w:rPr>
          <w:noProof/>
          <w:lang w:val="en-US"/>
        </w:rPr>
        <w:drawing>
          <wp:inline distT="0" distB="0" distL="0" distR="0">
            <wp:extent cx="5943600" cy="2135505"/>
            <wp:effectExtent l="19050" t="0" r="0" b="0"/>
            <wp:docPr id="34"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1" cstate="print"/>
                    <a:stretch>
                      <a:fillRect/>
                    </a:stretch>
                  </pic:blipFill>
                  <pic:spPr>
                    <a:xfrm>
                      <a:off x="0" y="0"/>
                      <a:ext cx="5943600" cy="2135505"/>
                    </a:xfrm>
                    <a:prstGeom prst="rect">
                      <a:avLst/>
                    </a:prstGeom>
                  </pic:spPr>
                </pic:pic>
              </a:graphicData>
            </a:graphic>
          </wp:inline>
        </w:drawing>
      </w:r>
    </w:p>
    <w:p w:rsidR="00687105" w:rsidRPr="00504AAC" w:rsidRDefault="00687105" w:rsidP="00C92F01">
      <w:pPr>
        <w:pStyle w:val="Cuerpo"/>
      </w:pPr>
      <w:r w:rsidRPr="00504AAC">
        <w:t xml:space="preserve">Tenemos la opción de bajar datos desde el terminal a nuestro </w:t>
      </w:r>
      <w:r w:rsidR="00547866">
        <w:t>PC</w:t>
      </w:r>
      <w:r w:rsidRPr="00504AAC">
        <w:t xml:space="preserve"> desde esta pestaña, también es posible realizar el camino inverso.</w:t>
      </w:r>
    </w:p>
    <w:p w:rsidR="00D260B8" w:rsidRPr="00504AAC" w:rsidRDefault="00D260B8" w:rsidP="00C92F01">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 En la especificación t</w:t>
      </w:r>
      <w:r w:rsidR="001F6D50" w:rsidRPr="00504AAC">
        <w:t>écnica se explora una alternativa a esta opción.</w:t>
      </w: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C92F01" w:rsidRPr="00504AAC" w:rsidRDefault="00AC57D8" w:rsidP="00F23369">
      <w:pPr>
        <w:pStyle w:val="Cuerpo"/>
        <w:ind w:firstLine="0"/>
      </w:pPr>
      <w:r>
        <w:rPr>
          <w:noProof/>
          <w:lang w:val="en-US"/>
        </w:rPr>
        <w:lastRenderedPageBreak/>
        <w:drawing>
          <wp:anchor distT="0" distB="0" distL="114300" distR="114300" simplePos="0" relativeHeight="251661312"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35"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2" cstate="print"/>
                    <a:stretch>
                      <a:fillRect/>
                    </a:stretch>
                  </pic:blipFill>
                  <pic:spPr>
                    <a:xfrm>
                      <a:off x="0" y="0"/>
                      <a:ext cx="5010150" cy="3276600"/>
                    </a:xfrm>
                    <a:prstGeom prst="rect">
                      <a:avLst/>
                    </a:prstGeom>
                  </pic:spPr>
                </pic:pic>
              </a:graphicData>
            </a:graphic>
          </wp:anchor>
        </w:drawing>
      </w:r>
    </w:p>
    <w:p w:rsidR="00C92F01" w:rsidRPr="00504AAC" w:rsidRDefault="00C92F01" w:rsidP="00C92F01">
      <w:pPr>
        <w:pStyle w:val="Cuerpo"/>
      </w:pPr>
    </w:p>
    <w:p w:rsidR="001F6D50" w:rsidRPr="00504AAC" w:rsidRDefault="001F6D50" w:rsidP="00C92F01">
      <w:pPr>
        <w:pStyle w:val="Cuerpo"/>
      </w:pPr>
      <w:r w:rsidRPr="00504AAC">
        <w:t xml:space="preserve">Una vez tenemos terminado el esquema es posible arrastrarlo dentro del contexto de nuestro espacio de trabajo en la carpeta </w:t>
      </w:r>
      <w:proofErr w:type="spellStart"/>
      <w:r w:rsidRPr="00504AAC">
        <w:t>Assets</w:t>
      </w:r>
      <w:proofErr w:type="spellEnd"/>
      <w:r w:rsidRPr="00504AAC">
        <w:t>, de tal forma que al instalar el .apk de nuestra aplicación se cree dentro del registro correspondiente (data/data…).</w:t>
      </w:r>
    </w:p>
    <w:p w:rsidR="005324B5" w:rsidRDefault="00123BE1" w:rsidP="005324B5">
      <w:pPr>
        <w:pStyle w:val="Cuerpo"/>
      </w:pPr>
      <w:r w:rsidRPr="00504AAC">
        <w:rPr>
          <w:noProof/>
          <w:lang w:val="en-US"/>
        </w:rPr>
        <w:lastRenderedPageBreak/>
        <w:drawing>
          <wp:inline distT="0" distB="0" distL="0" distR="0">
            <wp:extent cx="4282555" cy="3552825"/>
            <wp:effectExtent l="19050" t="19050" r="22745" b="28575"/>
            <wp:docPr id="36"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3" cstate="print"/>
                    <a:stretch>
                      <a:fillRect/>
                    </a:stretch>
                  </pic:blipFill>
                  <pic:spPr>
                    <a:xfrm>
                      <a:off x="0" y="0"/>
                      <a:ext cx="4282170" cy="3552506"/>
                    </a:xfrm>
                    <a:prstGeom prst="rect">
                      <a:avLst/>
                    </a:prstGeom>
                    <a:ln>
                      <a:solidFill>
                        <a:srgbClr val="0070C0"/>
                      </a:solidFill>
                    </a:ln>
                  </pic:spPr>
                </pic:pic>
              </a:graphicData>
            </a:graphic>
          </wp:inline>
        </w:drawing>
      </w:r>
    </w:p>
    <w:p w:rsidR="00A079A2" w:rsidRPr="00504AAC" w:rsidRDefault="00A079A2" w:rsidP="006F6A28">
      <w:pPr>
        <w:pStyle w:val="Heading1"/>
        <w:rPr>
          <w:lang w:val="es-ES"/>
        </w:rPr>
      </w:pPr>
      <w:bookmarkStart w:id="26" w:name="_Toc322783163"/>
      <w:r w:rsidRPr="00504AAC">
        <w:rPr>
          <w:lang w:val="es-ES"/>
        </w:rPr>
        <w:lastRenderedPageBreak/>
        <w:t>Aspectos relevantes del desarrollo del proyecto</w:t>
      </w:r>
      <w:bookmarkEnd w:id="26"/>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A079A2" w:rsidRPr="00504AAC" w:rsidRDefault="00A079A2" w:rsidP="006F6A28">
      <w:pPr>
        <w:pStyle w:val="Heading1"/>
        <w:rPr>
          <w:lang w:val="es-ES"/>
        </w:rPr>
      </w:pPr>
      <w:bookmarkStart w:id="27" w:name="_Toc322783165"/>
      <w:r w:rsidRPr="00504AAC">
        <w:rPr>
          <w:lang w:val="es-ES"/>
        </w:rPr>
        <w:lastRenderedPageBreak/>
        <w:t>Trabajos relacionados</w:t>
      </w:r>
      <w:bookmarkEnd w:id="27"/>
    </w:p>
    <w:p w:rsidR="003C0828" w:rsidRDefault="003C0828" w:rsidP="00C92F01">
      <w:pPr>
        <w:pStyle w:val="Cuerpo"/>
      </w:pPr>
    </w:p>
    <w:p w:rsidR="003C0828" w:rsidRDefault="003C0828" w:rsidP="00C92F01">
      <w:pPr>
        <w:pStyle w:val="Cuerpo"/>
      </w:pPr>
      <w:proofErr w:type="spellStart"/>
      <w:r>
        <w:t>MyTracks</w:t>
      </w:r>
      <w:proofErr w:type="spellEnd"/>
      <w:r>
        <w:t>:</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w:t>
      </w:r>
      <w:proofErr w:type="spellStart"/>
      <w:r w:rsidRPr="00504AAC">
        <w:t>maps</w:t>
      </w:r>
      <w:proofErr w:type="spellEnd"/>
      <w:r w:rsidRPr="00504AAC">
        <w:t xml:space="preserve">, generar estadísticas a partir de ellas, así como mostrar por pantalla una serie de datos calculados a partir de la actividad y datos de sensores. </w:t>
      </w:r>
    </w:p>
    <w:p w:rsidR="00FB27A0" w:rsidRPr="00504AAC" w:rsidRDefault="00FB27A0" w:rsidP="00C92F01">
      <w:pPr>
        <w:pStyle w:val="Cuerpo"/>
      </w:pPr>
      <w:r w:rsidRPr="00504AAC">
        <w:t xml:space="preserve">Si bien </w:t>
      </w:r>
      <w:r w:rsidR="003C0828">
        <w:t>se trata de aplicaciones</w:t>
      </w:r>
      <w:r w:rsidRPr="00504AAC">
        <w:t xml:space="preserve"> muy completa</w:t>
      </w:r>
      <w:r w:rsidR="003C0828">
        <w:t>s</w:t>
      </w:r>
      <w:r w:rsidRPr="00504AAC">
        <w:t>, es posible ir agregando funcionalidades de forma iterativa al modelo ofrecido en este PFC como prototipo inicial.</w:t>
      </w:r>
    </w:p>
    <w:p w:rsidR="0055224C" w:rsidRPr="00504AAC" w:rsidRDefault="0055224C" w:rsidP="00C92F01">
      <w:pPr>
        <w:pStyle w:val="Cuerpo"/>
      </w:pPr>
    </w:p>
    <w:p w:rsidR="00A079A2" w:rsidRPr="00504AAC" w:rsidRDefault="00A079A2" w:rsidP="006F6A28">
      <w:pPr>
        <w:pStyle w:val="Heading1"/>
        <w:rPr>
          <w:lang w:val="es-ES"/>
        </w:rPr>
      </w:pPr>
      <w:bookmarkStart w:id="28" w:name="_Toc322783166"/>
      <w:r w:rsidRPr="00504AAC">
        <w:rPr>
          <w:lang w:val="es-ES"/>
        </w:rPr>
        <w:lastRenderedPageBreak/>
        <w:t>Conclusiones y líneas de trabajo futuras</w:t>
      </w:r>
      <w:bookmarkEnd w:id="28"/>
    </w:p>
    <w:p w:rsidR="00ED46EB" w:rsidRDefault="00ED46EB" w:rsidP="00C92F01">
      <w:pPr>
        <w:pStyle w:val="NormalWeb"/>
        <w:spacing w:beforeAutospacing="0" w:after="0" w:afterAutospacing="0" w:line="360" w:lineRule="auto"/>
        <w:rPr>
          <w:lang w:val="es-ES"/>
        </w:rPr>
      </w:pPr>
    </w:p>
    <w:p w:rsidR="003D613B" w:rsidRPr="00504AAC" w:rsidRDefault="003D613B" w:rsidP="003D613B">
      <w:pPr>
        <w:spacing w:line="360" w:lineRule="auto"/>
        <w:rPr>
          <w:rFonts w:eastAsia="Arial" w:cstheme="minorHAnsi"/>
          <w:color w:val="000000"/>
          <w:szCs w:val="24"/>
          <w:lang w:val="es-ES"/>
        </w:rPr>
      </w:pPr>
    </w:p>
    <w:p w:rsidR="003D613B" w:rsidRPr="00481418" w:rsidRDefault="003D613B" w:rsidP="003D613B">
      <w:pPr>
        <w:pStyle w:val="Heading30"/>
        <w:spacing w:line="360" w:lineRule="auto"/>
        <w:outlineLvl w:val="1"/>
        <w:rPr>
          <w:rFonts w:eastAsia="Arial"/>
        </w:rPr>
      </w:pPr>
      <w:r>
        <w:rPr>
          <w:rFonts w:eastAsia="Arial"/>
          <w:noProof/>
          <w:lang w:val="en-US"/>
        </w:rPr>
        <w:drawing>
          <wp:anchor distT="0" distB="0" distL="114300" distR="114300" simplePos="0" relativeHeight="251695104" behindDoc="0" locked="0" layoutInCell="1" allowOverlap="1">
            <wp:simplePos x="0" y="0"/>
            <wp:positionH relativeFrom="column">
              <wp:posOffset>19050</wp:posOffset>
            </wp:positionH>
            <wp:positionV relativeFrom="paragraph">
              <wp:posOffset>438785</wp:posOffset>
            </wp:positionV>
            <wp:extent cx="2538730" cy="2390775"/>
            <wp:effectExtent l="19050" t="0" r="0" b="0"/>
            <wp:wrapSquare wrapText="bothSides"/>
            <wp:docPr id="7" name="Picture 5" descr="2009-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2010.jpg"/>
                    <pic:cNvPicPr/>
                  </pic:nvPicPr>
                  <pic:blipFill>
                    <a:blip r:embed="rId24" cstate="print"/>
                    <a:stretch>
                      <a:fillRect/>
                    </a:stretch>
                  </pic:blipFill>
                  <pic:spPr>
                    <a:xfrm>
                      <a:off x="0" y="0"/>
                      <a:ext cx="2538730" cy="2390775"/>
                    </a:xfrm>
                    <a:prstGeom prst="rect">
                      <a:avLst/>
                    </a:prstGeom>
                  </pic:spPr>
                </pic:pic>
              </a:graphicData>
            </a:graphic>
          </wp:anchor>
        </w:drawing>
      </w:r>
      <w:bookmarkStart w:id="29" w:name="_Toc322783167"/>
      <w:r>
        <w:rPr>
          <w:rFonts w:eastAsia="Arial"/>
        </w:rPr>
        <w:t>Tendencias</w:t>
      </w:r>
      <w:bookmarkEnd w:id="29"/>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Pr="003D613B" w:rsidRDefault="009B3B90" w:rsidP="003D613B">
      <w:pPr>
        <w:spacing w:line="360" w:lineRule="auto"/>
        <w:rPr>
          <w:rFonts w:eastAsia="Arial" w:cstheme="minorHAnsi"/>
          <w:color w:val="000000"/>
          <w:sz w:val="22"/>
          <w:szCs w:val="20"/>
          <w:lang w:val="es-ES"/>
        </w:rPr>
      </w:pPr>
      <w:r w:rsidRPr="009B3B90">
        <w:rPr>
          <w:noProof/>
        </w:rPr>
        <w:pict>
          <v:shape id="_x0000_s1040" type="#_x0000_t202" style="position:absolute;margin-left:242pt;margin-top:253.85pt;width:198pt;height:.05pt;z-index:251694080" stroked="f">
            <v:textbox style="mso-next-textbox:#_x0000_s1040;mso-fit-shape-to-text:t" inset="0,0,0,0">
              <w:txbxContent>
                <w:p w:rsidR="003D613B" w:rsidRPr="00EC325E" w:rsidRDefault="003D613B" w:rsidP="003D613B">
                  <w:pPr>
                    <w:pStyle w:val="Caption"/>
                    <w:rPr>
                      <w:lang w:val="es-ES"/>
                    </w:rPr>
                  </w:pPr>
                  <w:bookmarkStart w:id="30" w:name="_Toc322743119"/>
                  <w:bookmarkStart w:id="31" w:name="_Toc322743166"/>
                  <w:r w:rsidRPr="00EC325E">
                    <w:rPr>
                      <w:lang w:val="es-ES"/>
                    </w:rPr>
                    <w:t xml:space="preserve">Figure </w:t>
                  </w:r>
                  <w:r w:rsidR="009B3B90" w:rsidRPr="00EC325E">
                    <w:rPr>
                      <w:lang w:val="es-ES"/>
                    </w:rPr>
                    <w:fldChar w:fldCharType="begin"/>
                  </w:r>
                  <w:r w:rsidRPr="00EC325E">
                    <w:rPr>
                      <w:lang w:val="es-ES"/>
                    </w:rPr>
                    <w:instrText xml:space="preserve"> SEQ Figure \* ARABIC </w:instrText>
                  </w:r>
                  <w:r w:rsidR="009B3B90" w:rsidRPr="00EC325E">
                    <w:rPr>
                      <w:lang w:val="es-ES"/>
                    </w:rPr>
                    <w:fldChar w:fldCharType="separate"/>
                  </w:r>
                  <w:r w:rsidR="00370058">
                    <w:rPr>
                      <w:noProof/>
                      <w:lang w:val="es-ES"/>
                    </w:rPr>
                    <w:t>1</w:t>
                  </w:r>
                  <w:r w:rsidR="009B3B90" w:rsidRPr="00EC325E">
                    <w:rPr>
                      <w:lang w:val="es-ES"/>
                    </w:rPr>
                    <w:fldChar w:fldCharType="end"/>
                  </w:r>
                  <w:r w:rsidRPr="00EC325E">
                    <w:rPr>
                      <w:lang w:val="es-ES"/>
                    </w:rPr>
                    <w:t>. Ventas Q2 2011</w:t>
                  </w:r>
                  <w:bookmarkEnd w:id="30"/>
                  <w:bookmarkEnd w:id="31"/>
                </w:p>
              </w:txbxContent>
            </v:textbox>
            <w10:wrap type="topAndBottom"/>
          </v:shape>
        </w:pict>
      </w:r>
      <w:r w:rsidR="003D613B">
        <w:rPr>
          <w:noProof/>
        </w:rPr>
        <w:drawing>
          <wp:anchor distT="0" distB="0" distL="114300" distR="114300" simplePos="0" relativeHeight="251693056" behindDoc="0" locked="0" layoutInCell="1" allowOverlap="0">
            <wp:simplePos x="0" y="0"/>
            <wp:positionH relativeFrom="column">
              <wp:posOffset>3073400</wp:posOffset>
            </wp:positionH>
            <wp:positionV relativeFrom="paragraph">
              <wp:posOffset>518795</wp:posOffset>
            </wp:positionV>
            <wp:extent cx="2514600" cy="2647950"/>
            <wp:effectExtent l="19050" t="0" r="0" b="0"/>
            <wp:wrapTopAndBottom/>
            <wp:docPr id="8" name="Picture 4" descr="240px-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x-Smartphone_share_current.png"/>
                    <pic:cNvPicPr/>
                  </pic:nvPicPr>
                  <pic:blipFill>
                    <a:blip r:embed="rId25" cstate="print"/>
                    <a:stretch>
                      <a:fillRect/>
                    </a:stretch>
                  </pic:blipFill>
                  <pic:spPr>
                    <a:xfrm>
                      <a:off x="0" y="0"/>
                      <a:ext cx="2514600" cy="2647950"/>
                    </a:xfrm>
                    <a:prstGeom prst="rect">
                      <a:avLst/>
                    </a:prstGeom>
                  </pic:spPr>
                </pic:pic>
              </a:graphicData>
            </a:graphic>
          </wp:anchor>
        </w:drawing>
      </w:r>
      <w:r w:rsidRPr="009B3B90">
        <w:rPr>
          <w:noProof/>
        </w:rPr>
        <w:pict>
          <v:shape id="_x0000_s1039" type="#_x0000_t202" style="position:absolute;margin-left:.75pt;margin-top:256.1pt;width:197.25pt;height:.05pt;z-index:251692032;mso-position-horizontal-relative:text;mso-position-vertical-relative:text" stroked="f">
            <v:textbox style="mso-next-textbox:#_x0000_s1039;mso-fit-shape-to-text:t" inset="0,0,0,0">
              <w:txbxContent>
                <w:p w:rsidR="003D613B" w:rsidRPr="00EC325E" w:rsidRDefault="003D613B" w:rsidP="003D613B">
                  <w:pPr>
                    <w:pStyle w:val="Caption"/>
                    <w:rPr>
                      <w:rFonts w:eastAsia="Arial" w:cstheme="minorHAnsi"/>
                      <w:noProof/>
                      <w:color w:val="000000"/>
                      <w:szCs w:val="20"/>
                      <w:lang w:val="es-ES"/>
                    </w:rPr>
                  </w:pPr>
                  <w:bookmarkStart w:id="32" w:name="_Toc322743120"/>
                  <w:bookmarkStart w:id="33" w:name="_Toc322743167"/>
                  <w:r w:rsidRPr="00EC325E">
                    <w:rPr>
                      <w:lang w:val="es-ES"/>
                    </w:rPr>
                    <w:t xml:space="preserve">Figura </w:t>
                  </w:r>
                  <w:r w:rsidR="009B3B90" w:rsidRPr="00EC325E">
                    <w:rPr>
                      <w:lang w:val="es-ES"/>
                    </w:rPr>
                    <w:fldChar w:fldCharType="begin"/>
                  </w:r>
                  <w:r w:rsidRPr="00EC325E">
                    <w:rPr>
                      <w:lang w:val="es-ES"/>
                    </w:rPr>
                    <w:instrText xml:space="preserve"> SEQ Figure \* ARABIC </w:instrText>
                  </w:r>
                  <w:r w:rsidR="009B3B90" w:rsidRPr="00EC325E">
                    <w:rPr>
                      <w:lang w:val="es-ES"/>
                    </w:rPr>
                    <w:fldChar w:fldCharType="separate"/>
                  </w:r>
                  <w:r w:rsidR="00370058">
                    <w:rPr>
                      <w:noProof/>
                      <w:lang w:val="es-ES"/>
                    </w:rPr>
                    <w:t>2</w:t>
                  </w:r>
                  <w:r w:rsidR="009B3B90" w:rsidRPr="00EC325E">
                    <w:rPr>
                      <w:lang w:val="es-ES"/>
                    </w:rPr>
                    <w:fldChar w:fldCharType="end"/>
                  </w:r>
                  <w:r w:rsidRPr="00EC325E">
                    <w:rPr>
                      <w:lang w:val="es-ES"/>
                    </w:rPr>
                    <w:t>. Ventas Q3 2010</w:t>
                  </w:r>
                  <w:bookmarkEnd w:id="32"/>
                  <w:bookmarkEnd w:id="33"/>
                </w:p>
              </w:txbxContent>
            </v:textbox>
            <w10:wrap type="square"/>
          </v:shape>
        </w:pict>
      </w:r>
      <w:r w:rsidR="003D613B">
        <w:rPr>
          <w:rFonts w:eastAsia="Arial" w:cstheme="minorHAnsi"/>
          <w:noProof/>
          <w:color w:val="000000"/>
          <w:sz w:val="22"/>
          <w:szCs w:val="20"/>
        </w:rPr>
        <w:drawing>
          <wp:anchor distT="0" distB="0" distL="114300" distR="114300" simplePos="0" relativeHeight="251691008" behindDoc="0" locked="0" layoutInCell="1" allowOverlap="0">
            <wp:simplePos x="0" y="0"/>
            <wp:positionH relativeFrom="column">
              <wp:posOffset>9525</wp:posOffset>
            </wp:positionH>
            <wp:positionV relativeFrom="paragraph">
              <wp:posOffset>547370</wp:posOffset>
            </wp:positionV>
            <wp:extent cx="2714625" cy="2647950"/>
            <wp:effectExtent l="19050" t="0" r="9525" b="0"/>
            <wp:wrapTopAndBottom/>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714625" cy="2647950"/>
                    </a:xfrm>
                    <a:prstGeom prst="rect">
                      <a:avLst/>
                    </a:prstGeom>
                    <a:noFill/>
                    <a:ln w="9525">
                      <a:noFill/>
                      <a:miter lim="800000"/>
                      <a:headEnd/>
                      <a:tailEnd/>
                    </a:ln>
                  </pic:spPr>
                </pic:pic>
              </a:graphicData>
            </a:graphic>
          </wp:anchor>
        </w:drawing>
      </w:r>
      <w:r w:rsidR="003D613B">
        <w:rPr>
          <w:rFonts w:eastAsia="Arial" w:cstheme="minorHAnsi"/>
          <w:color w:val="000000"/>
          <w:sz w:val="22"/>
          <w:szCs w:val="20"/>
          <w:lang w:val="es-ES"/>
        </w:rPr>
        <w:t>V</w:t>
      </w:r>
      <w:r w:rsidR="003D613B" w:rsidRPr="00146C29">
        <w:rPr>
          <w:rFonts w:eastAsia="Arial" w:cstheme="minorHAnsi"/>
          <w:color w:val="000000"/>
          <w:sz w:val="22"/>
          <w:szCs w:val="20"/>
          <w:lang w:val="es-ES"/>
        </w:rPr>
        <w:t>enta</w:t>
      </w:r>
      <w:r w:rsidR="003D613B">
        <w:rPr>
          <w:rFonts w:eastAsia="Arial" w:cstheme="minorHAnsi"/>
          <w:color w:val="000000"/>
          <w:sz w:val="22"/>
          <w:szCs w:val="20"/>
          <w:lang w:val="es-ES"/>
        </w:rPr>
        <w:t>s a nivel mundial</w:t>
      </w:r>
      <w:r w:rsidR="003D613B" w:rsidRPr="00146C29">
        <w:rPr>
          <w:rFonts w:eastAsia="Arial" w:cstheme="minorHAnsi"/>
          <w:color w:val="000000"/>
          <w:sz w:val="22"/>
          <w:szCs w:val="20"/>
          <w:lang w:val="es-ES"/>
        </w:rPr>
        <w:t xml:space="preserve"> de Smartphones a usuarios finales clasificad</w:t>
      </w:r>
      <w:r w:rsidR="003D613B">
        <w:rPr>
          <w:rFonts w:eastAsia="Arial" w:cstheme="minorHAnsi"/>
          <w:color w:val="000000"/>
          <w:sz w:val="22"/>
          <w:szCs w:val="20"/>
          <w:lang w:val="es-ES"/>
        </w:rPr>
        <w:t>a</w:t>
      </w:r>
      <w:r w:rsidR="003D613B" w:rsidRPr="00146C29">
        <w:rPr>
          <w:rFonts w:eastAsia="Arial" w:cstheme="minorHAnsi"/>
          <w:color w:val="000000"/>
          <w:sz w:val="22"/>
          <w:szCs w:val="20"/>
          <w:lang w:val="es-ES"/>
        </w:rPr>
        <w:t>s por sistema operativo.</w:t>
      </w:r>
    </w:p>
    <w:sectPr w:rsidR="003D613B" w:rsidRPr="003D613B"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7F4" w:rsidRDefault="004557F4" w:rsidP="00491B72">
      <w:pPr>
        <w:spacing w:after="0" w:line="240" w:lineRule="auto"/>
      </w:pPr>
      <w:r>
        <w:separator/>
      </w:r>
    </w:p>
  </w:endnote>
  <w:endnote w:type="continuationSeparator" w:id="0">
    <w:p w:rsidR="004557F4" w:rsidRDefault="004557F4"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Default="009B3B90" w:rsidP="00491B72">
    <w:pPr>
      <w:pStyle w:val="Footer"/>
      <w:ind w:right="170"/>
      <w:jc w:val="right"/>
      <w:rPr>
        <w:b/>
      </w:rPr>
    </w:pPr>
    <w:r w:rsidRPr="009B3B90">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6976355" r:id="rId2"/>
      </w:pict>
    </w:r>
    <w:r w:rsidR="002668C8">
      <w:rPr>
        <w:rStyle w:val="PageNumber"/>
      </w:rPr>
      <w:t xml:space="preserve"> </w:t>
    </w:r>
    <w:r>
      <w:rPr>
        <w:rStyle w:val="PageNumber"/>
        <w:b/>
      </w:rPr>
      <w:fldChar w:fldCharType="begin"/>
    </w:r>
    <w:r w:rsidR="002668C8">
      <w:rPr>
        <w:rStyle w:val="PageNumber"/>
        <w:b/>
      </w:rPr>
      <w:instrText xml:space="preserve"> PAGE </w:instrText>
    </w:r>
    <w:r>
      <w:rPr>
        <w:rStyle w:val="PageNumber"/>
        <w:b/>
      </w:rPr>
      <w:fldChar w:fldCharType="separate"/>
    </w:r>
    <w:r w:rsidR="00F9188A">
      <w:rPr>
        <w:rStyle w:val="PageNumber"/>
        <w:b/>
        <w:noProof/>
      </w:rPr>
      <w:t>11</w:t>
    </w:r>
    <w:r>
      <w:rPr>
        <w:rStyle w:val="PageNumber"/>
        <w:b/>
      </w:rPr>
      <w:fldChar w:fldCharType="end"/>
    </w:r>
  </w:p>
  <w:p w:rsidR="002668C8" w:rsidRPr="009748CB" w:rsidRDefault="002668C8">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Pr="00491B72" w:rsidRDefault="002668C8"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7F4" w:rsidRDefault="004557F4" w:rsidP="00491B72">
      <w:pPr>
        <w:spacing w:after="0" w:line="240" w:lineRule="auto"/>
      </w:pPr>
      <w:r>
        <w:separator/>
      </w:r>
    </w:p>
  </w:footnote>
  <w:footnote w:type="continuationSeparator" w:id="0">
    <w:p w:rsidR="004557F4" w:rsidRDefault="004557F4" w:rsidP="00491B72">
      <w:pPr>
        <w:spacing w:after="0" w:line="240" w:lineRule="auto"/>
      </w:pPr>
      <w:r>
        <w:continuationSeparator/>
      </w:r>
    </w:p>
  </w:footnote>
  <w:footnote w:id="1">
    <w:p w:rsidR="00F96AD7" w:rsidRPr="00476418" w:rsidRDefault="00F96AD7" w:rsidP="00F96AD7">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2">
    <w:p w:rsidR="004711B8" w:rsidRPr="004711B8" w:rsidRDefault="004711B8">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Pr="009748CB" w:rsidRDefault="002668C8"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2668C8" w:rsidRPr="009748CB" w:rsidRDefault="002668C8"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2668C8" w:rsidRPr="00491B72" w:rsidRDefault="002668C8" w:rsidP="00491B72">
    <w:pPr>
      <w:pStyle w:val="Header"/>
      <w:tabs>
        <w:tab w:val="center" w:pos="5387"/>
        <w:tab w:val="right" w:pos="9923"/>
      </w:tabs>
      <w:ind w:left="851"/>
      <w:rPr>
        <w:sz w:val="32"/>
        <w:lang w:val="es-ES"/>
      </w:rPr>
    </w:pPr>
  </w:p>
  <w:p w:rsidR="002668C8" w:rsidRPr="00491B72" w:rsidRDefault="002668C8" w:rsidP="00491B72">
    <w:pPr>
      <w:pStyle w:val="Header"/>
      <w:tabs>
        <w:tab w:val="center" w:pos="5387"/>
        <w:tab w:val="right" w:pos="9923"/>
      </w:tabs>
      <w:ind w:left="851"/>
      <w:rPr>
        <w:sz w:val="32"/>
        <w:lang w:val="es-ES"/>
      </w:rPr>
    </w:pPr>
  </w:p>
  <w:p w:rsidR="002668C8" w:rsidRPr="00491B72" w:rsidRDefault="002668C8" w:rsidP="00491B72">
    <w:pPr>
      <w:pStyle w:val="Header"/>
      <w:tabs>
        <w:tab w:val="center" w:pos="5387"/>
        <w:tab w:val="right" w:pos="9923"/>
      </w:tabs>
      <w:ind w:left="851"/>
      <w:rPr>
        <w:sz w:val="32"/>
        <w:lang w:val="es-ES"/>
      </w:rPr>
    </w:pPr>
  </w:p>
  <w:p w:rsidR="002668C8" w:rsidRPr="00491B72" w:rsidRDefault="002668C8">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Default="002668C8"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2668C8" w:rsidRDefault="002668C8" w:rsidP="00491B72">
    <w:pPr>
      <w:spacing w:line="360" w:lineRule="auto"/>
      <w:jc w:val="center"/>
      <w:rPr>
        <w:b/>
        <w:sz w:val="44"/>
      </w:rPr>
    </w:pPr>
  </w:p>
  <w:p w:rsidR="002668C8" w:rsidRDefault="002668C8" w:rsidP="00491B72">
    <w:pPr>
      <w:spacing w:line="360" w:lineRule="auto"/>
      <w:jc w:val="center"/>
      <w:rPr>
        <w:b/>
        <w:sz w:val="44"/>
      </w:rPr>
    </w:pPr>
  </w:p>
  <w:p w:rsidR="002668C8" w:rsidRDefault="002668C8" w:rsidP="00491B72">
    <w:pPr>
      <w:spacing w:line="360" w:lineRule="auto"/>
      <w:jc w:val="center"/>
      <w:rPr>
        <w:b/>
        <w:sz w:val="44"/>
      </w:rPr>
    </w:pPr>
  </w:p>
  <w:p w:rsidR="002668C8" w:rsidRDefault="002668C8" w:rsidP="00491B72">
    <w:pPr>
      <w:spacing w:line="360" w:lineRule="auto"/>
      <w:jc w:val="center"/>
      <w:rPr>
        <w:b/>
        <w:sz w:val="40"/>
        <w:lang w:val="es-ES"/>
      </w:rPr>
    </w:pPr>
  </w:p>
  <w:p w:rsidR="002668C8" w:rsidRDefault="002668C8" w:rsidP="00491B72">
    <w:pPr>
      <w:spacing w:line="360" w:lineRule="auto"/>
      <w:jc w:val="center"/>
      <w:rPr>
        <w:rFonts w:ascii="Times New Roman" w:hAnsi="Times New Roman" w:cs="Times New Roman"/>
        <w:b/>
        <w:sz w:val="40"/>
        <w:lang w:val="es-ES"/>
      </w:rPr>
    </w:pPr>
  </w:p>
  <w:p w:rsidR="002668C8" w:rsidRPr="00491B72" w:rsidRDefault="002668C8"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2668C8" w:rsidRPr="00491B72" w:rsidRDefault="002668C8"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2668C8"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r w:rsidRPr="00491B72">
      <w:rPr>
        <w:b/>
        <w:sz w:val="40"/>
        <w:lang w:val="es-ES"/>
      </w:rPr>
      <w:t>ESCUELA POLITÉCNICA SUPERIOR</w:t>
    </w:r>
  </w:p>
  <w:p w:rsidR="002668C8" w:rsidRPr="00491B72" w:rsidRDefault="002668C8"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23"/>
  </w:num>
  <w:num w:numId="4">
    <w:abstractNumId w:val="0"/>
  </w:num>
  <w:num w:numId="5">
    <w:abstractNumId w:val="1"/>
  </w:num>
  <w:num w:numId="6">
    <w:abstractNumId w:val="2"/>
  </w:num>
  <w:num w:numId="7">
    <w:abstractNumId w:val="3"/>
  </w:num>
  <w:num w:numId="8">
    <w:abstractNumId w:val="4"/>
  </w:num>
  <w:num w:numId="9">
    <w:abstractNumId w:val="5"/>
  </w:num>
  <w:num w:numId="10">
    <w:abstractNumId w:val="22"/>
  </w:num>
  <w:num w:numId="11">
    <w:abstractNumId w:val="15"/>
  </w:num>
  <w:num w:numId="12">
    <w:abstractNumId w:val="13"/>
  </w:num>
  <w:num w:numId="13">
    <w:abstractNumId w:val="10"/>
  </w:num>
  <w:num w:numId="14">
    <w:abstractNumId w:val="11"/>
  </w:num>
  <w:num w:numId="15">
    <w:abstractNumId w:val="8"/>
  </w:num>
  <w:num w:numId="16">
    <w:abstractNumId w:val="14"/>
  </w:num>
  <w:num w:numId="17">
    <w:abstractNumId w:val="7"/>
  </w:num>
  <w:num w:numId="18">
    <w:abstractNumId w:val="17"/>
  </w:num>
  <w:num w:numId="19">
    <w:abstractNumId w:val="9"/>
  </w:num>
  <w:num w:numId="20">
    <w:abstractNumId w:val="20"/>
  </w:num>
  <w:num w:numId="21">
    <w:abstractNumId w:val="19"/>
  </w:num>
  <w:num w:numId="22">
    <w:abstractNumId w:val="21"/>
  </w:num>
  <w:num w:numId="23">
    <w:abstractNumId w:val="16"/>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31A44"/>
    <w:rsid w:val="000358D1"/>
    <w:rsid w:val="0005146F"/>
    <w:rsid w:val="000728B1"/>
    <w:rsid w:val="00080A5A"/>
    <w:rsid w:val="000819A3"/>
    <w:rsid w:val="00085635"/>
    <w:rsid w:val="00094625"/>
    <w:rsid w:val="00096556"/>
    <w:rsid w:val="000A4FC9"/>
    <w:rsid w:val="000B6898"/>
    <w:rsid w:val="000C025F"/>
    <w:rsid w:val="000C6AB1"/>
    <w:rsid w:val="000C77F0"/>
    <w:rsid w:val="0011587F"/>
    <w:rsid w:val="00123BE1"/>
    <w:rsid w:val="00125B6D"/>
    <w:rsid w:val="00146C29"/>
    <w:rsid w:val="00150774"/>
    <w:rsid w:val="00152DF7"/>
    <w:rsid w:val="00167ED5"/>
    <w:rsid w:val="001864F8"/>
    <w:rsid w:val="001D472E"/>
    <w:rsid w:val="001F289F"/>
    <w:rsid w:val="001F6D50"/>
    <w:rsid w:val="00216DC5"/>
    <w:rsid w:val="0022476F"/>
    <w:rsid w:val="00261712"/>
    <w:rsid w:val="002668C8"/>
    <w:rsid w:val="00271280"/>
    <w:rsid w:val="0027781F"/>
    <w:rsid w:val="00293959"/>
    <w:rsid w:val="00295682"/>
    <w:rsid w:val="002959D4"/>
    <w:rsid w:val="002B255A"/>
    <w:rsid w:val="002B513B"/>
    <w:rsid w:val="002C4472"/>
    <w:rsid w:val="002D2013"/>
    <w:rsid w:val="002F7CA7"/>
    <w:rsid w:val="003205D7"/>
    <w:rsid w:val="00344ECA"/>
    <w:rsid w:val="00353777"/>
    <w:rsid w:val="003547E9"/>
    <w:rsid w:val="00370058"/>
    <w:rsid w:val="00377EEB"/>
    <w:rsid w:val="003A7FCC"/>
    <w:rsid w:val="003B2C79"/>
    <w:rsid w:val="003C0828"/>
    <w:rsid w:val="003D613B"/>
    <w:rsid w:val="003E4A02"/>
    <w:rsid w:val="00403567"/>
    <w:rsid w:val="00410292"/>
    <w:rsid w:val="00422F6F"/>
    <w:rsid w:val="00424558"/>
    <w:rsid w:val="00436298"/>
    <w:rsid w:val="00440329"/>
    <w:rsid w:val="00440378"/>
    <w:rsid w:val="004557F4"/>
    <w:rsid w:val="00463D4B"/>
    <w:rsid w:val="00465736"/>
    <w:rsid w:val="0046585E"/>
    <w:rsid w:val="004711B8"/>
    <w:rsid w:val="00471C68"/>
    <w:rsid w:val="00476418"/>
    <w:rsid w:val="00481418"/>
    <w:rsid w:val="00486016"/>
    <w:rsid w:val="00486CBF"/>
    <w:rsid w:val="00491B72"/>
    <w:rsid w:val="004A5072"/>
    <w:rsid w:val="004B4AB8"/>
    <w:rsid w:val="004B6EA8"/>
    <w:rsid w:val="004C7BB7"/>
    <w:rsid w:val="004D52DD"/>
    <w:rsid w:val="004E2148"/>
    <w:rsid w:val="005000FA"/>
    <w:rsid w:val="00504AAC"/>
    <w:rsid w:val="0051280B"/>
    <w:rsid w:val="00523E75"/>
    <w:rsid w:val="005324B5"/>
    <w:rsid w:val="00537C79"/>
    <w:rsid w:val="00547866"/>
    <w:rsid w:val="00551E67"/>
    <w:rsid w:val="0055224C"/>
    <w:rsid w:val="00567CF3"/>
    <w:rsid w:val="0058075A"/>
    <w:rsid w:val="00584798"/>
    <w:rsid w:val="00591A09"/>
    <w:rsid w:val="005A467B"/>
    <w:rsid w:val="005A5ED8"/>
    <w:rsid w:val="005D3B09"/>
    <w:rsid w:val="005E4F66"/>
    <w:rsid w:val="005F1676"/>
    <w:rsid w:val="00604DEB"/>
    <w:rsid w:val="006166FE"/>
    <w:rsid w:val="00616742"/>
    <w:rsid w:val="00617F26"/>
    <w:rsid w:val="00633F5D"/>
    <w:rsid w:val="0063541E"/>
    <w:rsid w:val="00647F08"/>
    <w:rsid w:val="0065083E"/>
    <w:rsid w:val="00673C3C"/>
    <w:rsid w:val="0067542F"/>
    <w:rsid w:val="00687105"/>
    <w:rsid w:val="00694216"/>
    <w:rsid w:val="006B1BE5"/>
    <w:rsid w:val="006C50A2"/>
    <w:rsid w:val="006D664B"/>
    <w:rsid w:val="006F6A28"/>
    <w:rsid w:val="0071699A"/>
    <w:rsid w:val="00717974"/>
    <w:rsid w:val="007267FF"/>
    <w:rsid w:val="00755B71"/>
    <w:rsid w:val="00763B8F"/>
    <w:rsid w:val="00763D62"/>
    <w:rsid w:val="007C4630"/>
    <w:rsid w:val="007E4FEA"/>
    <w:rsid w:val="00802867"/>
    <w:rsid w:val="008149AB"/>
    <w:rsid w:val="00844FCB"/>
    <w:rsid w:val="00865C11"/>
    <w:rsid w:val="00870596"/>
    <w:rsid w:val="00872849"/>
    <w:rsid w:val="00875407"/>
    <w:rsid w:val="008C281B"/>
    <w:rsid w:val="008F3918"/>
    <w:rsid w:val="0094563B"/>
    <w:rsid w:val="009748CB"/>
    <w:rsid w:val="00990485"/>
    <w:rsid w:val="009908CC"/>
    <w:rsid w:val="009A17D2"/>
    <w:rsid w:val="009B3B90"/>
    <w:rsid w:val="009D0B31"/>
    <w:rsid w:val="009E05E6"/>
    <w:rsid w:val="00A03958"/>
    <w:rsid w:val="00A079A2"/>
    <w:rsid w:val="00A10DAD"/>
    <w:rsid w:val="00A21D84"/>
    <w:rsid w:val="00A22FF2"/>
    <w:rsid w:val="00A56335"/>
    <w:rsid w:val="00A65F34"/>
    <w:rsid w:val="00AB0ED6"/>
    <w:rsid w:val="00AC57D8"/>
    <w:rsid w:val="00AC7897"/>
    <w:rsid w:val="00AD6B8F"/>
    <w:rsid w:val="00AD7885"/>
    <w:rsid w:val="00AE0391"/>
    <w:rsid w:val="00AE5CAA"/>
    <w:rsid w:val="00B118D5"/>
    <w:rsid w:val="00B12612"/>
    <w:rsid w:val="00B5540D"/>
    <w:rsid w:val="00B65272"/>
    <w:rsid w:val="00B67C33"/>
    <w:rsid w:val="00B70FCA"/>
    <w:rsid w:val="00B71501"/>
    <w:rsid w:val="00C06716"/>
    <w:rsid w:val="00C2333F"/>
    <w:rsid w:val="00C32C06"/>
    <w:rsid w:val="00C3551F"/>
    <w:rsid w:val="00C35C05"/>
    <w:rsid w:val="00C4094E"/>
    <w:rsid w:val="00C44552"/>
    <w:rsid w:val="00C50963"/>
    <w:rsid w:val="00C74074"/>
    <w:rsid w:val="00C85131"/>
    <w:rsid w:val="00C904F8"/>
    <w:rsid w:val="00C90F45"/>
    <w:rsid w:val="00C92F01"/>
    <w:rsid w:val="00CB13B7"/>
    <w:rsid w:val="00CD3808"/>
    <w:rsid w:val="00CE2C07"/>
    <w:rsid w:val="00CE4C37"/>
    <w:rsid w:val="00CE7DD2"/>
    <w:rsid w:val="00CF17FD"/>
    <w:rsid w:val="00D04CBA"/>
    <w:rsid w:val="00D06648"/>
    <w:rsid w:val="00D13AC0"/>
    <w:rsid w:val="00D260B8"/>
    <w:rsid w:val="00D302D6"/>
    <w:rsid w:val="00D32B29"/>
    <w:rsid w:val="00D56E16"/>
    <w:rsid w:val="00D81873"/>
    <w:rsid w:val="00D82683"/>
    <w:rsid w:val="00D90034"/>
    <w:rsid w:val="00DA49B7"/>
    <w:rsid w:val="00DD376A"/>
    <w:rsid w:val="00E0737D"/>
    <w:rsid w:val="00E4715B"/>
    <w:rsid w:val="00E53875"/>
    <w:rsid w:val="00E618C2"/>
    <w:rsid w:val="00E73E0A"/>
    <w:rsid w:val="00E75C26"/>
    <w:rsid w:val="00E93DBE"/>
    <w:rsid w:val="00EA0A4A"/>
    <w:rsid w:val="00EC12C0"/>
    <w:rsid w:val="00EC325E"/>
    <w:rsid w:val="00ED46EB"/>
    <w:rsid w:val="00EE0DA8"/>
    <w:rsid w:val="00EE3473"/>
    <w:rsid w:val="00F0044E"/>
    <w:rsid w:val="00F02968"/>
    <w:rsid w:val="00F036C9"/>
    <w:rsid w:val="00F12389"/>
    <w:rsid w:val="00F23369"/>
    <w:rsid w:val="00F2709D"/>
    <w:rsid w:val="00F33ACF"/>
    <w:rsid w:val="00F53773"/>
    <w:rsid w:val="00F746FA"/>
    <w:rsid w:val="00F9188A"/>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w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12CB84-5008-4D5C-AC7F-00475E66C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35</Pages>
  <Words>3501</Words>
  <Characters>19957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23412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66</cp:revision>
  <cp:lastPrinted>2012-04-21T12:50:00Z</cp:lastPrinted>
  <dcterms:created xsi:type="dcterms:W3CDTF">2011-10-11T21:19:00Z</dcterms:created>
  <dcterms:modified xsi:type="dcterms:W3CDTF">2012-04-26T18:13:00Z</dcterms:modified>
</cp:coreProperties>
</file>