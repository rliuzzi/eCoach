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46585E"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bl>
    <w:p w:rsidR="00167ED5" w:rsidRPr="00504AAC" w:rsidRDefault="00E4715B" w:rsidP="00E4715B">
      <w:pPr>
        <w:pStyle w:val="Caption"/>
        <w:jc w:val="right"/>
        <w:rPr>
          <w:lang w:val="es-ES"/>
        </w:rPr>
      </w:pPr>
      <w:r w:rsidRPr="00504AAC">
        <w:rPr>
          <w:lang w:val="es-ES"/>
        </w:rPr>
        <w:t xml:space="preserve">Tabla </w:t>
      </w:r>
      <w:r w:rsidR="0046585E" w:rsidRPr="00504AAC">
        <w:rPr>
          <w:lang w:val="es-ES"/>
        </w:rPr>
        <w:fldChar w:fldCharType="begin"/>
      </w:r>
      <w:r w:rsidRPr="00504AAC">
        <w:rPr>
          <w:lang w:val="es-ES"/>
        </w:rPr>
        <w:instrText xml:space="preserve"> SEQ Table \* ARABIC </w:instrText>
      </w:r>
      <w:r w:rsidR="0046585E" w:rsidRPr="00504AAC">
        <w:rPr>
          <w:lang w:val="es-ES"/>
        </w:rPr>
        <w:fldChar w:fldCharType="separate"/>
      </w:r>
      <w:r w:rsidR="003C0828">
        <w:rPr>
          <w:noProof/>
          <w:lang w:val="es-ES"/>
        </w:rPr>
        <w:t>1</w:t>
      </w:r>
      <w:r w:rsidR="0046585E" w:rsidRPr="00504AAC">
        <w:rPr>
          <w:lang w:val="es-ES"/>
        </w:rPr>
        <w:fldChar w:fldCharType="end"/>
      </w:r>
      <w:r w:rsidRPr="00504AAC">
        <w:rPr>
          <w:lang w:val="es-ES"/>
        </w:rPr>
        <w:t>. Lista de cambios</w:t>
      </w:r>
    </w:p>
    <w:p w:rsidR="006F6A28" w:rsidRPr="00504AAC" w:rsidRDefault="006F6A28">
      <w:pPr>
        <w:rPr>
          <w:lang w:val="es-ES"/>
        </w:rPr>
      </w:pP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C92F01">
          <w:pPr>
            <w:pStyle w:val="TOCHeading"/>
            <w:spacing w:line="360" w:lineRule="auto"/>
            <w:jc w:val="center"/>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5324B5" w:rsidRDefault="0046585E">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06196739" w:history="1">
            <w:r w:rsidR="005324B5" w:rsidRPr="00522EDC">
              <w:rPr>
                <w:rStyle w:val="Hyperlink"/>
                <w:noProof/>
                <w:lang w:val="es-ES"/>
              </w:rPr>
              <w:t>Introducción</w:t>
            </w:r>
            <w:r w:rsidR="005324B5">
              <w:rPr>
                <w:noProof/>
                <w:webHidden/>
              </w:rPr>
              <w:tab/>
            </w:r>
            <w:r>
              <w:rPr>
                <w:noProof/>
                <w:webHidden/>
              </w:rPr>
              <w:fldChar w:fldCharType="begin"/>
            </w:r>
            <w:r w:rsidR="005324B5">
              <w:rPr>
                <w:noProof/>
                <w:webHidden/>
              </w:rPr>
              <w:instrText xml:space="preserve"> PAGEREF _Toc306196739 \h </w:instrText>
            </w:r>
            <w:r>
              <w:rPr>
                <w:noProof/>
                <w:webHidden/>
              </w:rPr>
            </w:r>
            <w:r>
              <w:rPr>
                <w:noProof/>
                <w:webHidden/>
              </w:rPr>
              <w:fldChar w:fldCharType="separate"/>
            </w:r>
            <w:r w:rsidR="005324B5">
              <w:rPr>
                <w:noProof/>
                <w:webHidden/>
              </w:rPr>
              <w:t>5</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40" w:history="1">
            <w:r w:rsidR="005324B5" w:rsidRPr="00522EDC">
              <w:rPr>
                <w:rStyle w:val="Hyperlink"/>
                <w:noProof/>
                <w:lang w:val="es-ES"/>
              </w:rPr>
              <w:t>Objetivos del proyecto</w:t>
            </w:r>
            <w:r w:rsidR="005324B5">
              <w:rPr>
                <w:noProof/>
                <w:webHidden/>
              </w:rPr>
              <w:tab/>
            </w:r>
            <w:r>
              <w:rPr>
                <w:noProof/>
                <w:webHidden/>
              </w:rPr>
              <w:fldChar w:fldCharType="begin"/>
            </w:r>
            <w:r w:rsidR="005324B5">
              <w:rPr>
                <w:noProof/>
                <w:webHidden/>
              </w:rPr>
              <w:instrText xml:space="preserve"> PAGEREF _Toc306196740 \h </w:instrText>
            </w:r>
            <w:r>
              <w:rPr>
                <w:noProof/>
                <w:webHidden/>
              </w:rPr>
            </w:r>
            <w:r>
              <w:rPr>
                <w:noProof/>
                <w:webHidden/>
              </w:rPr>
              <w:fldChar w:fldCharType="separate"/>
            </w:r>
            <w:r w:rsidR="005324B5">
              <w:rPr>
                <w:noProof/>
                <w:webHidden/>
              </w:rPr>
              <w:t>6</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41" w:history="1">
            <w:r w:rsidR="005324B5" w:rsidRPr="00522EDC">
              <w:rPr>
                <w:rStyle w:val="Hyperlink"/>
                <w:noProof/>
                <w:lang w:val="es-ES"/>
              </w:rPr>
              <w:t>Conceptos teóricos</w:t>
            </w:r>
            <w:r w:rsidR="005324B5">
              <w:rPr>
                <w:noProof/>
                <w:webHidden/>
              </w:rPr>
              <w:tab/>
            </w:r>
            <w:r>
              <w:rPr>
                <w:noProof/>
                <w:webHidden/>
              </w:rPr>
              <w:fldChar w:fldCharType="begin"/>
            </w:r>
            <w:r w:rsidR="005324B5">
              <w:rPr>
                <w:noProof/>
                <w:webHidden/>
              </w:rPr>
              <w:instrText xml:space="preserve"> PAGEREF _Toc306196741 \h </w:instrText>
            </w:r>
            <w:r>
              <w:rPr>
                <w:noProof/>
                <w:webHidden/>
              </w:rPr>
            </w:r>
            <w:r>
              <w:rPr>
                <w:noProof/>
                <w:webHidden/>
              </w:rPr>
              <w:fldChar w:fldCharType="separate"/>
            </w:r>
            <w:r w:rsidR="005324B5">
              <w:rPr>
                <w:noProof/>
                <w:webHidden/>
              </w:rPr>
              <w:t>7</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2" w:history="1">
            <w:r w:rsidR="005324B5" w:rsidRPr="00522EDC">
              <w:rPr>
                <w:rStyle w:val="Hyperlink"/>
                <w:noProof/>
              </w:rPr>
              <w:t>Arquitectura Android</w:t>
            </w:r>
            <w:r w:rsidR="005324B5">
              <w:rPr>
                <w:noProof/>
                <w:webHidden/>
              </w:rPr>
              <w:tab/>
            </w:r>
            <w:r>
              <w:rPr>
                <w:noProof/>
                <w:webHidden/>
              </w:rPr>
              <w:fldChar w:fldCharType="begin"/>
            </w:r>
            <w:r w:rsidR="005324B5">
              <w:rPr>
                <w:noProof/>
                <w:webHidden/>
              </w:rPr>
              <w:instrText xml:space="preserve"> PAGEREF _Toc306196742 \h </w:instrText>
            </w:r>
            <w:r>
              <w:rPr>
                <w:noProof/>
                <w:webHidden/>
              </w:rPr>
            </w:r>
            <w:r>
              <w:rPr>
                <w:noProof/>
                <w:webHidden/>
              </w:rPr>
              <w:fldChar w:fldCharType="separate"/>
            </w:r>
            <w:r w:rsidR="005324B5">
              <w:rPr>
                <w:noProof/>
                <w:webHidden/>
              </w:rPr>
              <w:t>7</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3" w:history="1">
            <w:r w:rsidR="005324B5" w:rsidRPr="00522EDC">
              <w:rPr>
                <w:rStyle w:val="Hyperlink"/>
                <w:noProof/>
              </w:rPr>
              <w:t>Aplicación</w:t>
            </w:r>
            <w:r w:rsidR="005324B5">
              <w:rPr>
                <w:noProof/>
                <w:webHidden/>
              </w:rPr>
              <w:tab/>
            </w:r>
            <w:r>
              <w:rPr>
                <w:noProof/>
                <w:webHidden/>
              </w:rPr>
              <w:fldChar w:fldCharType="begin"/>
            </w:r>
            <w:r w:rsidR="005324B5">
              <w:rPr>
                <w:noProof/>
                <w:webHidden/>
              </w:rPr>
              <w:instrText xml:space="preserve"> PAGEREF _Toc306196743 \h </w:instrText>
            </w:r>
            <w:r>
              <w:rPr>
                <w:noProof/>
                <w:webHidden/>
              </w:rPr>
            </w:r>
            <w:r>
              <w:rPr>
                <w:noProof/>
                <w:webHidden/>
              </w:rPr>
              <w:fldChar w:fldCharType="separate"/>
            </w:r>
            <w:r w:rsidR="005324B5">
              <w:rPr>
                <w:noProof/>
                <w:webHidden/>
              </w:rPr>
              <w:t>8</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4" w:history="1">
            <w:r w:rsidR="005324B5" w:rsidRPr="00522EDC">
              <w:rPr>
                <w:rStyle w:val="Hyperlink"/>
                <w:noProof/>
              </w:rPr>
              <w:t>Actividad</w:t>
            </w:r>
            <w:r w:rsidR="005324B5">
              <w:rPr>
                <w:noProof/>
                <w:webHidden/>
              </w:rPr>
              <w:tab/>
            </w:r>
            <w:r>
              <w:rPr>
                <w:noProof/>
                <w:webHidden/>
              </w:rPr>
              <w:fldChar w:fldCharType="begin"/>
            </w:r>
            <w:r w:rsidR="005324B5">
              <w:rPr>
                <w:noProof/>
                <w:webHidden/>
              </w:rPr>
              <w:instrText xml:space="preserve"> PAGEREF _Toc306196744 \h </w:instrText>
            </w:r>
            <w:r>
              <w:rPr>
                <w:noProof/>
                <w:webHidden/>
              </w:rPr>
            </w:r>
            <w:r>
              <w:rPr>
                <w:noProof/>
                <w:webHidden/>
              </w:rPr>
              <w:fldChar w:fldCharType="separate"/>
            </w:r>
            <w:r w:rsidR="005324B5">
              <w:rPr>
                <w:noProof/>
                <w:webHidden/>
              </w:rPr>
              <w:t>9</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5" w:history="1">
            <w:r w:rsidR="005324B5" w:rsidRPr="00522EDC">
              <w:rPr>
                <w:rStyle w:val="Hyperlink"/>
                <w:noProof/>
              </w:rPr>
              <w:t>Ciclo de vida de una aplicación</w:t>
            </w:r>
            <w:r w:rsidR="005324B5">
              <w:rPr>
                <w:noProof/>
                <w:webHidden/>
              </w:rPr>
              <w:tab/>
            </w:r>
            <w:r>
              <w:rPr>
                <w:noProof/>
                <w:webHidden/>
              </w:rPr>
              <w:fldChar w:fldCharType="begin"/>
            </w:r>
            <w:r w:rsidR="005324B5">
              <w:rPr>
                <w:noProof/>
                <w:webHidden/>
              </w:rPr>
              <w:instrText xml:space="preserve"> PAGEREF _Toc306196745 \h </w:instrText>
            </w:r>
            <w:r>
              <w:rPr>
                <w:noProof/>
                <w:webHidden/>
              </w:rPr>
            </w:r>
            <w:r>
              <w:rPr>
                <w:noProof/>
                <w:webHidden/>
              </w:rPr>
              <w:fldChar w:fldCharType="separate"/>
            </w:r>
            <w:r w:rsidR="005324B5">
              <w:rPr>
                <w:noProof/>
                <w:webHidden/>
              </w:rPr>
              <w:t>10</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6" w:history="1">
            <w:r w:rsidR="005324B5" w:rsidRPr="00522EDC">
              <w:rPr>
                <w:rStyle w:val="Hyperlink"/>
                <w:noProof/>
              </w:rPr>
              <w:t>Vista</w:t>
            </w:r>
            <w:r w:rsidR="005324B5">
              <w:rPr>
                <w:noProof/>
                <w:webHidden/>
              </w:rPr>
              <w:tab/>
            </w:r>
            <w:r>
              <w:rPr>
                <w:noProof/>
                <w:webHidden/>
              </w:rPr>
              <w:fldChar w:fldCharType="begin"/>
            </w:r>
            <w:r w:rsidR="005324B5">
              <w:rPr>
                <w:noProof/>
                <w:webHidden/>
              </w:rPr>
              <w:instrText xml:space="preserve"> PAGEREF _Toc306196746 \h </w:instrText>
            </w:r>
            <w:r>
              <w:rPr>
                <w:noProof/>
                <w:webHidden/>
              </w:rPr>
            </w:r>
            <w:r>
              <w:rPr>
                <w:noProof/>
                <w:webHidden/>
              </w:rPr>
              <w:fldChar w:fldCharType="separate"/>
            </w:r>
            <w:r w:rsidR="005324B5">
              <w:rPr>
                <w:noProof/>
                <w:webHidden/>
              </w:rPr>
              <w:t>11</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7" w:history="1">
            <w:r w:rsidR="005324B5" w:rsidRPr="00522EDC">
              <w:rPr>
                <w:rStyle w:val="Hyperlink"/>
                <w:noProof/>
              </w:rPr>
              <w:t>Estructura de un proyecto Android</w:t>
            </w:r>
            <w:r w:rsidR="005324B5">
              <w:rPr>
                <w:noProof/>
                <w:webHidden/>
              </w:rPr>
              <w:tab/>
            </w:r>
            <w:r>
              <w:rPr>
                <w:noProof/>
                <w:webHidden/>
              </w:rPr>
              <w:fldChar w:fldCharType="begin"/>
            </w:r>
            <w:r w:rsidR="005324B5">
              <w:rPr>
                <w:noProof/>
                <w:webHidden/>
              </w:rPr>
              <w:instrText xml:space="preserve"> PAGEREF _Toc306196747 \h </w:instrText>
            </w:r>
            <w:r>
              <w:rPr>
                <w:noProof/>
                <w:webHidden/>
              </w:rPr>
            </w:r>
            <w:r>
              <w:rPr>
                <w:noProof/>
                <w:webHidden/>
              </w:rPr>
              <w:fldChar w:fldCharType="separate"/>
            </w:r>
            <w:r w:rsidR="005324B5">
              <w:rPr>
                <w:noProof/>
                <w:webHidden/>
              </w:rPr>
              <w:t>13</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48" w:history="1">
            <w:r w:rsidR="005324B5" w:rsidRPr="00522EDC">
              <w:rPr>
                <w:rStyle w:val="Hyperlink"/>
                <w:noProof/>
                <w:lang w:val="es-ES"/>
              </w:rPr>
              <w:t>Técnicas y herramientas</w:t>
            </w:r>
            <w:r w:rsidR="005324B5">
              <w:rPr>
                <w:noProof/>
                <w:webHidden/>
              </w:rPr>
              <w:tab/>
            </w:r>
            <w:r>
              <w:rPr>
                <w:noProof/>
                <w:webHidden/>
              </w:rPr>
              <w:fldChar w:fldCharType="begin"/>
            </w:r>
            <w:r w:rsidR="005324B5">
              <w:rPr>
                <w:noProof/>
                <w:webHidden/>
              </w:rPr>
              <w:instrText xml:space="preserve"> PAGEREF _Toc306196748 \h </w:instrText>
            </w:r>
            <w:r>
              <w:rPr>
                <w:noProof/>
                <w:webHidden/>
              </w:rPr>
            </w:r>
            <w:r>
              <w:rPr>
                <w:noProof/>
                <w:webHidden/>
              </w:rPr>
              <w:fldChar w:fldCharType="separate"/>
            </w:r>
            <w:r w:rsidR="005324B5">
              <w:rPr>
                <w:noProof/>
                <w:webHidden/>
              </w:rPr>
              <w:t>17</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49" w:history="1">
            <w:r w:rsidR="005324B5" w:rsidRPr="00522EDC">
              <w:rPr>
                <w:rStyle w:val="Hyperlink"/>
                <w:rFonts w:eastAsia="Arial"/>
                <w:noProof/>
              </w:rPr>
              <w:t>Requisitos del sistema SDK Android:</w:t>
            </w:r>
            <w:r w:rsidR="005324B5">
              <w:rPr>
                <w:noProof/>
                <w:webHidden/>
              </w:rPr>
              <w:tab/>
            </w:r>
            <w:r>
              <w:rPr>
                <w:noProof/>
                <w:webHidden/>
              </w:rPr>
              <w:fldChar w:fldCharType="begin"/>
            </w:r>
            <w:r w:rsidR="005324B5">
              <w:rPr>
                <w:noProof/>
                <w:webHidden/>
              </w:rPr>
              <w:instrText xml:space="preserve"> PAGEREF _Toc306196749 \h </w:instrText>
            </w:r>
            <w:r>
              <w:rPr>
                <w:noProof/>
                <w:webHidden/>
              </w:rPr>
            </w:r>
            <w:r>
              <w:rPr>
                <w:noProof/>
                <w:webHidden/>
              </w:rPr>
              <w:fldChar w:fldCharType="separate"/>
            </w:r>
            <w:r w:rsidR="005324B5">
              <w:rPr>
                <w:noProof/>
                <w:webHidden/>
              </w:rPr>
              <w:t>17</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50" w:history="1">
            <w:r w:rsidR="005324B5" w:rsidRPr="00522EDC">
              <w:rPr>
                <w:rStyle w:val="Hyperlink"/>
                <w:noProof/>
              </w:rPr>
              <w:t>ADT de Android</w:t>
            </w:r>
            <w:r w:rsidR="005324B5">
              <w:rPr>
                <w:noProof/>
                <w:webHidden/>
              </w:rPr>
              <w:tab/>
            </w:r>
            <w:r>
              <w:rPr>
                <w:noProof/>
                <w:webHidden/>
              </w:rPr>
              <w:fldChar w:fldCharType="begin"/>
            </w:r>
            <w:r w:rsidR="005324B5">
              <w:rPr>
                <w:noProof/>
                <w:webHidden/>
              </w:rPr>
              <w:instrText xml:space="preserve"> PAGEREF _Toc306196750 \h </w:instrText>
            </w:r>
            <w:r>
              <w:rPr>
                <w:noProof/>
                <w:webHidden/>
              </w:rPr>
            </w:r>
            <w:r>
              <w:rPr>
                <w:noProof/>
                <w:webHidden/>
              </w:rPr>
              <w:fldChar w:fldCharType="separate"/>
            </w:r>
            <w:r w:rsidR="005324B5">
              <w:rPr>
                <w:noProof/>
                <w:webHidden/>
              </w:rPr>
              <w:t>19</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51" w:history="1">
            <w:r w:rsidR="005324B5" w:rsidRPr="00522EDC">
              <w:rPr>
                <w:rStyle w:val="Hyperlink"/>
                <w:noProof/>
              </w:rPr>
              <w:t>Base de datos integrada SQLite</w:t>
            </w:r>
            <w:r w:rsidR="005324B5">
              <w:rPr>
                <w:noProof/>
                <w:webHidden/>
              </w:rPr>
              <w:tab/>
            </w:r>
            <w:r>
              <w:rPr>
                <w:noProof/>
                <w:webHidden/>
              </w:rPr>
              <w:fldChar w:fldCharType="begin"/>
            </w:r>
            <w:r w:rsidR="005324B5">
              <w:rPr>
                <w:noProof/>
                <w:webHidden/>
              </w:rPr>
              <w:instrText xml:space="preserve"> PAGEREF _Toc306196751 \h </w:instrText>
            </w:r>
            <w:r>
              <w:rPr>
                <w:noProof/>
                <w:webHidden/>
              </w:rPr>
            </w:r>
            <w:r>
              <w:rPr>
                <w:noProof/>
                <w:webHidden/>
              </w:rPr>
              <w:fldChar w:fldCharType="separate"/>
            </w:r>
            <w:r w:rsidR="005324B5">
              <w:rPr>
                <w:noProof/>
                <w:webHidden/>
              </w:rPr>
              <w:t>24</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52" w:history="1">
            <w:r w:rsidR="005324B5" w:rsidRPr="00522EDC">
              <w:rPr>
                <w:rStyle w:val="Hyperlink"/>
                <w:noProof/>
                <w:lang w:val="es-ES"/>
              </w:rPr>
              <w:t>Aspectos relevantes del desarrollo del proyecto</w:t>
            </w:r>
            <w:r w:rsidR="005324B5">
              <w:rPr>
                <w:noProof/>
                <w:webHidden/>
              </w:rPr>
              <w:tab/>
            </w:r>
            <w:r>
              <w:rPr>
                <w:noProof/>
                <w:webHidden/>
              </w:rPr>
              <w:fldChar w:fldCharType="begin"/>
            </w:r>
            <w:r w:rsidR="005324B5">
              <w:rPr>
                <w:noProof/>
                <w:webHidden/>
              </w:rPr>
              <w:instrText xml:space="preserve"> PAGEREF _Toc306196752 \h </w:instrText>
            </w:r>
            <w:r>
              <w:rPr>
                <w:noProof/>
                <w:webHidden/>
              </w:rPr>
            </w:r>
            <w:r>
              <w:rPr>
                <w:noProof/>
                <w:webHidden/>
              </w:rPr>
              <w:fldChar w:fldCharType="separate"/>
            </w:r>
            <w:r w:rsidR="005324B5">
              <w:rPr>
                <w:noProof/>
                <w:webHidden/>
              </w:rPr>
              <w:t>28</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53" w:history="1">
            <w:r w:rsidR="005324B5" w:rsidRPr="00522EDC">
              <w:rPr>
                <w:rStyle w:val="Hyperlink"/>
                <w:rFonts w:eastAsia="Arial"/>
                <w:noProof/>
              </w:rPr>
              <w:t>Tendencias</w:t>
            </w:r>
            <w:r w:rsidR="005324B5">
              <w:rPr>
                <w:noProof/>
                <w:webHidden/>
              </w:rPr>
              <w:tab/>
            </w:r>
            <w:r>
              <w:rPr>
                <w:noProof/>
                <w:webHidden/>
              </w:rPr>
              <w:fldChar w:fldCharType="begin"/>
            </w:r>
            <w:r w:rsidR="005324B5">
              <w:rPr>
                <w:noProof/>
                <w:webHidden/>
              </w:rPr>
              <w:instrText xml:space="preserve"> PAGEREF _Toc306196753 \h </w:instrText>
            </w:r>
            <w:r>
              <w:rPr>
                <w:noProof/>
                <w:webHidden/>
              </w:rPr>
            </w:r>
            <w:r>
              <w:rPr>
                <w:noProof/>
                <w:webHidden/>
              </w:rPr>
              <w:fldChar w:fldCharType="separate"/>
            </w:r>
            <w:r w:rsidR="005324B5">
              <w:rPr>
                <w:noProof/>
                <w:webHidden/>
              </w:rPr>
              <w:t>28</w:t>
            </w:r>
            <w:r>
              <w:rPr>
                <w:noProof/>
                <w:webHidden/>
              </w:rPr>
              <w:fldChar w:fldCharType="end"/>
            </w:r>
          </w:hyperlink>
        </w:p>
        <w:p w:rsidR="005324B5" w:rsidRDefault="0046585E">
          <w:pPr>
            <w:pStyle w:val="TOC3"/>
            <w:tabs>
              <w:tab w:val="right" w:leader="dot" w:pos="9350"/>
            </w:tabs>
            <w:rPr>
              <w:rFonts w:eastAsiaTheme="minorEastAsia"/>
              <w:noProof/>
              <w:sz w:val="22"/>
            </w:rPr>
          </w:pPr>
          <w:hyperlink w:anchor="_Toc306196754" w:history="1">
            <w:r w:rsidR="005324B5" w:rsidRPr="00522EDC">
              <w:rPr>
                <w:rStyle w:val="Hyperlink"/>
                <w:rFonts w:eastAsia="Arial"/>
                <w:noProof/>
              </w:rPr>
              <w:t>Sensores</w:t>
            </w:r>
            <w:r w:rsidR="005324B5">
              <w:rPr>
                <w:noProof/>
                <w:webHidden/>
              </w:rPr>
              <w:tab/>
            </w:r>
            <w:r>
              <w:rPr>
                <w:noProof/>
                <w:webHidden/>
              </w:rPr>
              <w:fldChar w:fldCharType="begin"/>
            </w:r>
            <w:r w:rsidR="005324B5">
              <w:rPr>
                <w:noProof/>
                <w:webHidden/>
              </w:rPr>
              <w:instrText xml:space="preserve"> PAGEREF _Toc306196754 \h </w:instrText>
            </w:r>
            <w:r>
              <w:rPr>
                <w:noProof/>
                <w:webHidden/>
              </w:rPr>
            </w:r>
            <w:r>
              <w:rPr>
                <w:noProof/>
                <w:webHidden/>
              </w:rPr>
              <w:fldChar w:fldCharType="separate"/>
            </w:r>
            <w:r w:rsidR="005324B5">
              <w:rPr>
                <w:noProof/>
                <w:webHidden/>
              </w:rPr>
              <w:t>30</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55" w:history="1">
            <w:r w:rsidR="005324B5" w:rsidRPr="00522EDC">
              <w:rPr>
                <w:rStyle w:val="Hyperlink"/>
                <w:noProof/>
                <w:lang w:val="es-ES"/>
              </w:rPr>
              <w:t>Trabajos relacionados</w:t>
            </w:r>
            <w:r w:rsidR="005324B5">
              <w:rPr>
                <w:noProof/>
                <w:webHidden/>
              </w:rPr>
              <w:tab/>
            </w:r>
            <w:r>
              <w:rPr>
                <w:noProof/>
                <w:webHidden/>
              </w:rPr>
              <w:fldChar w:fldCharType="begin"/>
            </w:r>
            <w:r w:rsidR="005324B5">
              <w:rPr>
                <w:noProof/>
                <w:webHidden/>
              </w:rPr>
              <w:instrText xml:space="preserve"> PAGEREF _Toc306196755 \h </w:instrText>
            </w:r>
            <w:r>
              <w:rPr>
                <w:noProof/>
                <w:webHidden/>
              </w:rPr>
            </w:r>
            <w:r>
              <w:rPr>
                <w:noProof/>
                <w:webHidden/>
              </w:rPr>
              <w:fldChar w:fldCharType="separate"/>
            </w:r>
            <w:r w:rsidR="005324B5">
              <w:rPr>
                <w:noProof/>
                <w:webHidden/>
              </w:rPr>
              <w:t>31</w:t>
            </w:r>
            <w:r>
              <w:rPr>
                <w:noProof/>
                <w:webHidden/>
              </w:rPr>
              <w:fldChar w:fldCharType="end"/>
            </w:r>
          </w:hyperlink>
        </w:p>
        <w:p w:rsidR="005324B5" w:rsidRDefault="0046585E">
          <w:pPr>
            <w:pStyle w:val="TOC1"/>
            <w:tabs>
              <w:tab w:val="right" w:leader="dot" w:pos="9350"/>
            </w:tabs>
            <w:rPr>
              <w:rFonts w:eastAsiaTheme="minorEastAsia"/>
              <w:noProof/>
              <w:sz w:val="22"/>
            </w:rPr>
          </w:pPr>
          <w:hyperlink w:anchor="_Toc306196756" w:history="1">
            <w:r w:rsidR="005324B5" w:rsidRPr="00522EDC">
              <w:rPr>
                <w:rStyle w:val="Hyperlink"/>
                <w:noProof/>
                <w:lang w:val="es-ES"/>
              </w:rPr>
              <w:t>Conclusiones y líneas de trabajo futuras</w:t>
            </w:r>
            <w:r w:rsidR="005324B5">
              <w:rPr>
                <w:noProof/>
                <w:webHidden/>
              </w:rPr>
              <w:tab/>
            </w:r>
            <w:r>
              <w:rPr>
                <w:noProof/>
                <w:webHidden/>
              </w:rPr>
              <w:fldChar w:fldCharType="begin"/>
            </w:r>
            <w:r w:rsidR="005324B5">
              <w:rPr>
                <w:noProof/>
                <w:webHidden/>
              </w:rPr>
              <w:instrText xml:space="preserve"> PAGEREF _Toc306196756 \h </w:instrText>
            </w:r>
            <w:r>
              <w:rPr>
                <w:noProof/>
                <w:webHidden/>
              </w:rPr>
            </w:r>
            <w:r>
              <w:rPr>
                <w:noProof/>
                <w:webHidden/>
              </w:rPr>
              <w:fldChar w:fldCharType="separate"/>
            </w:r>
            <w:r w:rsidR="005324B5">
              <w:rPr>
                <w:noProof/>
                <w:webHidden/>
              </w:rPr>
              <w:t>32</w:t>
            </w:r>
            <w:r>
              <w:rPr>
                <w:noProof/>
                <w:webHidden/>
              </w:rPr>
              <w:fldChar w:fldCharType="end"/>
            </w:r>
          </w:hyperlink>
        </w:p>
        <w:p w:rsidR="00A03958" w:rsidRPr="00504AAC" w:rsidRDefault="0046585E"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06196739"/>
      <w:r w:rsidRPr="00504AAC">
        <w:rPr>
          <w:lang w:val="es-ES"/>
        </w:rPr>
        <w:lastRenderedPageBreak/>
        <w:t>Introducción</w:t>
      </w:r>
      <w:bookmarkEnd w:id="0"/>
      <w:r w:rsidRPr="00504AAC">
        <w:rPr>
          <w:lang w:val="es-ES"/>
        </w:rPr>
        <w:t xml:space="preserve"> </w:t>
      </w:r>
    </w:p>
    <w:p w:rsidR="00096556" w:rsidRPr="00504AAC" w:rsidRDefault="000728B1" w:rsidP="00C92F01">
      <w:pPr>
        <w:pStyle w:val="Cuerpo"/>
      </w:pPr>
      <w:r w:rsidRPr="00504AAC">
        <w:t xml:space="preserve">Se plantea la presentación de este proyecto con el fin de desarrollar una aplicación para móvil que permita sentar las bases para futuros desarrollos. </w:t>
      </w:r>
    </w:p>
    <w:p w:rsidR="00844FCB" w:rsidRPr="00504AAC" w:rsidRDefault="00A079A2" w:rsidP="006F6A28">
      <w:pPr>
        <w:pStyle w:val="Heading1"/>
        <w:rPr>
          <w:lang w:val="es-ES"/>
        </w:rPr>
      </w:pPr>
      <w:bookmarkStart w:id="1" w:name="_Toc306196740"/>
      <w:r w:rsidRPr="00504AAC">
        <w:rPr>
          <w:lang w:val="es-ES"/>
        </w:rPr>
        <w:lastRenderedPageBreak/>
        <w:t>Objetivos del proyecto</w:t>
      </w:r>
      <w:bookmarkEnd w:id="1"/>
    </w:p>
    <w:p w:rsidR="00E93DBE" w:rsidRPr="00504AAC" w:rsidRDefault="00E93DBE" w:rsidP="00C92F01">
      <w:pPr>
        <w:pStyle w:val="Cuerpo"/>
      </w:pPr>
    </w:p>
    <w:p w:rsidR="00875407" w:rsidRPr="00504AAC" w:rsidRDefault="00875407" w:rsidP="00C92F01">
      <w:pPr>
        <w:pStyle w:val="Heading2"/>
        <w:spacing w:line="360" w:lineRule="auto"/>
        <w:rPr>
          <w:lang w:val="es-ES"/>
        </w:rPr>
      </w:pPr>
    </w:p>
    <w:p w:rsidR="00A079A2" w:rsidRPr="00504AAC" w:rsidRDefault="00A079A2" w:rsidP="006F6A28">
      <w:pPr>
        <w:pStyle w:val="Heading1"/>
        <w:rPr>
          <w:lang w:val="es-ES"/>
        </w:rPr>
      </w:pPr>
      <w:bookmarkStart w:id="2" w:name="_Toc306196741"/>
      <w:r w:rsidRPr="00504AAC">
        <w:rPr>
          <w:lang w:val="es-ES"/>
        </w:rPr>
        <w:lastRenderedPageBreak/>
        <w:t>Conceptos teóricos</w:t>
      </w:r>
      <w:bookmarkEnd w:id="2"/>
    </w:p>
    <w:p w:rsidR="00875407" w:rsidRPr="00504AAC" w:rsidRDefault="00CB13B7" w:rsidP="006F6A28">
      <w:pPr>
        <w:pStyle w:val="Heading30"/>
        <w:spacing w:line="360" w:lineRule="auto"/>
        <w:outlineLvl w:val="1"/>
      </w:pPr>
      <w:bookmarkStart w:id="3" w:name="_Toc306196742"/>
      <w:r w:rsidRPr="00504AAC">
        <w:t>Arquitectura Android</w:t>
      </w:r>
      <w:bookmarkEnd w:id="3"/>
    </w:p>
    <w:p w:rsidR="001F289F" w:rsidRPr="00504AAC" w:rsidRDefault="00875407" w:rsidP="001F289F">
      <w:pPr>
        <w:pStyle w:val="Cuerpo"/>
      </w:pPr>
      <w:r w:rsidRPr="00504AAC">
        <w:t>Android es un sistema operativo para dispositiv</w:t>
      </w:r>
      <w:r w:rsidR="00CB13B7" w:rsidRPr="00504AAC">
        <w:t xml:space="preserve">os móviles y </w:t>
      </w:r>
      <w:proofErr w:type="spellStart"/>
      <w:r w:rsidR="00CB13B7" w:rsidRPr="00504AAC">
        <w:t>tablets</w:t>
      </w:r>
      <w:proofErr w:type="spellEnd"/>
      <w:r w:rsidR="00CB13B7" w:rsidRPr="00504AAC">
        <w:t xml:space="preserve"> propiedad</w:t>
      </w:r>
      <w:r w:rsidRPr="00504AAC">
        <w:t xml:space="preserve"> de </w:t>
      </w:r>
      <w:r w:rsidR="00CB13B7" w:rsidRPr="00504AAC">
        <w:t>G</w:t>
      </w:r>
      <w:r w:rsidRPr="00504AAC">
        <w:t>oogle y distribuido baj</w:t>
      </w:r>
      <w:r w:rsidR="00C85131" w:rsidRPr="00504AAC">
        <w:t>o</w:t>
      </w:r>
      <w:r w:rsidRPr="00504AAC">
        <w:t xml:space="preserve"> el </w:t>
      </w:r>
      <w:r w:rsidR="00B118D5" w:rsidRPr="00504AAC">
        <w:t>S</w:t>
      </w:r>
      <w:r w:rsidRPr="00504AAC">
        <w:t xml:space="preserve">tandard </w:t>
      </w:r>
      <w:proofErr w:type="spellStart"/>
      <w:r w:rsidRPr="00504AAC">
        <w:t>OpenSource</w:t>
      </w:r>
      <w:proofErr w:type="spellEnd"/>
      <w:r w:rsidRPr="00504AAC">
        <w:t>.</w:t>
      </w:r>
    </w:p>
    <w:p w:rsidR="00875407" w:rsidRPr="00504AAC" w:rsidRDefault="0046585E" w:rsidP="00694216">
      <w:pPr>
        <w:pStyle w:val="Cuerpo"/>
        <w:ind w:firstLine="0"/>
        <w:rPr>
          <w:rStyle w:val="SubtleEmphasis"/>
          <w:i w:val="0"/>
          <w:iCs w:val="0"/>
          <w:color w:val="auto"/>
        </w:rPr>
      </w:pPr>
      <w:r w:rsidRPr="0046585E">
        <w:rPr>
          <w:noProof/>
        </w:rPr>
        <w:pict>
          <v:shapetype id="_x0000_t202" coordsize="21600,21600" o:spt="202" path="m,l,21600r21600,l21600,xe">
            <v:stroke joinstyle="miter"/>
            <v:path gradientshapeok="t" o:connecttype="rect"/>
          </v:shapetype>
          <v:shape id="_x0000_s1026" type="#_x0000_t202" style="position:absolute;margin-left:3.35pt;margin-top:354.7pt;width:467.9pt;height:.05pt;z-index:251663360" stroked="f">
            <v:textbox style="mso-next-textbox:#_x0000_s1026;mso-fit-shape-to-text:t" inset="0,0,0,0">
              <w:txbxContent>
                <w:p w:rsidR="00146C29" w:rsidRPr="00F84F04" w:rsidRDefault="00146C29" w:rsidP="001F289F">
                  <w:pPr>
                    <w:pStyle w:val="Caption"/>
                    <w:rPr>
                      <w:noProof/>
                      <w:sz w:val="24"/>
                      <w:lang w:val="es-ES"/>
                    </w:rPr>
                  </w:pPr>
                  <w:proofErr w:type="spellStart"/>
                  <w:proofErr w:type="gramStart"/>
                  <w:r>
                    <w:t>Figura</w:t>
                  </w:r>
                  <w:proofErr w:type="spellEnd"/>
                  <w:r>
                    <w:t xml:space="preserve"> </w:t>
                  </w:r>
                  <w:r w:rsidR="0046585E">
                    <w:fldChar w:fldCharType="begin"/>
                  </w:r>
                  <w:r>
                    <w:instrText xml:space="preserve"> SEQ Figure \* ARABIC </w:instrText>
                  </w:r>
                  <w:r w:rsidR="0046585E">
                    <w:fldChar w:fldCharType="separate"/>
                  </w:r>
                  <w:r w:rsidR="00EC325E">
                    <w:rPr>
                      <w:noProof/>
                    </w:rPr>
                    <w:t>1</w:t>
                  </w:r>
                  <w:r w:rsidR="0046585E">
                    <w:fldChar w:fldCharType="end"/>
                  </w:r>
                  <w:r>
                    <w:t>.</w:t>
                  </w:r>
                  <w:proofErr w:type="gramEnd"/>
                  <w:r>
                    <w:t xml:space="preserve"> </w:t>
                  </w:r>
                  <w:proofErr w:type="spellStart"/>
                  <w:r>
                    <w:t>Arquitectura</w:t>
                  </w:r>
                  <w:proofErr w:type="spellEnd"/>
                  <w:r>
                    <w:t xml:space="preserve"> Android</w:t>
                  </w:r>
                </w:p>
              </w:txbxContent>
            </v:textbox>
            <w10:wrap type="topAndBottom"/>
          </v:shape>
        </w:pict>
      </w:r>
      <w:r w:rsidR="00875407" w:rsidRPr="00504AAC">
        <w:rPr>
          <w:noProof/>
          <w:lang w:val="en-US"/>
        </w:rPr>
        <w:drawing>
          <wp:anchor distT="0" distB="0" distL="114300" distR="114300" simplePos="0" relativeHeight="251658240" behindDoc="0" locked="0" layoutInCell="1" allowOverlap="1">
            <wp:simplePos x="0" y="0"/>
            <wp:positionH relativeFrom="column">
              <wp:posOffset>42801</wp:posOffset>
            </wp:positionH>
            <wp:positionV relativeFrom="paragraph">
              <wp:posOffset>196215</wp:posOffset>
            </wp:positionV>
            <wp:extent cx="5942363" cy="4251366"/>
            <wp:effectExtent l="19050" t="0" r="1237" b="0"/>
            <wp:wrapTopAndBottom/>
            <wp:docPr id="8" name="Picture 7" desc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9" cstate="print"/>
                    <a:stretch>
                      <a:fillRect/>
                    </a:stretch>
                  </pic:blipFill>
                  <pic:spPr>
                    <a:xfrm>
                      <a:off x="0" y="0"/>
                      <a:ext cx="5942363" cy="4251366"/>
                    </a:xfrm>
                    <a:prstGeom prst="rect">
                      <a:avLst/>
                    </a:prstGeom>
                  </pic:spPr>
                </pic:pic>
              </a:graphicData>
            </a:graphic>
          </wp:anchor>
        </w:drawing>
      </w:r>
    </w:p>
    <w:p w:rsidR="001F289F" w:rsidRPr="00504AAC" w:rsidRDefault="001F289F" w:rsidP="00C92F01">
      <w:pPr>
        <w:pStyle w:val="Cuerpo"/>
      </w:pPr>
    </w:p>
    <w:p w:rsidR="00875407" w:rsidRPr="00504AAC" w:rsidRDefault="00C85131" w:rsidP="00C92F01">
      <w:pPr>
        <w:pStyle w:val="Cuerpo"/>
      </w:pPr>
      <w:r w:rsidRPr="00504AAC">
        <w:lastRenderedPageBreak/>
        <w:t xml:space="preserve">Como se puede observar en la imagen, el </w:t>
      </w:r>
      <w:proofErr w:type="spellStart"/>
      <w:r w:rsidR="00E4715B" w:rsidRPr="00504AAC">
        <w:t>K</w:t>
      </w:r>
      <w:r w:rsidR="00875407" w:rsidRPr="00504AAC">
        <w:t>ernel</w:t>
      </w:r>
      <w:proofErr w:type="spellEnd"/>
      <w:r w:rsidRPr="00504AAC">
        <w:t xml:space="preserve"> de Linux cuenta</w:t>
      </w:r>
      <w:r w:rsidR="00875407" w:rsidRPr="00504AAC">
        <w:t xml:space="preserve"> con un gran número de controladores. Es una capa de abstracción con el hardware, ninguna otra capa se encargará de esto. </w:t>
      </w:r>
      <w:r w:rsidRPr="00504AAC">
        <w:t xml:space="preserve">La </w:t>
      </w:r>
      <w:r w:rsidR="00875407" w:rsidRPr="00504AAC">
        <w:t>seguridad</w:t>
      </w:r>
      <w:r w:rsidRPr="00504AAC">
        <w:t xml:space="preserve"> del dispositivo también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w:t>
      </w:r>
      <w:proofErr w:type="spellStart"/>
      <w:r w:rsidR="00B118D5" w:rsidRPr="00504AAC">
        <w:t>SQLite</w:t>
      </w:r>
      <w:proofErr w:type="spellEnd"/>
      <w:r w:rsidR="00B118D5" w:rsidRPr="00504AAC">
        <w:t>.</w:t>
      </w:r>
    </w:p>
    <w:p w:rsidR="00271280" w:rsidRPr="00504AAC" w:rsidRDefault="00271280" w:rsidP="00C92F01">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nos resultará prácticamente transparente. </w:t>
      </w:r>
    </w:p>
    <w:p w:rsidR="00271280" w:rsidRPr="00504AAC" w:rsidRDefault="00271280" w:rsidP="00C92F01">
      <w:pPr>
        <w:pStyle w:val="Cuerpo"/>
      </w:pPr>
    </w:p>
    <w:p w:rsidR="000C77F0" w:rsidRPr="00504AAC" w:rsidRDefault="00CB13B7" w:rsidP="006F6A28">
      <w:pPr>
        <w:pStyle w:val="Heading30"/>
        <w:spacing w:line="360" w:lineRule="auto"/>
        <w:outlineLvl w:val="1"/>
        <w:rPr>
          <w:noProof/>
        </w:rPr>
      </w:pPr>
      <w:bookmarkStart w:id="4" w:name="_Toc306196743"/>
      <w:r w:rsidRPr="00504AAC">
        <w:rPr>
          <w:noProof/>
        </w:rPr>
        <w:t>Aplicación</w:t>
      </w:r>
      <w:bookmarkEnd w:id="4"/>
    </w:p>
    <w:p w:rsidR="00271280" w:rsidRPr="00504AAC" w:rsidRDefault="00271280" w:rsidP="00271280">
      <w:pPr>
        <w:pStyle w:val="Cuerpo"/>
      </w:pPr>
      <w:r w:rsidRPr="00504AAC">
        <w:t>Una aplicación es un set de servicios, vistas y recursos unidos dentro de un mismo paquete. En Android lo más natural es escribir las aplicaciones en Java y a partir de las herramientas provistas por el SDK generar nuestros ejecutables “.</w:t>
      </w:r>
      <w:proofErr w:type="spellStart"/>
      <w:r w:rsidRPr="00504AAC">
        <w:t>apk</w:t>
      </w:r>
      <w:proofErr w:type="spellEnd"/>
      <w:r w:rsidRPr="00504AAC">
        <w:t xml:space="preserve">”. </w:t>
      </w:r>
    </w:p>
    <w:p w:rsidR="00271280" w:rsidRPr="00504AAC" w:rsidRDefault="00CB13B7" w:rsidP="00271280">
      <w:pPr>
        <w:pStyle w:val="Cuerpo"/>
      </w:pPr>
      <w:r w:rsidRPr="00504AAC">
        <w:t>El ejecutable</w:t>
      </w:r>
      <w:r w:rsidR="00271280" w:rsidRPr="00504AAC">
        <w:t xml:space="preserve"> será </w:t>
      </w:r>
      <w:r w:rsidRPr="00504AAC">
        <w:t xml:space="preserve">todo </w:t>
      </w:r>
      <w:r w:rsidR="00271280" w:rsidRPr="00504AAC">
        <w:t xml:space="preserve">el código </w:t>
      </w:r>
      <w:r w:rsidRPr="00504AAC">
        <w:t xml:space="preserve">que </w:t>
      </w:r>
      <w:r w:rsidR="00271280" w:rsidRPr="00504AAC">
        <w:t xml:space="preserve"> los terminales Android </w:t>
      </w:r>
      <w:r w:rsidRPr="00504AAC">
        <w:t xml:space="preserve"> necesiten </w:t>
      </w:r>
      <w:r w:rsidR="00271280" w:rsidRPr="00504AAC">
        <w:t xml:space="preserve">para instalar la aplicación. Una vez instalada el sistema </w:t>
      </w:r>
      <w:r w:rsidRPr="00504AAC">
        <w:t>la ejecutará</w:t>
      </w:r>
      <w:r w:rsidR="00271280" w:rsidRPr="00504AAC">
        <w:t xml:space="preserve"> como un usuario de un sistema Linux </w:t>
      </w:r>
      <w:proofErr w:type="spellStart"/>
      <w:r w:rsidR="00271280" w:rsidRPr="00504AAC">
        <w:t>multi</w:t>
      </w:r>
      <w:proofErr w:type="spellEnd"/>
      <w:r w:rsidR="00271280" w:rsidRPr="00504AAC">
        <w:t xml:space="preserve">-usuario. Cada usuario (aplicación) </w:t>
      </w:r>
      <w:r w:rsidRPr="00504AAC">
        <w:t>vendrá identificada por un identificador de usuario</w:t>
      </w:r>
      <w:r w:rsidR="00271280" w:rsidRPr="00504AAC">
        <w:t>, conocido</w:t>
      </w:r>
      <w:r w:rsidRPr="00504AAC">
        <w:t xml:space="preserve"> solo</w:t>
      </w:r>
      <w:r w:rsidR="00271280" w:rsidRPr="00504AAC">
        <w:t xml:space="preserve"> por el sistema. </w:t>
      </w:r>
    </w:p>
    <w:p w:rsidR="002959D4" w:rsidRPr="00504AAC" w:rsidRDefault="002959D4" w:rsidP="002959D4">
      <w:pPr>
        <w:pStyle w:val="Cuerpo"/>
        <w:ind w:left="360" w:firstLine="0"/>
      </w:pPr>
    </w:p>
    <w:p w:rsidR="001F289F" w:rsidRPr="00504AAC" w:rsidRDefault="001F289F">
      <w:pPr>
        <w:rPr>
          <w:rFonts w:asciiTheme="majorHAnsi" w:eastAsiaTheme="majorEastAsia" w:hAnsiTheme="majorHAnsi" w:cstheme="majorBidi"/>
          <w:b/>
          <w:bCs/>
          <w:smallCaps/>
          <w:color w:val="000000" w:themeColor="text1"/>
          <w:lang w:val="es-ES"/>
        </w:rPr>
      </w:pPr>
      <w:r w:rsidRPr="00504AAC">
        <w:rPr>
          <w:lang w:val="es-ES"/>
        </w:rPr>
        <w:br w:type="page"/>
      </w:r>
    </w:p>
    <w:p w:rsidR="002959D4" w:rsidRPr="00504AAC" w:rsidRDefault="00E4715B" w:rsidP="006F6A28">
      <w:pPr>
        <w:pStyle w:val="Heading30"/>
        <w:outlineLvl w:val="1"/>
      </w:pPr>
      <w:bookmarkStart w:id="5" w:name="_Toc306196744"/>
      <w:r w:rsidRPr="00504AAC">
        <w:lastRenderedPageBreak/>
        <w:t>Actividad</w:t>
      </w:r>
      <w:bookmarkEnd w:id="5"/>
    </w:p>
    <w:p w:rsidR="002959D4" w:rsidRPr="00504AAC" w:rsidRDefault="002C4472" w:rsidP="00271280">
      <w:pPr>
        <w:pStyle w:val="Cuerpo"/>
      </w:pPr>
      <w:r w:rsidRPr="00504AAC">
        <w:t>Una aplicación tal como explicábamos antes, se puede entender como un set de servicios no demasiado ligados entre sí que se distribuyen juntos. Estos servicios pueden ser:</w:t>
      </w:r>
    </w:p>
    <w:p w:rsidR="00694216" w:rsidRPr="00504AAC" w:rsidRDefault="00694216" w:rsidP="00271280">
      <w:pPr>
        <w:pStyle w:val="Cuerpo"/>
      </w:pPr>
    </w:p>
    <w:p w:rsidR="002C4472" w:rsidRPr="00504AAC" w:rsidRDefault="002C4472" w:rsidP="002C4472">
      <w:pPr>
        <w:pStyle w:val="Cuerpo"/>
        <w:numPr>
          <w:ilvl w:val="0"/>
          <w:numId w:val="10"/>
        </w:numPr>
      </w:pPr>
      <w:r w:rsidRPr="00504AAC">
        <w:t>Actividades - una idea vaga de este concepto es una pantalla</w:t>
      </w:r>
    </w:p>
    <w:p w:rsidR="002C4472" w:rsidRPr="00504AAC" w:rsidRDefault="002C4472" w:rsidP="002C4472">
      <w:pPr>
        <w:pStyle w:val="Cuerpo"/>
        <w:numPr>
          <w:ilvl w:val="0"/>
          <w:numId w:val="10"/>
        </w:numPr>
      </w:pPr>
      <w:r w:rsidRPr="00504AAC">
        <w:t>Servicios – Tal como los servicios de Windows que se ejecutan de fondo</w:t>
      </w:r>
    </w:p>
    <w:p w:rsidR="002C4472" w:rsidRPr="00504AAC" w:rsidRDefault="002C4472" w:rsidP="002C4472">
      <w:pPr>
        <w:pStyle w:val="Cuerpo"/>
        <w:numPr>
          <w:ilvl w:val="0"/>
          <w:numId w:val="10"/>
        </w:numPr>
      </w:pPr>
      <w:proofErr w:type="spellStart"/>
      <w:r w:rsidRPr="00504AAC">
        <w:t>Broadcast</w:t>
      </w:r>
      <w:proofErr w:type="spellEnd"/>
      <w:r w:rsidRPr="00504AAC">
        <w:t xml:space="preserve"> Receivers – Componentes que están a la espera de un cambio para responder</w:t>
      </w:r>
    </w:p>
    <w:p w:rsidR="002C4472" w:rsidRPr="00504AAC" w:rsidRDefault="002C4472" w:rsidP="002C4472">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básicamente hacen una consulta y devuelven un resultado.</w:t>
      </w:r>
    </w:p>
    <w:p w:rsidR="00271280" w:rsidRPr="00504AAC" w:rsidRDefault="00271280" w:rsidP="00271280">
      <w:pPr>
        <w:pStyle w:val="Cuerpo"/>
      </w:pPr>
    </w:p>
    <w:p w:rsidR="002C4472" w:rsidRPr="00504AAC" w:rsidRDefault="002C4472" w:rsidP="00271280">
      <w:pPr>
        <w:pStyle w:val="Cuerpo"/>
      </w:pPr>
      <w:r w:rsidRPr="00504AAC">
        <w:t>Las aplicaciones de Android deben entender</w:t>
      </w:r>
      <w:r w:rsidR="00C3551F" w:rsidRPr="00504AAC">
        <w:t>se como Actividades o pantallas y diseñarse con este concepto en mente</w:t>
      </w:r>
      <w:r w:rsidR="001F289F" w:rsidRPr="00504AAC">
        <w:t>. Ca</w:t>
      </w:r>
      <w:r w:rsidR="00C3551F" w:rsidRPr="00504AAC">
        <w:t xml:space="preserve">da pantalla </w:t>
      </w:r>
      <w:r w:rsidR="001F289F" w:rsidRPr="00504AAC">
        <w:t>debe ser</w:t>
      </w:r>
      <w:r w:rsidR="00C3551F" w:rsidRPr="00504AAC">
        <w:t xml:space="preserve"> lo más independiente posible</w:t>
      </w:r>
      <w:r w:rsidR="001F289F" w:rsidRPr="00504AAC">
        <w:t>, una actividad equivale a</w:t>
      </w:r>
      <w:r w:rsidR="00C3551F" w:rsidRPr="00504AAC">
        <w:t xml:space="preserve"> un módulo independiente. </w:t>
      </w:r>
    </w:p>
    <w:p w:rsidR="002C4472" w:rsidRPr="00504AAC" w:rsidRDefault="002C4472" w:rsidP="00271280">
      <w:pPr>
        <w:pStyle w:val="Cuerpo"/>
      </w:pPr>
    </w:p>
    <w:p w:rsidR="001F289F" w:rsidRPr="00504AAC" w:rsidRDefault="001F289F">
      <w:pPr>
        <w:rPr>
          <w:rFonts w:asciiTheme="majorHAnsi" w:eastAsiaTheme="majorEastAsia" w:hAnsiTheme="majorHAnsi" w:cstheme="majorBidi"/>
          <w:b/>
          <w:bCs/>
          <w:smallCaps/>
          <w:color w:val="000000" w:themeColor="text1"/>
          <w:lang w:val="es-ES"/>
        </w:rPr>
      </w:pPr>
      <w:r w:rsidRPr="00504AAC">
        <w:rPr>
          <w:lang w:val="es-ES"/>
        </w:rPr>
        <w:br w:type="page"/>
      </w:r>
    </w:p>
    <w:p w:rsidR="00C3551F" w:rsidRPr="00504AAC" w:rsidRDefault="0046585E" w:rsidP="006F6A28">
      <w:pPr>
        <w:pStyle w:val="Heading30"/>
        <w:outlineLvl w:val="1"/>
      </w:pPr>
      <w:r w:rsidRPr="0046585E">
        <w:rPr>
          <w:noProof/>
        </w:rPr>
        <w:lastRenderedPageBreak/>
        <w:pict>
          <v:shape id="_x0000_s1027" type="#_x0000_t202" style="position:absolute;margin-left:76.3pt;margin-top:507.8pt;width:333.25pt;height:.05pt;z-index:251666432" stroked="f">
            <v:textbox style="mso-fit-shape-to-text:t" inset="0,0,0,0">
              <w:txbxContent>
                <w:p w:rsidR="00146C29" w:rsidRPr="00694216" w:rsidRDefault="00146C29" w:rsidP="00694216">
                  <w:pPr>
                    <w:pStyle w:val="Caption"/>
                    <w:rPr>
                      <w:rFonts w:asciiTheme="majorHAnsi" w:eastAsiaTheme="majorEastAsia" w:hAnsiTheme="majorHAnsi" w:cstheme="majorBidi"/>
                      <w:smallCaps/>
                      <w:noProof/>
                      <w:color w:val="000000" w:themeColor="text1"/>
                      <w:sz w:val="24"/>
                      <w:lang w:val="es-ES"/>
                    </w:rPr>
                  </w:pPr>
                  <w:r w:rsidRPr="00694216">
                    <w:rPr>
                      <w:lang w:val="es-ES"/>
                    </w:rPr>
                    <w:t>Figur</w:t>
                  </w:r>
                  <w:r w:rsidR="00465736">
                    <w:rPr>
                      <w:lang w:val="es-ES"/>
                    </w:rPr>
                    <w:t>a</w:t>
                  </w:r>
                  <w:r w:rsidRPr="00694216">
                    <w:rPr>
                      <w:lang w:val="es-ES"/>
                    </w:rPr>
                    <w:t xml:space="preserve"> </w:t>
                  </w:r>
                  <w:r w:rsidR="0046585E">
                    <w:fldChar w:fldCharType="begin"/>
                  </w:r>
                  <w:r w:rsidRPr="00694216">
                    <w:rPr>
                      <w:lang w:val="es-ES"/>
                    </w:rPr>
                    <w:instrText xml:space="preserve"> SEQ Figure \* ARABIC </w:instrText>
                  </w:r>
                  <w:r w:rsidR="0046585E">
                    <w:fldChar w:fldCharType="separate"/>
                  </w:r>
                  <w:r w:rsidR="00EC325E">
                    <w:rPr>
                      <w:noProof/>
                      <w:lang w:val="es-ES"/>
                    </w:rPr>
                    <w:t>2</w:t>
                  </w:r>
                  <w:r w:rsidR="0046585E">
                    <w:fldChar w:fldCharType="end"/>
                  </w:r>
                  <w:r w:rsidRPr="00694216">
                    <w:rPr>
                      <w:lang w:val="es-ES"/>
                    </w:rPr>
                    <w:t>. Ciclo de vida de una aplicaci</w:t>
                  </w:r>
                  <w:r>
                    <w:rPr>
                      <w:lang w:val="es-ES"/>
                    </w:rPr>
                    <w:t>ón</w:t>
                  </w:r>
                </w:p>
              </w:txbxContent>
            </v:textbox>
            <w10:wrap type="topAndBottom"/>
          </v:shape>
        </w:pict>
      </w:r>
      <w:r w:rsidR="00694216" w:rsidRPr="00504AAC">
        <w:rPr>
          <w:noProof/>
          <w:lang w:val="en-US"/>
        </w:rPr>
        <w:drawing>
          <wp:anchor distT="0" distB="0" distL="114300" distR="114300" simplePos="0" relativeHeight="251664384" behindDoc="0" locked="0" layoutInCell="1" allowOverlap="1">
            <wp:simplePos x="0" y="0"/>
            <wp:positionH relativeFrom="column">
              <wp:posOffset>969010</wp:posOffset>
            </wp:positionH>
            <wp:positionV relativeFrom="paragraph">
              <wp:posOffset>704215</wp:posOffset>
            </wp:positionV>
            <wp:extent cx="4232275" cy="5687695"/>
            <wp:effectExtent l="19050" t="0" r="0" b="0"/>
            <wp:wrapTopAndBottom/>
            <wp:docPr id="38"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0" cstate="print"/>
                    <a:stretch>
                      <a:fillRect/>
                    </a:stretch>
                  </pic:blipFill>
                  <pic:spPr>
                    <a:xfrm>
                      <a:off x="0" y="0"/>
                      <a:ext cx="4232275" cy="5687695"/>
                    </a:xfrm>
                    <a:prstGeom prst="rect">
                      <a:avLst/>
                    </a:prstGeom>
                  </pic:spPr>
                </pic:pic>
              </a:graphicData>
            </a:graphic>
          </wp:anchor>
        </w:drawing>
      </w:r>
      <w:bookmarkStart w:id="6" w:name="_Toc306196745"/>
      <w:r w:rsidR="00C3551F" w:rsidRPr="00504AAC">
        <w:t>Ciclo de vida de una aplicación</w:t>
      </w:r>
      <w:bookmarkEnd w:id="6"/>
    </w:p>
    <w:p w:rsidR="000C77F0" w:rsidRPr="00504AAC" w:rsidRDefault="000C77F0" w:rsidP="00694216">
      <w:pPr>
        <w:pStyle w:val="Cuerpo"/>
        <w:jc w:val="center"/>
      </w:pPr>
    </w:p>
    <w:p w:rsidR="00E4715B" w:rsidRPr="00504AAC" w:rsidRDefault="00C3551F" w:rsidP="00C92F01">
      <w:pPr>
        <w:pStyle w:val="Cuerpo"/>
      </w:pPr>
      <w:r w:rsidRPr="00504AAC">
        <w:lastRenderedPageBreak/>
        <w:t xml:space="preserve">El esquema anterior representa todos los posibles estados que puede atravesar una aplicación durante su vida. Estos métodos están implementados en la </w:t>
      </w:r>
      <w:r w:rsidR="00C35C05" w:rsidRPr="00504AAC">
        <w:t xml:space="preserve">clase </w:t>
      </w:r>
      <w:proofErr w:type="spellStart"/>
      <w:r w:rsidR="00C35C05" w:rsidRPr="00504AAC">
        <w:t>Activity</w:t>
      </w:r>
      <w:proofErr w:type="spellEnd"/>
      <w:r w:rsidR="00C35C05" w:rsidRPr="00504AAC">
        <w:t xml:space="preserve"> y son heredados en cada una de nuestras actividades. El funcionamiento de la mayoría de ellos es transparente, de forma que no necesitamos </w:t>
      </w:r>
      <w:r w:rsidR="001F289F" w:rsidRPr="00504AAC">
        <w:t>sobrecargar</w:t>
      </w:r>
      <w:r w:rsidR="00C35C05" w:rsidRPr="00504AAC">
        <w:t xml:space="preserve"> el método del constructor. </w:t>
      </w:r>
    </w:p>
    <w:p w:rsidR="00E4715B" w:rsidRPr="00504AAC" w:rsidRDefault="00C35C05" w:rsidP="00C92F01">
      <w:pPr>
        <w:pStyle w:val="Cuerpo"/>
      </w:pPr>
      <w:r w:rsidRPr="00504AAC">
        <w:t>Un</w:t>
      </w:r>
      <w:r w:rsidR="00E4715B" w:rsidRPr="00504AAC">
        <w:t>a</w:t>
      </w:r>
      <w:r w:rsidRPr="00504AAC">
        <w:t xml:space="preserve"> </w:t>
      </w:r>
      <w:r w:rsidR="00E4715B" w:rsidRPr="00504AAC">
        <w:t>excepción</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rsidR="00E4715B" w:rsidRPr="00504AAC">
        <w:t>,</w:t>
      </w:r>
      <w:r w:rsidRPr="00504AAC">
        <w:t xml:space="preserve"> </w:t>
      </w:r>
      <w:r w:rsidR="00E4715B" w:rsidRPr="00504AAC">
        <w:t>es llamado</w:t>
      </w:r>
      <w:r w:rsidRPr="00504AAC">
        <w:t xml:space="preserve"> </w:t>
      </w:r>
      <w:r w:rsidR="00E4715B" w:rsidRPr="00504AAC">
        <w:t>cuando se inicia</w:t>
      </w:r>
      <w:r w:rsidRPr="00504AAC">
        <w:t xml:space="preserve"> la actividad. </w:t>
      </w:r>
    </w:p>
    <w:p w:rsidR="000C77F0" w:rsidRPr="00504AAC" w:rsidRDefault="00C35C05" w:rsidP="00C92F01">
      <w:pPr>
        <w:pStyle w:val="Cuerpo"/>
      </w:pPr>
      <w:r w:rsidRPr="00504AAC">
        <w:t>Dentro de éste diagrama de flujo es importante notar que existen tres posibles estados en los que se puede “terminar/iniciar” una actividad.</w:t>
      </w:r>
    </w:p>
    <w:p w:rsidR="00C35C05" w:rsidRPr="00465736" w:rsidRDefault="00C35C05" w:rsidP="00C92F01">
      <w:pPr>
        <w:pStyle w:val="Cuerpo"/>
        <w:rPr>
          <w:color w:val="808080" w:themeColor="background1" w:themeShade="80"/>
          <w:lang w:val="en-US"/>
        </w:rPr>
      </w:pPr>
      <w:proofErr w:type="spellStart"/>
      <w:proofErr w:type="gramStart"/>
      <w:r w:rsidRPr="00465736">
        <w:rPr>
          <w:color w:val="808080" w:themeColor="background1" w:themeShade="80"/>
          <w:lang w:val="en-US"/>
        </w:rPr>
        <w:t>onPause</w:t>
      </w:r>
      <w:proofErr w:type="spellEnd"/>
      <w:r w:rsidRPr="00465736">
        <w:rPr>
          <w:color w:val="808080" w:themeColor="background1" w:themeShade="80"/>
          <w:lang w:val="en-US"/>
        </w:rPr>
        <w:t>(</w:t>
      </w:r>
      <w:proofErr w:type="gramEnd"/>
      <w:r w:rsidRPr="00465736">
        <w:rPr>
          <w:color w:val="808080" w:themeColor="background1" w:themeShade="80"/>
          <w:lang w:val="en-US"/>
        </w:rPr>
        <w:t xml:space="preserve">) </w:t>
      </w:r>
      <w:r w:rsidRPr="00504AAC">
        <w:rPr>
          <w:color w:val="808080" w:themeColor="background1" w:themeShade="80"/>
        </w:rPr>
        <w:sym w:font="Wingdings" w:char="F0E0"/>
      </w:r>
      <w:r w:rsidRPr="00465736">
        <w:rPr>
          <w:color w:val="808080" w:themeColor="background1" w:themeShade="80"/>
          <w:lang w:val="en-US"/>
        </w:rPr>
        <w:t xml:space="preserve"> </w:t>
      </w:r>
      <w:proofErr w:type="spellStart"/>
      <w:r w:rsidRPr="00465736">
        <w:rPr>
          <w:color w:val="808080" w:themeColor="background1" w:themeShade="80"/>
          <w:lang w:val="en-US"/>
        </w:rPr>
        <w:t>onResume</w:t>
      </w:r>
      <w:proofErr w:type="spellEnd"/>
      <w:r w:rsidRPr="00465736">
        <w:rPr>
          <w:color w:val="808080" w:themeColor="background1" w:themeShade="80"/>
          <w:lang w:val="en-US"/>
        </w:rPr>
        <w:t>()</w:t>
      </w:r>
    </w:p>
    <w:p w:rsidR="00C35C05" w:rsidRPr="00465736" w:rsidRDefault="00C35C05" w:rsidP="00C92F01">
      <w:pPr>
        <w:pStyle w:val="Cuerpo"/>
        <w:rPr>
          <w:color w:val="808080" w:themeColor="background1" w:themeShade="80"/>
          <w:lang w:val="en-US"/>
        </w:rPr>
      </w:pPr>
      <w:proofErr w:type="spellStart"/>
      <w:proofErr w:type="gramStart"/>
      <w:r w:rsidRPr="00465736">
        <w:rPr>
          <w:color w:val="808080" w:themeColor="background1" w:themeShade="80"/>
          <w:lang w:val="en-US"/>
        </w:rPr>
        <w:t>onStop</w:t>
      </w:r>
      <w:proofErr w:type="spellEnd"/>
      <w:r w:rsidRPr="00465736">
        <w:rPr>
          <w:color w:val="808080" w:themeColor="background1" w:themeShade="80"/>
          <w:lang w:val="en-US"/>
        </w:rPr>
        <w:t>(</w:t>
      </w:r>
      <w:proofErr w:type="gramEnd"/>
      <w:r w:rsidRPr="00465736">
        <w:rPr>
          <w:color w:val="808080" w:themeColor="background1" w:themeShade="80"/>
          <w:lang w:val="en-US"/>
        </w:rPr>
        <w:t xml:space="preserve">) </w:t>
      </w:r>
      <w:r w:rsidRPr="00504AAC">
        <w:rPr>
          <w:color w:val="808080" w:themeColor="background1" w:themeShade="80"/>
        </w:rPr>
        <w:sym w:font="Wingdings" w:char="F0E0"/>
      </w:r>
      <w:r w:rsidRPr="00465736">
        <w:rPr>
          <w:color w:val="808080" w:themeColor="background1" w:themeShade="80"/>
          <w:lang w:val="en-US"/>
        </w:rPr>
        <w:t xml:space="preserve"> </w:t>
      </w:r>
      <w:proofErr w:type="spellStart"/>
      <w:r w:rsidRPr="00465736">
        <w:rPr>
          <w:color w:val="808080" w:themeColor="background1" w:themeShade="80"/>
          <w:lang w:val="en-US"/>
        </w:rPr>
        <w:t>onRestart</w:t>
      </w:r>
      <w:proofErr w:type="spellEnd"/>
      <w:r w:rsidRPr="00465736">
        <w:rPr>
          <w:color w:val="808080" w:themeColor="background1" w:themeShade="80"/>
          <w:lang w:val="en-US"/>
        </w:rPr>
        <w:t xml:space="preserve">() </w:t>
      </w:r>
      <w:r w:rsidRPr="00504AAC">
        <w:rPr>
          <w:color w:val="808080" w:themeColor="background1" w:themeShade="80"/>
        </w:rPr>
        <w:sym w:font="Wingdings" w:char="F0E0"/>
      </w:r>
      <w:r w:rsidRPr="00465736">
        <w:rPr>
          <w:color w:val="808080" w:themeColor="background1" w:themeShade="80"/>
          <w:lang w:val="en-US"/>
        </w:rPr>
        <w:t xml:space="preserve"> </w:t>
      </w:r>
      <w:proofErr w:type="spellStart"/>
      <w:r w:rsidRPr="00465736">
        <w:rPr>
          <w:color w:val="808080" w:themeColor="background1" w:themeShade="80"/>
          <w:lang w:val="en-US"/>
        </w:rPr>
        <w:t>onStart</w:t>
      </w:r>
      <w:proofErr w:type="spellEnd"/>
      <w:r w:rsidRPr="00465736">
        <w:rPr>
          <w:color w:val="808080" w:themeColor="background1" w:themeShade="80"/>
          <w:lang w:val="en-US"/>
        </w:rPr>
        <w:t>()</w:t>
      </w:r>
    </w:p>
    <w:p w:rsidR="00C35C05" w:rsidRPr="00504AAC" w:rsidRDefault="00C35C05" w:rsidP="00C92F01">
      <w:pPr>
        <w:pStyle w:val="Cuerpo"/>
        <w:rPr>
          <w:color w:val="808080" w:themeColor="background1" w:themeShade="80"/>
        </w:rPr>
      </w:pPr>
      <w:proofErr w:type="spellStart"/>
      <w:proofErr w:type="gramStart"/>
      <w:r w:rsidRPr="00504AAC">
        <w:rPr>
          <w:color w:val="808080" w:themeColor="background1" w:themeShade="80"/>
        </w:rPr>
        <w:t>onDestroy</w:t>
      </w:r>
      <w:proofErr w:type="spellEnd"/>
      <w:proofErr w:type="gramEnd"/>
      <w:r w:rsidRPr="00504AAC">
        <w:rPr>
          <w:color w:val="808080" w:themeColor="background1" w:themeShade="80"/>
        </w:rPr>
        <w:t xml:space="preserve">() </w:t>
      </w:r>
      <w:r w:rsidRPr="00504AAC">
        <w:rPr>
          <w:color w:val="808080" w:themeColor="background1" w:themeShade="80"/>
        </w:rPr>
        <w:sym w:font="Wingdings" w:char="F0E0"/>
      </w:r>
      <w:r w:rsidRPr="00504AAC">
        <w:rPr>
          <w:color w:val="808080" w:themeColor="background1" w:themeShade="80"/>
        </w:rPr>
        <w:t xml:space="preserve"> </w:t>
      </w:r>
      <w:proofErr w:type="spellStart"/>
      <w:r w:rsidRPr="00504AAC">
        <w:rPr>
          <w:color w:val="808080" w:themeColor="background1" w:themeShade="80"/>
        </w:rPr>
        <w:t>onCreate</w:t>
      </w:r>
      <w:proofErr w:type="spellEnd"/>
      <w:r w:rsidRPr="00504AAC">
        <w:rPr>
          <w:color w:val="808080" w:themeColor="background1" w:themeShade="80"/>
        </w:rPr>
        <w:t>()</w:t>
      </w:r>
    </w:p>
    <w:p w:rsidR="00C92F01" w:rsidRPr="00504AAC" w:rsidRDefault="0046585E" w:rsidP="00C92F01">
      <w:pPr>
        <w:pStyle w:val="Cuerpo"/>
        <w:jc w:val="center"/>
      </w:pPr>
      <w:r w:rsidRPr="0046585E">
        <w:rPr>
          <w:noProof/>
        </w:rPr>
        <w:pict>
          <v:shape id="_x0000_s1028" type="#_x0000_t202" style="position:absolute;left:0;text-align:left;margin-left:86.55pt;margin-top:290.8pt;width:301.45pt;height:.05pt;z-index:251669504" stroked="f">
            <v:textbox style="mso-fit-shape-to-text:t" inset="0,0,0,0">
              <w:txbxContent>
                <w:p w:rsidR="00146C29" w:rsidRPr="00CA14AA" w:rsidRDefault="00146C29" w:rsidP="00E4715B">
                  <w:pPr>
                    <w:pStyle w:val="Caption"/>
                    <w:rPr>
                      <w:noProof/>
                      <w:sz w:val="24"/>
                    </w:rPr>
                  </w:pPr>
                  <w:proofErr w:type="spellStart"/>
                  <w:proofErr w:type="gramStart"/>
                  <w:r>
                    <w:t>Figura</w:t>
                  </w:r>
                  <w:proofErr w:type="spellEnd"/>
                  <w:r>
                    <w:t xml:space="preserve"> </w:t>
                  </w:r>
                  <w:r w:rsidR="0046585E">
                    <w:fldChar w:fldCharType="begin"/>
                  </w:r>
                  <w:r>
                    <w:instrText xml:space="preserve"> SEQ Figure \* ARABIC </w:instrText>
                  </w:r>
                  <w:r w:rsidR="0046585E">
                    <w:fldChar w:fldCharType="separate"/>
                  </w:r>
                  <w:r w:rsidR="00EC325E">
                    <w:rPr>
                      <w:noProof/>
                    </w:rPr>
                    <w:t>3</w:t>
                  </w:r>
                  <w:r w:rsidR="0046585E">
                    <w:fldChar w:fldCharType="end"/>
                  </w:r>
                  <w:r>
                    <w:t>.</w:t>
                  </w:r>
                  <w:proofErr w:type="gramEnd"/>
                  <w:r>
                    <w:t xml:space="preserve"> Vistas</w:t>
                  </w:r>
                </w:p>
              </w:txbxContent>
            </v:textbox>
            <w10:wrap type="topAndBottom"/>
          </v:shape>
        </w:pict>
      </w:r>
      <w:r w:rsidR="00E4715B" w:rsidRPr="00504AAC">
        <w:rPr>
          <w:noProof/>
          <w:lang w:val="en-US"/>
        </w:rPr>
        <w:drawing>
          <wp:anchor distT="0" distB="0" distL="114300" distR="114300" simplePos="0" relativeHeight="251667456" behindDoc="0" locked="0" layoutInCell="1" allowOverlap="1">
            <wp:simplePos x="0" y="0"/>
            <wp:positionH relativeFrom="column">
              <wp:posOffset>1099185</wp:posOffset>
            </wp:positionH>
            <wp:positionV relativeFrom="paragraph">
              <wp:posOffset>1035685</wp:posOffset>
            </wp:positionV>
            <wp:extent cx="3828415" cy="2600325"/>
            <wp:effectExtent l="19050" t="0" r="635" b="0"/>
            <wp:wrapTopAndBottom/>
            <wp:docPr id="39" name="Picture 38" descr="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PNG"/>
                    <pic:cNvPicPr/>
                  </pic:nvPicPr>
                  <pic:blipFill>
                    <a:blip r:embed="rId11" cstate="print"/>
                    <a:srcRect l="1471" t="3534"/>
                    <a:stretch>
                      <a:fillRect/>
                    </a:stretch>
                  </pic:blipFill>
                  <pic:spPr>
                    <a:xfrm>
                      <a:off x="0" y="0"/>
                      <a:ext cx="3828415" cy="2600325"/>
                    </a:xfrm>
                    <a:prstGeom prst="rect">
                      <a:avLst/>
                    </a:prstGeom>
                  </pic:spPr>
                </pic:pic>
              </a:graphicData>
            </a:graphic>
          </wp:anchor>
        </w:drawing>
      </w:r>
    </w:p>
    <w:p w:rsidR="00C92F01" w:rsidRPr="00504AAC" w:rsidRDefault="00E4715B" w:rsidP="006F6A28">
      <w:pPr>
        <w:pStyle w:val="Heading30"/>
        <w:spacing w:line="360" w:lineRule="auto"/>
        <w:outlineLvl w:val="1"/>
      </w:pPr>
      <w:bookmarkStart w:id="7" w:name="_Toc306196746"/>
      <w:r w:rsidRPr="00504AAC">
        <w:t>V</w:t>
      </w:r>
      <w:r w:rsidR="00C92F01" w:rsidRPr="00504AAC">
        <w:t>ista</w:t>
      </w:r>
      <w:bookmarkEnd w:id="7"/>
    </w:p>
    <w:p w:rsidR="00FF5D06" w:rsidRPr="00504AAC" w:rsidRDefault="00FF5D06" w:rsidP="00C92F01">
      <w:pPr>
        <w:pStyle w:val="Cuerpo"/>
        <w:jc w:val="center"/>
      </w:pPr>
    </w:p>
    <w:p w:rsidR="00FF5D06" w:rsidRPr="00504AAC" w:rsidRDefault="00C32C06" w:rsidP="00C92F01">
      <w:pPr>
        <w:pStyle w:val="Cuerpo"/>
      </w:pPr>
      <w:r w:rsidRPr="00504AAC">
        <w:t xml:space="preserve">El concepto de vista está sobrecargado, de forma que se utiliza tanto para referirse a la interfaz de usuario, a los elementos dentro de la interfaz de usuario, o a un </w:t>
      </w:r>
      <w:proofErr w:type="spellStart"/>
      <w:r w:rsidRPr="00504AAC">
        <w:t>layout</w:t>
      </w:r>
      <w:proofErr w:type="spellEnd"/>
      <w:r w:rsidRPr="00504AAC">
        <w:t>.</w:t>
      </w:r>
    </w:p>
    <w:p w:rsidR="00C32C06" w:rsidRPr="00504AAC" w:rsidRDefault="00C32C06" w:rsidP="00C92F01">
      <w:pPr>
        <w:pStyle w:val="Cuerpo"/>
      </w:pPr>
      <w:r w:rsidRPr="00504AAC">
        <w:t>Siguen el Patrón Compuesto (</w:t>
      </w:r>
      <w:proofErr w:type="spellStart"/>
      <w:r w:rsidRPr="00504AAC">
        <w:t>Composite</w:t>
      </w:r>
      <w:proofErr w:type="spellEnd"/>
      <w:r w:rsidRPr="00504AAC">
        <w:t xml:space="preserve"> </w:t>
      </w:r>
      <w:proofErr w:type="spellStart"/>
      <w:r w:rsidRPr="00504AAC">
        <w:t>Pattern</w:t>
      </w:r>
      <w:proofErr w:type="spellEnd"/>
      <w:r w:rsidRPr="00504AAC">
        <w:t xml:space="preserve">). La raíz de un </w:t>
      </w:r>
      <w:proofErr w:type="spellStart"/>
      <w:r w:rsidR="00D56E16" w:rsidRPr="00504AAC">
        <w:t>GrupoVistas</w:t>
      </w:r>
      <w:proofErr w:type="spellEnd"/>
      <w:r w:rsidRPr="00504AAC">
        <w:t xml:space="preserve"> puede contener a su vez más </w:t>
      </w:r>
      <w:proofErr w:type="spellStart"/>
      <w:r w:rsidR="00D56E16" w:rsidRPr="00504AAC">
        <w:t>GrupoVistas</w:t>
      </w:r>
      <w:proofErr w:type="spellEnd"/>
      <w:r w:rsidR="00D56E16" w:rsidRPr="00504AAC">
        <w:t xml:space="preserve">. </w:t>
      </w:r>
      <w:r w:rsidR="001864F8" w:rsidRPr="00504AAC">
        <w:t>En cierta forma el patrón se parece un poco al modelo vista controlador, donde la actividad es una especie de controlador.</w:t>
      </w:r>
    </w:p>
    <w:p w:rsidR="00504AAC" w:rsidRPr="00504AAC" w:rsidRDefault="00504AAC" w:rsidP="00C92F01">
      <w:pPr>
        <w:pStyle w:val="Cuerpo"/>
      </w:pPr>
    </w:p>
    <w:p w:rsidR="00504AAC" w:rsidRDefault="00504AAC">
      <w:pPr>
        <w:rPr>
          <w:rFonts w:asciiTheme="majorHAnsi" w:eastAsiaTheme="majorEastAsia" w:hAnsiTheme="majorHAnsi" w:cstheme="majorBidi"/>
          <w:b/>
          <w:bCs/>
          <w:smallCaps/>
          <w:color w:val="000000" w:themeColor="text1"/>
          <w:lang w:val="es-ES"/>
        </w:rPr>
      </w:pPr>
      <w:r w:rsidRPr="00465736">
        <w:rPr>
          <w:lang w:val="es-ES"/>
        </w:rPr>
        <w:br w:type="page"/>
      </w:r>
    </w:p>
    <w:p w:rsidR="006C50A2" w:rsidRPr="00504AAC" w:rsidRDefault="006C50A2" w:rsidP="006F6A28">
      <w:pPr>
        <w:pStyle w:val="Heading30"/>
        <w:outlineLvl w:val="1"/>
      </w:pPr>
      <w:bookmarkStart w:id="8" w:name="_Toc306196747"/>
      <w:r w:rsidRPr="00504AAC">
        <w:lastRenderedPageBreak/>
        <w:t>Estructura de un proyecto Android</w:t>
      </w:r>
      <w:bookmarkEnd w:id="8"/>
    </w:p>
    <w:p w:rsidR="006C50A2" w:rsidRPr="00504AAC" w:rsidRDefault="00504AAC" w:rsidP="006C50A2">
      <w:pPr>
        <w:pStyle w:val="Cuerpo"/>
      </w:pPr>
      <w:r w:rsidRPr="00504AAC">
        <w:t>En este apartado se explica la</w:t>
      </w:r>
      <w:r w:rsidR="006C50A2" w:rsidRPr="00504AAC">
        <w:t xml:space="preserve"> estructura </w:t>
      </w:r>
      <w:r w:rsidRPr="00504AAC">
        <w:t>de ficheros</w:t>
      </w:r>
      <w:r w:rsidR="006C50A2" w:rsidRPr="00504AAC">
        <w:t xml:space="preserve"> de un proyecto </w:t>
      </w:r>
      <w:r w:rsidRPr="00504AAC">
        <w:t xml:space="preserve">Android, sus </w:t>
      </w:r>
      <w:proofErr w:type="spellStart"/>
      <w:r>
        <w:t>drectorio</w:t>
      </w:r>
      <w:r w:rsidRPr="00504AAC">
        <w:t>s</w:t>
      </w:r>
      <w:proofErr w:type="spellEnd"/>
      <w:r w:rsidRPr="00504AAC">
        <w:t xml:space="preserve"> y ficheros más relevantes</w:t>
      </w:r>
      <w:r w:rsidR="006C50A2" w:rsidRPr="00504AAC">
        <w:t>.</w:t>
      </w:r>
    </w:p>
    <w:p w:rsidR="006C50A2" w:rsidRPr="00504AAC" w:rsidRDefault="0046585E" w:rsidP="00504AAC">
      <w:pPr>
        <w:pStyle w:val="Cuerpo"/>
        <w:ind w:firstLine="0"/>
      </w:pPr>
      <w:r w:rsidRPr="0046585E">
        <w:rPr>
          <w:noProof/>
        </w:rPr>
        <w:pict>
          <v:shape id="_x0000_s1029" type="#_x0000_t202" style="position:absolute;margin-left:149.2pt;margin-top:344.1pt;width:171.45pt;height:35.3pt;z-index:251672576" stroked="f">
            <v:textbox style="mso-next-textbox:#_x0000_s1029;mso-fit-shape-to-text:t" inset="0,0,0,0">
              <w:txbxContent>
                <w:p w:rsidR="00146C29" w:rsidRPr="00504AAC" w:rsidRDefault="00146C29" w:rsidP="00504AAC">
                  <w:pPr>
                    <w:pStyle w:val="Caption"/>
                    <w:rPr>
                      <w:noProof/>
                      <w:sz w:val="24"/>
                      <w:lang w:val="es-ES"/>
                    </w:rPr>
                  </w:pPr>
                  <w:r w:rsidRPr="00504AAC">
                    <w:rPr>
                      <w:lang w:val="es-ES"/>
                    </w:rPr>
                    <w:t xml:space="preserve">Figura </w:t>
                  </w:r>
                  <w:r w:rsidR="0046585E" w:rsidRPr="00504AAC">
                    <w:rPr>
                      <w:lang w:val="es-ES"/>
                    </w:rPr>
                    <w:fldChar w:fldCharType="begin"/>
                  </w:r>
                  <w:r w:rsidRPr="00504AAC">
                    <w:rPr>
                      <w:lang w:val="es-ES"/>
                    </w:rPr>
                    <w:instrText xml:space="preserve"> SEQ Figure \* ARABIC </w:instrText>
                  </w:r>
                  <w:r w:rsidR="0046585E" w:rsidRPr="00504AAC">
                    <w:rPr>
                      <w:lang w:val="es-ES"/>
                    </w:rPr>
                    <w:fldChar w:fldCharType="separate"/>
                  </w:r>
                  <w:r w:rsidR="00EC325E">
                    <w:rPr>
                      <w:noProof/>
                      <w:lang w:val="es-ES"/>
                    </w:rPr>
                    <w:t>4</w:t>
                  </w:r>
                  <w:r w:rsidR="0046585E" w:rsidRPr="00504AAC">
                    <w:rPr>
                      <w:lang w:val="es-ES"/>
                    </w:rPr>
                    <w:fldChar w:fldCharType="end"/>
                  </w:r>
                  <w:r w:rsidRPr="00504AAC">
                    <w:rPr>
                      <w:lang w:val="es-ES"/>
                    </w:rPr>
                    <w:t>. Estructura Proyecto Android</w:t>
                  </w:r>
                </w:p>
              </w:txbxContent>
            </v:textbox>
            <w10:wrap type="topAndBottom"/>
          </v:shape>
        </w:pict>
      </w:r>
      <w:r w:rsidR="00504AAC">
        <w:rPr>
          <w:noProof/>
          <w:lang w:val="en-US"/>
        </w:rPr>
        <w:drawing>
          <wp:anchor distT="0" distB="0" distL="114300" distR="114300" simplePos="0" relativeHeight="251670528" behindDoc="0" locked="0" layoutInCell="1" allowOverlap="1">
            <wp:simplePos x="0" y="0"/>
            <wp:positionH relativeFrom="column">
              <wp:posOffset>2025650</wp:posOffset>
            </wp:positionH>
            <wp:positionV relativeFrom="paragraph">
              <wp:posOffset>404495</wp:posOffset>
            </wp:positionV>
            <wp:extent cx="1900555" cy="3858895"/>
            <wp:effectExtent l="19050" t="0" r="4445" b="0"/>
            <wp:wrapTopAndBottom/>
            <wp:docPr id="40"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12" cstate="print"/>
                    <a:srcRect t="1540" r="51533" b="2961"/>
                    <a:stretch>
                      <a:fillRect/>
                    </a:stretch>
                  </pic:blipFill>
                  <pic:spPr>
                    <a:xfrm>
                      <a:off x="0" y="0"/>
                      <a:ext cx="1900555" cy="3858895"/>
                    </a:xfrm>
                    <a:prstGeom prst="rect">
                      <a:avLst/>
                    </a:prstGeom>
                  </pic:spPr>
                </pic:pic>
              </a:graphicData>
            </a:graphic>
          </wp:anchor>
        </w:drawing>
      </w:r>
    </w:p>
    <w:p w:rsidR="00504AAC" w:rsidRPr="00504AAC" w:rsidRDefault="00504AAC" w:rsidP="00504AAC">
      <w:pPr>
        <w:pStyle w:val="Codigo"/>
        <w:rPr>
          <w:lang w:val="es-ES"/>
        </w:rPr>
      </w:pPr>
      <w:proofErr w:type="spellStart"/>
      <w:proofErr w:type="gramStart"/>
      <w:r w:rsidRPr="00504AAC">
        <w:rPr>
          <w:lang w:val="es-ES"/>
        </w:rPr>
        <w:lastRenderedPageBreak/>
        <w:t>src</w:t>
      </w:r>
      <w:proofErr w:type="spellEnd"/>
      <w:proofErr w:type="gramEnd"/>
      <w:r w:rsidRPr="00504AAC">
        <w:rPr>
          <w:lang w:val="es-ES"/>
        </w:rPr>
        <w:t xml:space="preserve">/ </w:t>
      </w:r>
    </w:p>
    <w:p w:rsidR="00504AAC" w:rsidRDefault="00504AAC" w:rsidP="00504AAC">
      <w:pPr>
        <w:pStyle w:val="Cuerpo"/>
      </w:pPr>
      <w:r w:rsidRPr="00504AAC">
        <w:t>Contiene todo el código fuente de la aplicación, código de la interfaz gráfica, clases auxiliares, etc. Inicialmente, Eclipse creará por nosotros el código básico de la pantalla (</w:t>
      </w:r>
      <w:proofErr w:type="spellStart"/>
      <w:r w:rsidRPr="00504AAC">
        <w:t>Activity</w:t>
      </w:r>
      <w:proofErr w:type="spellEnd"/>
      <w:r w:rsidRPr="00504AAC">
        <w:t>) principal de la aplicación, siempre bajo la estructura del paquete java definido.</w:t>
      </w:r>
    </w:p>
    <w:p w:rsidR="00295682" w:rsidRPr="00295682" w:rsidRDefault="00295682" w:rsidP="00295682">
      <w:pPr>
        <w:pStyle w:val="Codigo"/>
        <w:rPr>
          <w:lang w:val="es-ES"/>
        </w:rPr>
      </w:pPr>
      <w:proofErr w:type="gramStart"/>
      <w:r w:rsidRPr="00504AAC">
        <w:rPr>
          <w:lang w:val="es-ES"/>
        </w:rPr>
        <w:t>gen</w:t>
      </w:r>
      <w:proofErr w:type="gramEnd"/>
      <w:r w:rsidRPr="00504AAC">
        <w:rPr>
          <w:lang w:val="es-ES"/>
        </w:rPr>
        <w:t>/</w:t>
      </w:r>
    </w:p>
    <w:p w:rsidR="00295682" w:rsidRPr="00504AAC" w:rsidRDefault="00295682" w:rsidP="0029568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295682" w:rsidRDefault="00295682" w:rsidP="00295682">
      <w:pPr>
        <w:pStyle w:val="Codigo"/>
        <w:rPr>
          <w:lang w:val="es-ES"/>
        </w:rPr>
      </w:pPr>
      <w:proofErr w:type="spellStart"/>
      <w:proofErr w:type="gramStart"/>
      <w:r w:rsidRPr="00504AAC">
        <w:rPr>
          <w:lang w:val="es-ES"/>
        </w:rPr>
        <w:t>assets</w:t>
      </w:r>
      <w:proofErr w:type="spellEnd"/>
      <w:proofErr w:type="gramEnd"/>
      <w:r w:rsidRPr="00504AAC">
        <w:rPr>
          <w:lang w:val="es-ES"/>
        </w:rPr>
        <w:t xml:space="preserve">/ </w:t>
      </w:r>
    </w:p>
    <w:p w:rsidR="00295682" w:rsidRPr="00504AAC" w:rsidRDefault="00295682" w:rsidP="00295682">
      <w:pPr>
        <w:pStyle w:val="Cuerpo"/>
      </w:pPr>
      <w:r w:rsidRPr="00504AAC">
        <w:t>Contiene todos los demás ficheros auxiliares necesarios para la aplicación (y que se incluirán en su propio paquete), como por ejemplo ficheros de configuración, de datos, etc.</w:t>
      </w:r>
    </w:p>
    <w:p w:rsidR="00295682" w:rsidRPr="00295682" w:rsidRDefault="00295682" w:rsidP="00295682">
      <w:pPr>
        <w:pStyle w:val="Cuerpo"/>
        <w:rPr>
          <w:i/>
        </w:rPr>
      </w:pPr>
      <w:r>
        <w:rPr>
          <w:i/>
        </w:rPr>
        <w:t xml:space="preserve">NOTA: </w:t>
      </w:r>
      <w:r w:rsidRPr="00295682">
        <w:rPr>
          <w:i/>
        </w:rPr>
        <w:t>La diferencia entre los recursos incluidos en la carpeta /res/</w:t>
      </w:r>
      <w:proofErr w:type="spellStart"/>
      <w:r w:rsidRPr="00295682">
        <w:rPr>
          <w:i/>
        </w:rPr>
        <w:t>raw</w:t>
      </w:r>
      <w:proofErr w:type="spellEnd"/>
      <w:r w:rsidRPr="00295682">
        <w:rPr>
          <w:i/>
        </w:rPr>
        <w:t>/ y los incluidos en la carpeta /</w:t>
      </w:r>
      <w:proofErr w:type="spellStart"/>
      <w:r w:rsidRPr="00295682">
        <w:rPr>
          <w:i/>
        </w:rPr>
        <w:t>assets</w:t>
      </w:r>
      <w:proofErr w:type="spellEnd"/>
      <w:r w:rsidRPr="00295682">
        <w:rPr>
          <w:i/>
        </w:rPr>
        <w:t>/es que para los primeros se generará un ID en la clase R y se deberá acceder a ellos con los diferentes métodos de acceso a recursos. Para los segundos sin embargo no se generarán ID y se podrá acceder a ellos por su ruta como a cualquier otro fichero del sistema. Usaremos uno u otro según las necesidades de nuestra aplicación.</w:t>
      </w:r>
    </w:p>
    <w:p w:rsidR="00504AAC" w:rsidRPr="00504AAC" w:rsidRDefault="00504AAC" w:rsidP="00504AAC">
      <w:pPr>
        <w:pStyle w:val="Codigo"/>
        <w:rPr>
          <w:lang w:val="es-ES"/>
        </w:rPr>
      </w:pPr>
      <w:proofErr w:type="gramStart"/>
      <w:r w:rsidRPr="00504AAC">
        <w:rPr>
          <w:lang w:val="es-ES"/>
        </w:rPr>
        <w:t>res</w:t>
      </w:r>
      <w:proofErr w:type="gramEnd"/>
      <w:r w:rsidRPr="00504AAC">
        <w:rPr>
          <w:lang w:val="es-ES"/>
        </w:rPr>
        <w:t>/</w:t>
      </w:r>
    </w:p>
    <w:p w:rsidR="00504AAC" w:rsidRPr="00504AAC" w:rsidRDefault="00504AAC" w:rsidP="00504AAC">
      <w:pPr>
        <w:pStyle w:val="Cuerpo"/>
      </w:pPr>
      <w:r w:rsidRPr="00504AAC">
        <w:t xml:space="preserve"> </w:t>
      </w:r>
      <w:proofErr w:type="spellStart"/>
      <w:r w:rsidRPr="00504AAC">
        <w:t>Contiente</w:t>
      </w:r>
      <w:proofErr w:type="spellEnd"/>
      <w:r w:rsidRPr="00504AAC">
        <w:t xml:space="preserve"> todos los ficheros de recursos necesarios para el proyecto: imágenes, vídeos, cadenas de texto, etc. Los diferentes tipos de recursos de deberán distribuir entre las siguientes carpetas:</w:t>
      </w:r>
    </w:p>
    <w:p w:rsidR="00295682" w:rsidRDefault="00295682" w:rsidP="00295682">
      <w:pPr>
        <w:pStyle w:val="Codigo"/>
        <w:ind w:left="810"/>
        <w:rPr>
          <w:lang w:val="es-ES"/>
        </w:rPr>
      </w:pPr>
    </w:p>
    <w:p w:rsidR="00295682" w:rsidRDefault="00295682" w:rsidP="00295682">
      <w:pPr>
        <w:pStyle w:val="Codigo"/>
        <w:ind w:left="810"/>
        <w:rPr>
          <w:lang w:val="es-ES"/>
        </w:rPr>
      </w:pPr>
    </w:p>
    <w:p w:rsidR="00295682" w:rsidRDefault="00295682" w:rsidP="00295682">
      <w:pPr>
        <w:pStyle w:val="Codigo"/>
        <w:ind w:left="810"/>
        <w:rPr>
          <w:lang w:val="es-ES"/>
        </w:rPr>
      </w:pPr>
    </w:p>
    <w:p w:rsidR="00295682" w:rsidRDefault="00295682" w:rsidP="00295682">
      <w:pPr>
        <w:pStyle w:val="Codigo"/>
        <w:ind w:left="810"/>
        <w:rPr>
          <w:lang w:val="es-ES"/>
        </w:rPr>
      </w:pPr>
      <w:proofErr w:type="gramStart"/>
      <w:r>
        <w:rPr>
          <w:lang w:val="es-ES"/>
        </w:rPr>
        <w:lastRenderedPageBreak/>
        <w:t>res/</w:t>
      </w:r>
      <w:proofErr w:type="spellStart"/>
      <w:r>
        <w:rPr>
          <w:lang w:val="es-ES"/>
        </w:rPr>
        <w:t>drawable</w:t>
      </w:r>
      <w:proofErr w:type="spellEnd"/>
      <w:proofErr w:type="gramEnd"/>
      <w:r>
        <w:rPr>
          <w:lang w:val="es-ES"/>
        </w:rPr>
        <w:t>/</w:t>
      </w:r>
    </w:p>
    <w:p w:rsidR="00504AAC" w:rsidRPr="00504AAC" w:rsidRDefault="00504AAC" w:rsidP="00295682">
      <w:pPr>
        <w:pStyle w:val="Cuerpo"/>
        <w:ind w:left="810" w:firstLine="0"/>
      </w:pPr>
      <w:r w:rsidRPr="00504AAC">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295682" w:rsidRDefault="00295682" w:rsidP="00295682">
      <w:pPr>
        <w:pStyle w:val="Codigo"/>
        <w:ind w:left="810"/>
        <w:rPr>
          <w:lang w:val="es-ES"/>
        </w:rPr>
      </w:pPr>
      <w:proofErr w:type="gramStart"/>
      <w:r>
        <w:rPr>
          <w:lang w:val="es-ES"/>
        </w:rPr>
        <w:t>res/</w:t>
      </w:r>
      <w:proofErr w:type="spellStart"/>
      <w:r>
        <w:rPr>
          <w:lang w:val="es-ES"/>
        </w:rPr>
        <w:t>layout</w:t>
      </w:r>
      <w:proofErr w:type="spellEnd"/>
      <w:proofErr w:type="gramEnd"/>
      <w:r>
        <w:rPr>
          <w:lang w:val="es-ES"/>
        </w:rPr>
        <w:t>/</w:t>
      </w:r>
    </w:p>
    <w:p w:rsidR="00504AAC" w:rsidRPr="00504AAC" w:rsidRDefault="00504AAC" w:rsidP="00295682">
      <w:pPr>
        <w:pStyle w:val="Cuerpo"/>
        <w:ind w:left="810" w:firstLine="0"/>
      </w:pPr>
      <w:r w:rsidRPr="00504AAC">
        <w:t>Contienen los ficheros de definición de las diferentes pantallas de la interfaz gráfica. Se puede dividir en /</w:t>
      </w:r>
      <w:proofErr w:type="spellStart"/>
      <w:r w:rsidRPr="00504AAC">
        <w:t>layout</w:t>
      </w:r>
      <w:proofErr w:type="spellEnd"/>
      <w:r w:rsidRPr="00504AAC">
        <w:t xml:space="preserve"> y /</w:t>
      </w:r>
      <w:proofErr w:type="spellStart"/>
      <w:r w:rsidRPr="00504AAC">
        <w:t>layout-land</w:t>
      </w:r>
      <w:proofErr w:type="spellEnd"/>
      <w:r w:rsidRPr="00504AAC">
        <w:t xml:space="preserve"> para definir distintos </w:t>
      </w:r>
      <w:proofErr w:type="spellStart"/>
      <w:r w:rsidRPr="00504AAC">
        <w:t>layouts</w:t>
      </w:r>
      <w:proofErr w:type="spellEnd"/>
      <w:r w:rsidRPr="00504AAC">
        <w:t xml:space="preserve"> dependiendo de la orientación del dispositivo.</w:t>
      </w:r>
    </w:p>
    <w:p w:rsidR="00295682" w:rsidRDefault="00295682" w:rsidP="00295682">
      <w:pPr>
        <w:pStyle w:val="Codigo"/>
        <w:ind w:left="810"/>
        <w:rPr>
          <w:lang w:val="es-ES"/>
        </w:rPr>
      </w:pPr>
      <w:proofErr w:type="gramStart"/>
      <w:r>
        <w:rPr>
          <w:lang w:val="es-ES"/>
        </w:rPr>
        <w:t>res/</w:t>
      </w:r>
      <w:proofErr w:type="spellStart"/>
      <w:r>
        <w:rPr>
          <w:lang w:val="es-ES"/>
        </w:rPr>
        <w:t>anim</w:t>
      </w:r>
      <w:proofErr w:type="spellEnd"/>
      <w:proofErr w:type="gramEnd"/>
      <w:r>
        <w:rPr>
          <w:lang w:val="es-ES"/>
        </w:rPr>
        <w:t>/</w:t>
      </w:r>
    </w:p>
    <w:p w:rsidR="00504AAC" w:rsidRPr="00504AAC" w:rsidRDefault="00504AAC" w:rsidP="00295682">
      <w:pPr>
        <w:pStyle w:val="Cuerpo"/>
        <w:ind w:left="810" w:firstLine="0"/>
      </w:pPr>
      <w:r w:rsidRPr="00504AAC">
        <w:t xml:space="preserve"> Contiene la definición de las animaciones utilizadas por la aplicación.</w:t>
      </w:r>
    </w:p>
    <w:p w:rsidR="00295682" w:rsidRDefault="00295682" w:rsidP="00295682">
      <w:pPr>
        <w:pStyle w:val="Codigo"/>
        <w:ind w:left="810"/>
        <w:rPr>
          <w:lang w:val="es-ES"/>
        </w:rPr>
      </w:pPr>
      <w:proofErr w:type="gramStart"/>
      <w:r>
        <w:rPr>
          <w:lang w:val="es-ES"/>
        </w:rPr>
        <w:t>res/</w:t>
      </w:r>
      <w:proofErr w:type="spellStart"/>
      <w:r>
        <w:rPr>
          <w:lang w:val="es-ES"/>
        </w:rPr>
        <w:t>menu</w:t>
      </w:r>
      <w:proofErr w:type="spellEnd"/>
      <w:proofErr w:type="gramEnd"/>
      <w:r>
        <w:rPr>
          <w:lang w:val="es-ES"/>
        </w:rPr>
        <w:t>/</w:t>
      </w:r>
    </w:p>
    <w:p w:rsidR="00504AAC" w:rsidRPr="00504AAC" w:rsidRDefault="00504AAC" w:rsidP="00295682">
      <w:pPr>
        <w:pStyle w:val="Cuerpo"/>
        <w:ind w:left="810" w:firstLine="0"/>
      </w:pPr>
      <w:r w:rsidRPr="00504AAC">
        <w:t>Contiene la definición de los menús de la aplicación.</w:t>
      </w:r>
    </w:p>
    <w:p w:rsidR="00295682" w:rsidRDefault="00295682" w:rsidP="00295682">
      <w:pPr>
        <w:pStyle w:val="Codigo"/>
        <w:ind w:left="810"/>
        <w:rPr>
          <w:lang w:val="es-ES"/>
        </w:rPr>
      </w:pPr>
      <w:proofErr w:type="gramStart"/>
      <w:r>
        <w:rPr>
          <w:lang w:val="es-ES"/>
        </w:rPr>
        <w:t>res/</w:t>
      </w:r>
      <w:proofErr w:type="spellStart"/>
      <w:r>
        <w:rPr>
          <w:lang w:val="es-ES"/>
        </w:rPr>
        <w:t>values</w:t>
      </w:r>
      <w:proofErr w:type="spellEnd"/>
      <w:proofErr w:type="gramEnd"/>
      <w:r>
        <w:rPr>
          <w:lang w:val="es-ES"/>
        </w:rPr>
        <w:t>/</w:t>
      </w:r>
    </w:p>
    <w:p w:rsidR="00504AAC" w:rsidRPr="00504AAC" w:rsidRDefault="00504AAC" w:rsidP="00295682">
      <w:pPr>
        <w:pStyle w:val="Cuerpo"/>
        <w:ind w:left="810" w:firstLine="0"/>
      </w:pPr>
      <w:r w:rsidRPr="00504AAC">
        <w:t xml:space="preserve"> Contiene otros recursos de la aplicación como por ejemplo cadenas de texto (strings.xml), estilos (styles.xml), colores (colors.xml), etc.</w:t>
      </w:r>
    </w:p>
    <w:p w:rsidR="00295682" w:rsidRDefault="00295682" w:rsidP="00295682">
      <w:pPr>
        <w:pStyle w:val="Codigo"/>
        <w:ind w:left="810"/>
        <w:rPr>
          <w:lang w:val="es-ES"/>
        </w:rPr>
      </w:pPr>
      <w:proofErr w:type="gramStart"/>
      <w:r>
        <w:rPr>
          <w:lang w:val="es-ES"/>
        </w:rPr>
        <w:t>res/</w:t>
      </w:r>
      <w:proofErr w:type="spellStart"/>
      <w:r>
        <w:rPr>
          <w:lang w:val="es-ES"/>
        </w:rPr>
        <w:t>xml</w:t>
      </w:r>
      <w:proofErr w:type="spellEnd"/>
      <w:proofErr w:type="gramEnd"/>
      <w:r>
        <w:rPr>
          <w:lang w:val="es-ES"/>
        </w:rPr>
        <w:t>/</w:t>
      </w:r>
    </w:p>
    <w:p w:rsidR="00504AAC" w:rsidRPr="00504AAC" w:rsidRDefault="00504AAC" w:rsidP="00295682">
      <w:pPr>
        <w:pStyle w:val="Cuerpo"/>
        <w:ind w:left="810" w:firstLine="0"/>
      </w:pPr>
      <w:r w:rsidRPr="00504AAC">
        <w:t xml:space="preserve"> Contiene los ficheros XML utilizados por la aplicación.</w:t>
      </w:r>
    </w:p>
    <w:p w:rsidR="00295682" w:rsidRDefault="00295682" w:rsidP="00295682">
      <w:pPr>
        <w:pStyle w:val="Codigo"/>
        <w:ind w:left="810"/>
        <w:rPr>
          <w:lang w:val="es-ES"/>
        </w:rPr>
      </w:pPr>
      <w:proofErr w:type="gramStart"/>
      <w:r>
        <w:rPr>
          <w:lang w:val="es-ES"/>
        </w:rPr>
        <w:t>res/</w:t>
      </w:r>
      <w:proofErr w:type="spellStart"/>
      <w:r>
        <w:rPr>
          <w:lang w:val="es-ES"/>
        </w:rPr>
        <w:t>raw</w:t>
      </w:r>
      <w:proofErr w:type="spellEnd"/>
      <w:proofErr w:type="gramEnd"/>
      <w:r>
        <w:rPr>
          <w:lang w:val="es-ES"/>
        </w:rPr>
        <w:t>/</w:t>
      </w:r>
    </w:p>
    <w:p w:rsidR="00504AAC" w:rsidRPr="00504AAC" w:rsidRDefault="00504AAC" w:rsidP="00295682">
      <w:pPr>
        <w:pStyle w:val="Cuerpo"/>
        <w:ind w:left="810" w:firstLine="0"/>
      </w:pPr>
      <w:r w:rsidRPr="00504AAC">
        <w:t>Contiene recursos adicionales, normalmente en formato distinto a XML, que no se incluyan en el resto de carpetas de recursos.</w:t>
      </w:r>
    </w:p>
    <w:p w:rsidR="00504AAC" w:rsidRPr="00504AAC" w:rsidRDefault="00504AAC" w:rsidP="00504AAC">
      <w:pPr>
        <w:pStyle w:val="NormalWeb"/>
        <w:spacing w:after="0" w:line="300" w:lineRule="atLeast"/>
        <w:rPr>
          <w:rFonts w:ascii="Segoe UI" w:hAnsi="Segoe UI" w:cs="Segoe UI"/>
          <w:color w:val="333333"/>
          <w:sz w:val="20"/>
          <w:szCs w:val="20"/>
          <w:lang w:val="es-ES"/>
        </w:rPr>
      </w:pPr>
    </w:p>
    <w:p w:rsidR="00295682" w:rsidRDefault="00295682" w:rsidP="00504AAC">
      <w:pPr>
        <w:pStyle w:val="NormalWeb"/>
        <w:spacing w:after="0" w:line="300" w:lineRule="atLeast"/>
        <w:rPr>
          <w:rFonts w:ascii="Segoe UI" w:hAnsi="Segoe UI" w:cs="Segoe UI"/>
          <w:color w:val="333333"/>
          <w:sz w:val="20"/>
          <w:szCs w:val="20"/>
          <w:lang w:val="es-ES"/>
        </w:rPr>
      </w:pPr>
    </w:p>
    <w:p w:rsidR="00504AAC" w:rsidRPr="00504AAC" w:rsidRDefault="00504AAC" w:rsidP="000A4FC9">
      <w:pPr>
        <w:pStyle w:val="Codigo"/>
        <w:rPr>
          <w:lang w:val="es-ES"/>
        </w:rPr>
      </w:pPr>
      <w:r w:rsidRPr="00504AAC">
        <w:rPr>
          <w:lang w:val="es-ES"/>
        </w:rPr>
        <w:lastRenderedPageBreak/>
        <w:t>AndroidManifest.xml</w:t>
      </w:r>
    </w:p>
    <w:p w:rsidR="00F23369" w:rsidRPr="00504AAC" w:rsidRDefault="00504AAC" w:rsidP="000A4FC9">
      <w:pPr>
        <w:rPr>
          <w:lang w:val="es-ES"/>
        </w:rPr>
      </w:pPr>
      <w:r w:rsidRPr="00504AAC">
        <w:rPr>
          <w:lang w:val="es-ES"/>
        </w:rPr>
        <w:t>Contiene la definición en XML de los aspectos principales de la aplicación, como por ejemplo su identificación (nombre, versión, icono</w:t>
      </w:r>
      <w:proofErr w:type="gramStart"/>
      <w:r w:rsidRPr="00504AAC">
        <w:rPr>
          <w:lang w:val="es-ES"/>
        </w:rPr>
        <w:t>, …</w:t>
      </w:r>
      <w:proofErr w:type="gramEnd"/>
      <w:r w:rsidRPr="00504AAC">
        <w:rPr>
          <w:lang w:val="es-ES"/>
        </w:rPr>
        <w:t>), sus componentes (pantallas, mensajes, …), o los permisos necesarios para su ejecución.</w:t>
      </w:r>
    </w:p>
    <w:p w:rsidR="00F23369" w:rsidRPr="00465736" w:rsidRDefault="00F23369" w:rsidP="000A4FC9">
      <w:pPr>
        <w:rPr>
          <w:lang w:val="es-ES"/>
        </w:rPr>
      </w:pPr>
    </w:p>
    <w:p w:rsidR="00295682" w:rsidRDefault="00295682" w:rsidP="000A4FC9">
      <w:pPr>
        <w:pStyle w:val="Codigo"/>
        <w:rPr>
          <w:lang w:val="es-ES"/>
        </w:rPr>
      </w:pPr>
      <w:r w:rsidRPr="00504AAC">
        <w:rPr>
          <w:lang w:val="es-ES"/>
        </w:rPr>
        <w:t>R.java</w:t>
      </w:r>
    </w:p>
    <w:p w:rsidR="00295682" w:rsidRPr="00504AAC" w:rsidRDefault="00295682" w:rsidP="000A4FC9">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295682" w:rsidRPr="00504AAC" w:rsidRDefault="00295682" w:rsidP="00295682">
      <w:pPr>
        <w:pStyle w:val="Cuerpo"/>
        <w:ind w:firstLine="0"/>
      </w:pPr>
    </w:p>
    <w:p w:rsidR="006C50A2" w:rsidRPr="00504AAC" w:rsidRDefault="006C50A2" w:rsidP="006C50A2">
      <w:pPr>
        <w:pStyle w:val="Cuerpo"/>
        <w:jc w:val="center"/>
      </w:pPr>
    </w:p>
    <w:p w:rsidR="00F23369" w:rsidRPr="00504AAC" w:rsidRDefault="00F23369">
      <w:pPr>
        <w:rPr>
          <w:rFonts w:asciiTheme="majorHAnsi" w:eastAsiaTheme="majorEastAsia" w:hAnsiTheme="majorHAnsi" w:cstheme="majorBidi"/>
          <w:b/>
          <w:bCs/>
          <w:smallCaps/>
          <w:color w:val="000000" w:themeColor="text1"/>
          <w:sz w:val="28"/>
          <w:szCs w:val="26"/>
          <w:lang w:val="es-ES"/>
        </w:rPr>
      </w:pPr>
      <w:r w:rsidRPr="00504AAC">
        <w:rPr>
          <w:lang w:val="es-ES"/>
        </w:rPr>
        <w:br w:type="page"/>
      </w:r>
    </w:p>
    <w:p w:rsidR="00A079A2" w:rsidRPr="00504AAC" w:rsidRDefault="00A079A2" w:rsidP="006F6A28">
      <w:pPr>
        <w:pStyle w:val="Heading1"/>
        <w:rPr>
          <w:lang w:val="es-ES"/>
        </w:rPr>
      </w:pPr>
      <w:bookmarkStart w:id="9" w:name="_Toc306196748"/>
      <w:r w:rsidRPr="00504AAC">
        <w:rPr>
          <w:lang w:val="es-ES"/>
        </w:rPr>
        <w:lastRenderedPageBreak/>
        <w:t>Técnicas y herramientas</w:t>
      </w:r>
      <w:bookmarkEnd w:id="9"/>
    </w:p>
    <w:p w:rsidR="00FB27A0" w:rsidRPr="00504AAC" w:rsidRDefault="00FB27A0" w:rsidP="006F6A28">
      <w:pPr>
        <w:pStyle w:val="Heading30"/>
        <w:spacing w:line="360" w:lineRule="auto"/>
        <w:outlineLvl w:val="1"/>
        <w:rPr>
          <w:rFonts w:eastAsia="Arial"/>
        </w:rPr>
      </w:pPr>
      <w:bookmarkStart w:id="10" w:name="_Toc306196749"/>
      <w:r w:rsidRPr="00504AAC">
        <w:rPr>
          <w:rFonts w:eastAsia="Arial"/>
        </w:rPr>
        <w:t>Requisitos del sistema</w:t>
      </w:r>
      <w:r w:rsidR="002D2013" w:rsidRPr="00504AAC">
        <w:rPr>
          <w:rFonts w:eastAsia="Arial"/>
        </w:rPr>
        <w:t xml:space="preserve"> SDK Android</w:t>
      </w:r>
      <w:bookmarkEnd w:id="10"/>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Las secciones descritas a continuación describen el sistema y los requisitos del sistema para el desarrollo de aplicaciones Android utilizando el SDK de Android.</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Sistemas operativos soportados:</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Windows XP (32-bit), Vista (32- o 64-bit), o Windows 7 (32- o 64-bit)</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Mac OS X 10.5.8 o posterior (solo x86)</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 xml:space="preserve">Linux (probado en Ubuntu Linux, Lucid </w:t>
      </w:r>
      <w:proofErr w:type="spellStart"/>
      <w:r w:rsidRPr="00504AAC">
        <w:rPr>
          <w:rFonts w:eastAsia="Arial" w:cstheme="minorHAnsi"/>
          <w:color w:val="000000"/>
          <w:szCs w:val="24"/>
          <w:lang w:val="es-ES"/>
        </w:rPr>
        <w:t>Lynx</w:t>
      </w:r>
      <w:proofErr w:type="spellEnd"/>
      <w:r w:rsidRPr="00504AAC">
        <w:rPr>
          <w:rFonts w:eastAsia="Arial" w:cstheme="minorHAnsi"/>
          <w:color w:val="000000"/>
          <w:szCs w:val="24"/>
          <w:lang w:val="es-ES"/>
        </w:rPr>
        <w:t>)</w:t>
      </w:r>
    </w:p>
    <w:p w:rsidR="00FB27A0" w:rsidRPr="00504AAC" w:rsidRDefault="00FB27A0" w:rsidP="00C92F01">
      <w:pPr>
        <w:spacing w:line="360" w:lineRule="auto"/>
        <w:rPr>
          <w:rFonts w:eastAsia="Arial" w:cstheme="minorHAnsi"/>
          <w:color w:val="000000"/>
          <w:szCs w:val="24"/>
          <w:lang w:val="es-ES"/>
        </w:rPr>
      </w:pPr>
      <w:proofErr w:type="gramStart"/>
      <w:r w:rsidRPr="00504AAC">
        <w:rPr>
          <w:rFonts w:eastAsia="Arial" w:cstheme="minorHAnsi"/>
          <w:color w:val="000000"/>
          <w:szCs w:val="24"/>
          <w:lang w:val="es-ES"/>
        </w:rPr>
        <w:t>o</w:t>
      </w:r>
      <w:proofErr w:type="gramEnd"/>
      <w:r w:rsidRPr="00504AAC">
        <w:rPr>
          <w:rFonts w:eastAsia="Arial" w:cstheme="minorHAnsi"/>
          <w:color w:val="000000"/>
          <w:szCs w:val="24"/>
          <w:lang w:val="es-ES"/>
        </w:rPr>
        <w:tab/>
        <w:t>Se requiere librería GNU C (</w:t>
      </w:r>
      <w:proofErr w:type="spellStart"/>
      <w:r w:rsidRPr="00504AAC">
        <w:rPr>
          <w:rFonts w:eastAsia="Arial" w:cstheme="minorHAnsi"/>
          <w:color w:val="000000"/>
          <w:szCs w:val="24"/>
          <w:lang w:val="es-ES"/>
        </w:rPr>
        <w:t>glibc</w:t>
      </w:r>
      <w:proofErr w:type="spellEnd"/>
      <w:r w:rsidRPr="00504AAC">
        <w:rPr>
          <w:rFonts w:eastAsia="Arial" w:cstheme="minorHAnsi"/>
          <w:color w:val="000000"/>
          <w:szCs w:val="24"/>
          <w:lang w:val="es-ES"/>
        </w:rPr>
        <w:t>) 2.7 o posterior.</w:t>
      </w:r>
    </w:p>
    <w:p w:rsidR="00FB27A0" w:rsidRPr="00504AAC" w:rsidRDefault="00FB27A0" w:rsidP="00C92F01">
      <w:pPr>
        <w:spacing w:line="360" w:lineRule="auto"/>
        <w:rPr>
          <w:rFonts w:eastAsia="Arial" w:cstheme="minorHAnsi"/>
          <w:color w:val="000000"/>
          <w:szCs w:val="24"/>
          <w:lang w:val="es-ES"/>
        </w:rPr>
      </w:pPr>
      <w:proofErr w:type="gramStart"/>
      <w:r w:rsidRPr="00504AAC">
        <w:rPr>
          <w:rFonts w:eastAsia="Arial" w:cstheme="minorHAnsi"/>
          <w:color w:val="000000"/>
          <w:szCs w:val="24"/>
          <w:lang w:val="es-ES"/>
        </w:rPr>
        <w:t>o</w:t>
      </w:r>
      <w:proofErr w:type="gramEnd"/>
      <w:r w:rsidRPr="00504AAC">
        <w:rPr>
          <w:rFonts w:eastAsia="Arial" w:cstheme="minorHAnsi"/>
          <w:color w:val="000000"/>
          <w:szCs w:val="24"/>
          <w:lang w:val="es-ES"/>
        </w:rPr>
        <w:tab/>
        <w:t>En Linux Ubuntu se requiere tener instalada la versión 8.04 o posterior.</w:t>
      </w:r>
    </w:p>
    <w:p w:rsidR="00FB27A0" w:rsidRPr="00504AAC" w:rsidRDefault="00FB27A0" w:rsidP="00C92F01">
      <w:pPr>
        <w:spacing w:line="360" w:lineRule="auto"/>
        <w:rPr>
          <w:rFonts w:eastAsia="Arial" w:cstheme="minorHAnsi"/>
          <w:color w:val="000000"/>
          <w:szCs w:val="24"/>
          <w:lang w:val="es-ES"/>
        </w:rPr>
      </w:pPr>
      <w:proofErr w:type="gramStart"/>
      <w:r w:rsidRPr="00504AAC">
        <w:rPr>
          <w:rFonts w:eastAsia="Arial" w:cstheme="minorHAnsi"/>
          <w:color w:val="000000"/>
          <w:szCs w:val="24"/>
          <w:lang w:val="es-ES"/>
        </w:rPr>
        <w:t>o</w:t>
      </w:r>
      <w:proofErr w:type="gramEnd"/>
      <w:r w:rsidRPr="00504AAC">
        <w:rPr>
          <w:rFonts w:eastAsia="Arial" w:cstheme="minorHAnsi"/>
          <w:color w:val="000000"/>
          <w:szCs w:val="24"/>
          <w:lang w:val="es-ES"/>
        </w:rPr>
        <w:tab/>
        <w:t xml:space="preserve">Las distribuciones de 64-bit deben ser capaces de ejecutar aplicaciones de 32-bit. Para obtener información sobre cómo soportar aplicaciones de 32-bit se puede visitar “Ubuntu Linux </w:t>
      </w:r>
      <w:proofErr w:type="spellStart"/>
      <w:r w:rsidRPr="00504AAC">
        <w:rPr>
          <w:rFonts w:eastAsia="Arial" w:cstheme="minorHAnsi"/>
          <w:color w:val="000000"/>
          <w:szCs w:val="24"/>
          <w:lang w:val="es-ES"/>
        </w:rPr>
        <w:t>installation</w:t>
      </w:r>
      <w:proofErr w:type="spellEnd"/>
      <w:r w:rsidRPr="00504AAC">
        <w:rPr>
          <w:rFonts w:eastAsia="Arial" w:cstheme="minorHAnsi"/>
          <w:color w:val="000000"/>
          <w:szCs w:val="24"/>
          <w:lang w:val="es-ES"/>
        </w:rPr>
        <w:t xml:space="preserve"> notes”.</w:t>
      </w:r>
    </w:p>
    <w:p w:rsidR="00FB27A0" w:rsidRPr="00504AAC" w:rsidRDefault="00FB27A0" w:rsidP="00C92F01">
      <w:pPr>
        <w:spacing w:line="360" w:lineRule="auto"/>
        <w:rPr>
          <w:rFonts w:eastAsia="Arial" w:cstheme="minorHAnsi"/>
          <w:color w:val="000000"/>
          <w:sz w:val="28"/>
          <w:szCs w:val="24"/>
          <w:u w:val="single"/>
          <w:lang w:val="es-ES"/>
        </w:rPr>
      </w:pPr>
      <w:r w:rsidRPr="00504AAC">
        <w:rPr>
          <w:rFonts w:eastAsia="Arial" w:cstheme="minorHAnsi"/>
          <w:color w:val="000000"/>
          <w:sz w:val="28"/>
          <w:szCs w:val="24"/>
          <w:u w:val="single"/>
          <w:lang w:val="es-ES"/>
        </w:rPr>
        <w:t>Entornos de Desarrollo Soportados:</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Eclipse IDE</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Eclipse 3.5 (Galileo) o posterior.</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Nota: Eclipse 3.4 (</w:t>
      </w:r>
      <w:proofErr w:type="spellStart"/>
      <w:r w:rsidRPr="00504AAC">
        <w:rPr>
          <w:rFonts w:eastAsia="Arial" w:cstheme="minorHAnsi"/>
          <w:color w:val="000000"/>
          <w:szCs w:val="24"/>
          <w:lang w:val="es-ES"/>
        </w:rPr>
        <w:t>Ganymede</w:t>
      </w:r>
      <w:proofErr w:type="spellEnd"/>
      <w:r w:rsidRPr="00504AAC">
        <w:rPr>
          <w:rFonts w:eastAsia="Arial" w:cstheme="minorHAnsi"/>
          <w:color w:val="000000"/>
          <w:szCs w:val="24"/>
          <w:lang w:val="es-ES"/>
        </w:rPr>
        <w:t>) ya no se soporta en la última versión del ADT.</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r>
      <w:proofErr w:type="spellStart"/>
      <w:r w:rsidRPr="00504AAC">
        <w:rPr>
          <w:rFonts w:eastAsia="Arial" w:cstheme="minorHAnsi"/>
          <w:color w:val="000000"/>
          <w:szCs w:val="24"/>
          <w:lang w:val="es-ES"/>
        </w:rPr>
        <w:t>Plugin</w:t>
      </w:r>
      <w:proofErr w:type="spellEnd"/>
      <w:r w:rsidRPr="00504AAC">
        <w:rPr>
          <w:rFonts w:eastAsia="Arial" w:cstheme="minorHAnsi"/>
          <w:color w:val="000000"/>
          <w:szCs w:val="24"/>
          <w:lang w:val="es-ES"/>
        </w:rPr>
        <w:t xml:space="preserve"> JDT de Eclipse JDT (se incluye en la mayoría de paquetes de IDE Eclipse) </w:t>
      </w:r>
    </w:p>
    <w:p w:rsidR="00FB27A0" w:rsidRPr="00504AAC" w:rsidRDefault="00FB27A0" w:rsidP="00C92F01">
      <w:pPr>
        <w:spacing w:line="360" w:lineRule="auto"/>
        <w:rPr>
          <w:rFonts w:eastAsia="Arial" w:cstheme="minorHAnsi"/>
          <w:color w:val="000000"/>
          <w:szCs w:val="24"/>
          <w:lang w:val="es-ES"/>
        </w:rPr>
      </w:pP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lastRenderedPageBreak/>
        <w:t>Para desarrollar aplicaciones de Android se encuentran en nuestra</w:t>
      </w:r>
      <w:r w:rsidR="00FE0230" w:rsidRPr="00504AAC">
        <w:rPr>
          <w:rFonts w:eastAsia="Arial" w:cstheme="minorHAnsi"/>
          <w:color w:val="000000"/>
          <w:szCs w:val="24"/>
          <w:lang w:val="es-ES"/>
        </w:rPr>
        <w:t>s</w:t>
      </w:r>
      <w:r w:rsidRPr="00504AAC">
        <w:rPr>
          <w:rFonts w:eastAsia="Arial" w:cstheme="minorHAnsi"/>
          <w:color w:val="000000"/>
          <w:szCs w:val="24"/>
          <w:lang w:val="es-ES"/>
        </w:rPr>
        <w:t xml:space="preserve"> manos numerosas opciones a la hora de desarrollar</w:t>
      </w:r>
    </w:p>
    <w:p w:rsidR="00FB27A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Tenemos a nuestra disposición un elevado número de paquetes de Eclipse para cada plataforma, para nuestro caso particular hemos adoptado:</w:t>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noProof/>
          <w:color w:val="000000"/>
          <w:szCs w:val="24"/>
        </w:rPr>
        <w:drawing>
          <wp:inline distT="0" distB="0" distL="0" distR="0">
            <wp:extent cx="4943475" cy="271638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943475" cy="2716380"/>
                    </a:xfrm>
                    <a:prstGeom prst="rect">
                      <a:avLst/>
                    </a:prstGeom>
                    <a:noFill/>
                    <a:ln w="9525">
                      <a:noFill/>
                      <a:miter lim="800000"/>
                      <a:headEnd/>
                      <a:tailEnd/>
                    </a:ln>
                  </pic:spPr>
                </pic:pic>
              </a:graphicData>
            </a:graphic>
          </wp:inline>
        </w:drawing>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Siendo preciso instalar además el JDK de Java versión jdk1.6.0_24.</w:t>
      </w:r>
    </w:p>
    <w:p w:rsidR="00CE2C07" w:rsidRPr="00504AAC" w:rsidRDefault="00CE2C07" w:rsidP="00C92F01">
      <w:pPr>
        <w:spacing w:line="360" w:lineRule="auto"/>
        <w:rPr>
          <w:rFonts w:eastAsia="Arial" w:cstheme="minorHAnsi"/>
          <w:color w:val="000000"/>
          <w:szCs w:val="24"/>
          <w:lang w:val="es-ES"/>
        </w:rPr>
      </w:pPr>
    </w:p>
    <w:p w:rsidR="00FB27A0" w:rsidRPr="00504AAC" w:rsidRDefault="00FE0230" w:rsidP="00C92F01">
      <w:pPr>
        <w:spacing w:line="360" w:lineRule="auto"/>
        <w:rPr>
          <w:rFonts w:eastAsia="Arial" w:cstheme="minorHAnsi"/>
          <w:b/>
          <w:color w:val="000000"/>
          <w:szCs w:val="24"/>
          <w:lang w:val="es-ES"/>
        </w:rPr>
      </w:pPr>
      <w:r w:rsidRPr="00504AAC">
        <w:rPr>
          <w:rFonts w:eastAsia="Arial" w:cstheme="minorHAnsi"/>
          <w:b/>
          <w:color w:val="000000"/>
          <w:szCs w:val="24"/>
          <w:lang w:val="es-ES"/>
        </w:rPr>
        <w:t>Requisitos a nivel Hardware:</w:t>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El SDK de Android requiere guardar datos para todos los component</w:t>
      </w:r>
      <w:r w:rsidR="00717974" w:rsidRPr="00504AAC">
        <w:rPr>
          <w:rFonts w:eastAsia="Arial" w:cstheme="minorHAnsi"/>
          <w:color w:val="000000"/>
          <w:szCs w:val="24"/>
          <w:lang w:val="es-ES"/>
        </w:rPr>
        <w:t>e</w:t>
      </w:r>
      <w:r w:rsidRPr="00504AAC">
        <w:rPr>
          <w:rFonts w:eastAsia="Arial" w:cstheme="minorHAnsi"/>
          <w:color w:val="000000"/>
          <w:szCs w:val="24"/>
          <w:lang w:val="es-ES"/>
        </w:rPr>
        <w:t>s que se decidan instalar, a continuación se provee una idea robusta</w:t>
      </w:r>
      <w:r w:rsidR="00717974" w:rsidRPr="00504AAC">
        <w:rPr>
          <w:rFonts w:eastAsia="Arial" w:cstheme="minorHAnsi"/>
          <w:color w:val="000000"/>
          <w:szCs w:val="24"/>
          <w:lang w:val="es-ES"/>
        </w:rPr>
        <w:t xml:space="preserve"> de los requisitos en cuanto a cuota de disco necesaria basada en nuestras opciones.</w:t>
      </w:r>
    </w:p>
    <w:p w:rsidR="00717974" w:rsidRPr="00504AAC" w:rsidRDefault="00717974" w:rsidP="00C92F01">
      <w:pPr>
        <w:spacing w:line="360" w:lineRule="auto"/>
        <w:rPr>
          <w:rFonts w:eastAsia="Arial" w:cstheme="minorHAnsi"/>
          <w:color w:val="000000"/>
          <w:szCs w:val="24"/>
          <w:lang w:val="es-ES"/>
        </w:rPr>
      </w:pPr>
    </w:p>
    <w:p w:rsidR="00152DF7" w:rsidRPr="00504AAC" w:rsidRDefault="00152DF7" w:rsidP="00C92F01">
      <w:pPr>
        <w:spacing w:line="360" w:lineRule="auto"/>
        <w:rPr>
          <w:rFonts w:eastAsia="Arial" w:cstheme="minorHAnsi"/>
          <w:color w:val="000000"/>
          <w:szCs w:val="24"/>
          <w:lang w:val="es-ES"/>
        </w:rPr>
      </w:pPr>
    </w:p>
    <w:tbl>
      <w:tblPr>
        <w:tblW w:w="0" w:type="auto"/>
        <w:tblInd w:w="240" w:type="dxa"/>
        <w:tblCellMar>
          <w:left w:w="0" w:type="dxa"/>
          <w:right w:w="0" w:type="dxa"/>
        </w:tblCellMar>
        <w:tblLook w:val="04A0"/>
      </w:tblPr>
      <w:tblGrid>
        <w:gridCol w:w="2834"/>
        <w:gridCol w:w="2567"/>
        <w:gridCol w:w="3333"/>
      </w:tblGrid>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lastRenderedPageBreak/>
              <w:t>Tipo de Componente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t>Tamaño Aproximado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t>Comentarios</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SDK Tools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35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Requerido</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 xml:space="preserve">SDK </w:t>
            </w:r>
            <w:proofErr w:type="spellStart"/>
            <w:r w:rsidRPr="00504AAC">
              <w:rPr>
                <w:rFonts w:ascii="Times New Roman" w:eastAsia="Times New Roman" w:hAnsi="Times New Roman" w:cs="Times New Roman"/>
                <w:szCs w:val="24"/>
                <w:lang w:val="es-ES"/>
              </w:rPr>
              <w:t>Platform-tools</w:t>
            </w:r>
            <w:proofErr w:type="spellEnd"/>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6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Requerido</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 xml:space="preserve">Android </w:t>
            </w:r>
            <w:proofErr w:type="spellStart"/>
            <w:r w:rsidRPr="00504AAC">
              <w:rPr>
                <w:rFonts w:ascii="Times New Roman" w:eastAsia="Times New Roman" w:hAnsi="Times New Roman" w:cs="Times New Roman"/>
                <w:szCs w:val="24"/>
                <w:lang w:val="es-ES"/>
              </w:rPr>
              <w:t>platform</w:t>
            </w:r>
            <w:proofErr w:type="spellEnd"/>
            <w:r w:rsidRPr="00504AAC">
              <w:rPr>
                <w:rFonts w:ascii="Times New Roman" w:eastAsia="Times New Roman" w:hAnsi="Times New Roman" w:cs="Times New Roman"/>
                <w:szCs w:val="24"/>
                <w:lang w:val="es-ES"/>
              </w:rPr>
              <w:t xml:space="preserve"> (</w:t>
            </w:r>
            <w:proofErr w:type="spellStart"/>
            <w:r w:rsidRPr="00504AAC">
              <w:rPr>
                <w:rFonts w:ascii="Times New Roman" w:eastAsia="Times New Roman" w:hAnsi="Times New Roman" w:cs="Times New Roman"/>
                <w:szCs w:val="24"/>
                <w:lang w:val="es-ES"/>
              </w:rPr>
              <w:t>each</w:t>
            </w:r>
            <w:proofErr w:type="spellEnd"/>
            <w:r w:rsidRPr="00504AAC">
              <w:rPr>
                <w:rFonts w:ascii="Times New Roman" w:eastAsia="Times New Roman" w:hAnsi="Times New Roman" w:cs="Times New Roman"/>
                <w:szCs w:val="24"/>
                <w:lang w:val="es-ES"/>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150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Al menos una</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 xml:space="preserve">SDK </w:t>
            </w:r>
            <w:proofErr w:type="spellStart"/>
            <w:r w:rsidRPr="00504AAC">
              <w:rPr>
                <w:rFonts w:ascii="Times New Roman" w:eastAsia="Times New Roman" w:hAnsi="Times New Roman" w:cs="Times New Roman"/>
                <w:szCs w:val="24"/>
                <w:lang w:val="es-ES"/>
              </w:rPr>
              <w:t>Add-on</w:t>
            </w:r>
            <w:proofErr w:type="spellEnd"/>
            <w:r w:rsidRPr="00504AAC">
              <w:rPr>
                <w:rFonts w:ascii="Times New Roman" w:eastAsia="Times New Roman" w:hAnsi="Times New Roman" w:cs="Times New Roman"/>
                <w:szCs w:val="24"/>
                <w:lang w:val="es-ES"/>
              </w:rPr>
              <w:t xml:space="preserve"> (</w:t>
            </w:r>
            <w:proofErr w:type="spellStart"/>
            <w:r w:rsidRPr="00504AAC">
              <w:rPr>
                <w:rFonts w:ascii="Times New Roman" w:eastAsia="Times New Roman" w:hAnsi="Times New Roman" w:cs="Times New Roman"/>
                <w:szCs w:val="24"/>
                <w:lang w:val="es-ES"/>
              </w:rPr>
              <w:t>each</w:t>
            </w:r>
            <w:proofErr w:type="spellEnd"/>
            <w:r w:rsidRPr="00504AAC">
              <w:rPr>
                <w:rFonts w:ascii="Times New Roman" w:eastAsia="Times New Roman" w:hAnsi="Times New Roman" w:cs="Times New Roman"/>
                <w:szCs w:val="24"/>
                <w:lang w:val="es-ES"/>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r w:rsidR="00717974" w:rsidRPr="00465736"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 xml:space="preserve">USB Driver </w:t>
            </w:r>
            <w:proofErr w:type="spellStart"/>
            <w:r w:rsidRPr="00504AAC">
              <w:rPr>
                <w:rFonts w:ascii="Times New Roman" w:eastAsia="Times New Roman" w:hAnsi="Times New Roman" w:cs="Times New Roman"/>
                <w:szCs w:val="24"/>
                <w:lang w:val="es-ES"/>
              </w:rPr>
              <w:t>for</w:t>
            </w:r>
            <w:proofErr w:type="spellEnd"/>
            <w:r w:rsidRPr="00504AAC">
              <w:rPr>
                <w:rFonts w:ascii="Times New Roman" w:eastAsia="Times New Roman" w:hAnsi="Times New Roman" w:cs="Times New Roman"/>
                <w:szCs w:val="24"/>
                <w:lang w:val="es-ES"/>
              </w:rPr>
              <w:t xml:space="preserve"> Windows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 y solo para Windows</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proofErr w:type="spellStart"/>
            <w:r w:rsidRPr="00504AAC">
              <w:rPr>
                <w:rFonts w:ascii="Times New Roman" w:eastAsia="Times New Roman" w:hAnsi="Times New Roman" w:cs="Times New Roman"/>
                <w:szCs w:val="24"/>
                <w:lang w:val="es-ES"/>
              </w:rPr>
              <w:t>Samples</w:t>
            </w:r>
            <w:proofErr w:type="spellEnd"/>
            <w:r w:rsidRPr="00504AAC">
              <w:rPr>
                <w:rFonts w:ascii="Times New Roman" w:eastAsia="Times New Roman" w:hAnsi="Times New Roman" w:cs="Times New Roman"/>
                <w:szCs w:val="24"/>
                <w:lang w:val="es-ES"/>
              </w:rPr>
              <w:t xml:space="preserve"> (per </w:t>
            </w:r>
            <w:proofErr w:type="spellStart"/>
            <w:r w:rsidRPr="00504AAC">
              <w:rPr>
                <w:rFonts w:ascii="Times New Roman" w:eastAsia="Times New Roman" w:hAnsi="Times New Roman" w:cs="Times New Roman"/>
                <w:szCs w:val="24"/>
                <w:lang w:val="es-ES"/>
              </w:rPr>
              <w:t>platform</w:t>
            </w:r>
            <w:proofErr w:type="spellEnd"/>
            <w:r w:rsidRPr="00504AAC">
              <w:rPr>
                <w:rFonts w:ascii="Times New Roman" w:eastAsia="Times New Roman" w:hAnsi="Times New Roman" w:cs="Times New Roman"/>
                <w:szCs w:val="24"/>
                <w:lang w:val="es-ES"/>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 xml:space="preserve">Offline </w:t>
            </w:r>
            <w:proofErr w:type="spellStart"/>
            <w:r w:rsidRPr="00504AAC">
              <w:rPr>
                <w:rFonts w:ascii="Times New Roman" w:eastAsia="Times New Roman" w:hAnsi="Times New Roman" w:cs="Times New Roman"/>
                <w:szCs w:val="24"/>
                <w:lang w:val="es-ES"/>
              </w:rPr>
              <w:t>documentation</w:t>
            </w:r>
            <w:proofErr w:type="spellEnd"/>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250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bl>
    <w:p w:rsidR="00B67C33" w:rsidRPr="00504AAC" w:rsidRDefault="0005146F" w:rsidP="006F6A28">
      <w:pPr>
        <w:pStyle w:val="Heading30"/>
        <w:spacing w:line="360" w:lineRule="auto"/>
        <w:outlineLvl w:val="1"/>
        <w:rPr>
          <w:noProof/>
        </w:rPr>
      </w:pPr>
      <w:bookmarkStart w:id="11" w:name="_Toc306196750"/>
      <w:r w:rsidRPr="00504AAC">
        <w:rPr>
          <w:noProof/>
        </w:rPr>
        <w:t>ADT de Android</w:t>
      </w:r>
      <w:bookmarkEnd w:id="11"/>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4"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lastRenderedPageBreak/>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5"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CE2C07" w:rsidRPr="00504AAC" w:rsidRDefault="00CE2C07" w:rsidP="00C92F01">
      <w:pPr>
        <w:pStyle w:val="Cuerpo"/>
      </w:pPr>
      <w:r w:rsidRPr="00504AAC">
        <w:rPr>
          <w:noProof/>
          <w:lang w:val="en-US"/>
        </w:rPr>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7" cstate="print"/>
                    <a:stretch>
                      <a:fillRect/>
                    </a:stretch>
                  </pic:blipFill>
                  <pic:spPr>
                    <a:xfrm>
                      <a:off x="0" y="0"/>
                      <a:ext cx="5669646" cy="4535717"/>
                    </a:xfrm>
                    <a:prstGeom prst="rect">
                      <a:avLst/>
                    </a:prstGeom>
                  </pic:spPr>
                </pic:pic>
              </a:graphicData>
            </a:graphic>
          </wp:inline>
        </w:drawing>
      </w:r>
    </w:p>
    <w:p w:rsidR="00CE2C07" w:rsidRPr="00504AAC" w:rsidRDefault="00CE2C07" w:rsidP="00C92F01">
      <w:pPr>
        <w:pStyle w:val="Cuerpo"/>
        <w:jc w:val="center"/>
        <w:rPr>
          <w:i/>
        </w:rPr>
      </w:pPr>
      <w:r w:rsidRPr="00504AAC">
        <w:rPr>
          <w:i/>
        </w:rPr>
        <w:t>Esquema de tamaños relativos estandarizados.</w:t>
      </w:r>
    </w:p>
    <w:p w:rsidR="00CE2C07" w:rsidRPr="00504AAC" w:rsidRDefault="00CE2C07" w:rsidP="00C92F01">
      <w:pPr>
        <w:pStyle w:val="Cuerpo"/>
      </w:pPr>
    </w:p>
    <w:p w:rsidR="00CE2C07" w:rsidRPr="00504AAC" w:rsidRDefault="00CE2C07" w:rsidP="00C92F01">
      <w:pPr>
        <w:pStyle w:val="Cuerpo"/>
      </w:pPr>
      <w:r w:rsidRPr="00504AAC">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8"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19"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0"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12" w:name="_Toc306196751"/>
      <w:r w:rsidRPr="00504AAC">
        <w:t>Base de datos integrada</w:t>
      </w:r>
      <w:r w:rsidR="00687105" w:rsidRPr="00504AAC">
        <w:t xml:space="preserve"> </w:t>
      </w:r>
      <w:proofErr w:type="spellStart"/>
      <w:r w:rsidR="00687105" w:rsidRPr="00504AAC">
        <w:t>SQLite</w:t>
      </w:r>
      <w:bookmarkEnd w:id="12"/>
      <w:proofErr w:type="spellEnd"/>
    </w:p>
    <w:p w:rsidR="00D32B29" w:rsidRPr="00504AAC" w:rsidRDefault="00687105" w:rsidP="00C92F01">
      <w:pPr>
        <w:pStyle w:val="Cuerpo"/>
      </w:pPr>
      <w:r w:rsidRPr="00504AAC">
        <w:lastRenderedPageBreak/>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t>Data/data/&lt;nombre del paquete&gt;/</w:t>
      </w:r>
      <w:proofErr w:type="spellStart"/>
      <w:r w:rsidRPr="00504AAC">
        <w:t>databases</w:t>
      </w:r>
      <w:proofErr w:type="spellEnd"/>
    </w:p>
    <w:p w:rsidR="00687105" w:rsidRPr="00504AAC" w:rsidRDefault="00687105" w:rsidP="00C92F01">
      <w:pPr>
        <w:pStyle w:val="Cuerpo"/>
      </w:pPr>
      <w:r w:rsidRPr="00504AAC">
        <w:t xml:space="preserve">Y podemos monitorizarlo a través del </w:t>
      </w:r>
      <w:proofErr w:type="spellStart"/>
      <w:r w:rsidRPr="00504AAC">
        <w:t>File</w:t>
      </w:r>
      <w:proofErr w:type="spellEnd"/>
      <w:r w:rsidRPr="00504AAC">
        <w:t xml:space="preserv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w:t>
      </w:r>
      <w:proofErr w:type="spellStart"/>
      <w:r w:rsidRPr="00504AAC">
        <w:t>apk</w:t>
      </w:r>
      <w:proofErr w:type="spellEnd"/>
      <w:r w:rsidRPr="00504AAC">
        <w:t xml:space="preserve">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3" cstate="print"/>
                    <a:stretch>
                      <a:fillRect/>
                    </a:stretch>
                  </pic:blipFill>
                  <pic:spPr>
                    <a:xfrm>
                      <a:off x="0" y="0"/>
                      <a:ext cx="4282170" cy="3552506"/>
                    </a:xfrm>
                    <a:prstGeom prst="rect">
                      <a:avLst/>
                    </a:prstGeom>
                    <a:ln>
                      <a:solidFill>
                        <a:srgbClr val="0070C0"/>
                      </a:solidFill>
                    </a:ln>
                  </pic:spPr>
                </pic:pic>
              </a:graphicData>
            </a:graphic>
          </wp:inline>
        </w:drawing>
      </w:r>
    </w:p>
    <w:p w:rsidR="005E4F66" w:rsidRPr="00504AAC" w:rsidRDefault="003C0828" w:rsidP="005324B5">
      <w:pPr>
        <w:pStyle w:val="Subtitle"/>
      </w:pPr>
      <w:proofErr w:type="spellStart"/>
      <w:r>
        <w:t>S</w:t>
      </w:r>
      <w:r w:rsidR="005E4F66" w:rsidRPr="00504AAC">
        <w:t>horcuts</w:t>
      </w:r>
      <w:proofErr w:type="spellEnd"/>
      <w:r w:rsidR="005E4F66" w:rsidRPr="00504AAC">
        <w:t xml:space="preserve"> </w:t>
      </w:r>
      <w:r>
        <w:t>Eclipse</w:t>
      </w:r>
    </w:p>
    <w:p w:rsidR="005E4F66" w:rsidRPr="00504AAC" w:rsidRDefault="005E4F66" w:rsidP="00C92F01">
      <w:pPr>
        <w:pStyle w:val="Cuerpo"/>
      </w:pPr>
      <w:proofErr w:type="spellStart"/>
      <w:r w:rsidRPr="00504AAC">
        <w:t>Ctrl</w:t>
      </w:r>
      <w:proofErr w:type="spellEnd"/>
      <w:r w:rsidRPr="00504AAC">
        <w:t xml:space="preserve"> + espacio: Autocompletar</w:t>
      </w:r>
    </w:p>
    <w:p w:rsidR="005E4F66" w:rsidRPr="00504AAC" w:rsidRDefault="005E4F66" w:rsidP="00C92F01">
      <w:pPr>
        <w:pStyle w:val="Cuerpo"/>
      </w:pPr>
      <w:proofErr w:type="spellStart"/>
      <w:r w:rsidRPr="00504AAC">
        <w:t>Ctrol</w:t>
      </w:r>
      <w:proofErr w:type="spellEnd"/>
      <w:r w:rsidRPr="00504AAC">
        <w:t xml:space="preserve"> + </w:t>
      </w:r>
      <w:proofErr w:type="spellStart"/>
      <w:r w:rsidRPr="00504AAC">
        <w:t>Shift</w:t>
      </w:r>
      <w:proofErr w:type="spellEnd"/>
      <w:r w:rsidRPr="00504AAC">
        <w:t xml:space="preserve"> + F: Auto formatear</w:t>
      </w:r>
    </w:p>
    <w:p w:rsidR="001F6D50" w:rsidRPr="00504AAC" w:rsidRDefault="005E4F66" w:rsidP="00C92F01">
      <w:pPr>
        <w:pStyle w:val="Cuerpo"/>
      </w:pPr>
      <w:proofErr w:type="spellStart"/>
      <w:r w:rsidRPr="00504AAC">
        <w:t>Ctrl</w:t>
      </w:r>
      <w:proofErr w:type="spellEnd"/>
      <w:r w:rsidRPr="00504AAC">
        <w:t xml:space="preserve"> + </w:t>
      </w:r>
      <w:proofErr w:type="spellStart"/>
      <w:r w:rsidRPr="00504AAC">
        <w:t>Shift</w:t>
      </w:r>
      <w:proofErr w:type="spellEnd"/>
      <w:r w:rsidRPr="00504AAC">
        <w:t xml:space="preserve"> + O: Auto importar paquetes </w:t>
      </w:r>
    </w:p>
    <w:p w:rsidR="005E4F66" w:rsidRPr="00504AAC" w:rsidRDefault="005E4F66" w:rsidP="00C92F01">
      <w:pPr>
        <w:pStyle w:val="Cuerpo"/>
      </w:pPr>
      <w:proofErr w:type="spellStart"/>
      <w:r w:rsidRPr="00504AAC">
        <w:t>Alt</w:t>
      </w:r>
      <w:proofErr w:type="spellEnd"/>
      <w:r w:rsidRPr="00504AAC">
        <w:t xml:space="preserve"> + </w:t>
      </w:r>
      <w:proofErr w:type="spellStart"/>
      <w:r w:rsidRPr="00504AAC">
        <w:t>Shift</w:t>
      </w:r>
      <w:proofErr w:type="spellEnd"/>
      <w:r w:rsidRPr="00504AAC">
        <w:t xml:space="preserve"> + R: Renombrar y actualizar referencias</w:t>
      </w:r>
    </w:p>
    <w:p w:rsidR="005E4F66" w:rsidRPr="00504AAC" w:rsidRDefault="005E4F66" w:rsidP="00C92F01">
      <w:pPr>
        <w:pStyle w:val="Cuerpo"/>
      </w:pPr>
      <w:proofErr w:type="spellStart"/>
      <w:r w:rsidRPr="00504AAC">
        <w:t>Ctrl</w:t>
      </w:r>
      <w:proofErr w:type="spellEnd"/>
      <w:r w:rsidRPr="00504AAC">
        <w:t xml:space="preserve"> + F12: Rotar la pantalla del emulador</w:t>
      </w:r>
    </w:p>
    <w:p w:rsidR="005E4F66" w:rsidRPr="00504AAC" w:rsidRDefault="005E4F66" w:rsidP="00C92F01">
      <w:pPr>
        <w:pStyle w:val="Cuerpo"/>
      </w:pPr>
      <w:proofErr w:type="spellStart"/>
      <w:r w:rsidRPr="00504AAC">
        <w:t>Ctrl</w:t>
      </w:r>
      <w:proofErr w:type="spellEnd"/>
      <w:r w:rsidRPr="00504AAC">
        <w:t xml:space="preserve"> + O: Buscar métodos dentro de la clase.</w:t>
      </w:r>
    </w:p>
    <w:p w:rsidR="00A079A2" w:rsidRPr="00504AAC" w:rsidRDefault="00A079A2" w:rsidP="006F6A28">
      <w:pPr>
        <w:pStyle w:val="Heading1"/>
        <w:rPr>
          <w:lang w:val="es-ES"/>
        </w:rPr>
      </w:pPr>
      <w:bookmarkStart w:id="13" w:name="_Toc306196752"/>
      <w:r w:rsidRPr="00504AAC">
        <w:rPr>
          <w:lang w:val="es-ES"/>
        </w:rPr>
        <w:lastRenderedPageBreak/>
        <w:t>Aspectos relevantes del desarrollo del proyecto</w:t>
      </w:r>
      <w:bookmarkEnd w:id="13"/>
    </w:p>
    <w:p w:rsidR="0055224C" w:rsidRPr="00504AAC" w:rsidRDefault="0055224C" w:rsidP="00C92F01">
      <w:pPr>
        <w:spacing w:line="360" w:lineRule="auto"/>
        <w:rPr>
          <w:rFonts w:eastAsia="Arial" w:cstheme="minorHAnsi"/>
          <w:color w:val="000000"/>
          <w:szCs w:val="24"/>
          <w:lang w:val="es-ES"/>
        </w:rPr>
      </w:pPr>
    </w:p>
    <w:p w:rsidR="00481418" w:rsidRPr="00481418" w:rsidRDefault="00481418" w:rsidP="00481418">
      <w:pPr>
        <w:pStyle w:val="Heading30"/>
        <w:spacing w:line="360" w:lineRule="auto"/>
        <w:outlineLvl w:val="1"/>
        <w:rPr>
          <w:rFonts w:eastAsia="Arial"/>
        </w:rPr>
      </w:pPr>
      <w:r>
        <w:rPr>
          <w:rFonts w:eastAsia="Arial"/>
          <w:noProof/>
          <w:lang w:val="en-US"/>
        </w:rPr>
        <w:drawing>
          <wp:anchor distT="0" distB="0" distL="114300" distR="114300" simplePos="0" relativeHeight="251679744" behindDoc="0" locked="0" layoutInCell="1" allowOverlap="1">
            <wp:simplePos x="0" y="0"/>
            <wp:positionH relativeFrom="column">
              <wp:posOffset>19050</wp:posOffset>
            </wp:positionH>
            <wp:positionV relativeFrom="paragraph">
              <wp:posOffset>438785</wp:posOffset>
            </wp:positionV>
            <wp:extent cx="2538730" cy="2390775"/>
            <wp:effectExtent l="19050" t="0" r="0" b="0"/>
            <wp:wrapSquare wrapText="bothSides"/>
            <wp:docPr id="6" name="Picture 5" descr="20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2010.jpg"/>
                    <pic:cNvPicPr/>
                  </pic:nvPicPr>
                  <pic:blipFill>
                    <a:blip r:embed="rId24" cstate="print"/>
                    <a:stretch>
                      <a:fillRect/>
                    </a:stretch>
                  </pic:blipFill>
                  <pic:spPr>
                    <a:xfrm>
                      <a:off x="0" y="0"/>
                      <a:ext cx="2538730" cy="2390775"/>
                    </a:xfrm>
                    <a:prstGeom prst="rect">
                      <a:avLst/>
                    </a:prstGeom>
                  </pic:spPr>
                </pic:pic>
              </a:graphicData>
            </a:graphic>
          </wp:anchor>
        </w:drawing>
      </w:r>
      <w:bookmarkStart w:id="14" w:name="_Toc306196753"/>
      <w:r w:rsidR="003C0828">
        <w:rPr>
          <w:rFonts w:eastAsia="Arial"/>
        </w:rPr>
        <w:t>Tendencias</w:t>
      </w:r>
      <w:bookmarkEnd w:id="14"/>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55224C" w:rsidRPr="00481418" w:rsidRDefault="0046585E" w:rsidP="00C92F01">
      <w:pPr>
        <w:spacing w:line="360" w:lineRule="auto"/>
        <w:rPr>
          <w:rFonts w:eastAsia="Arial" w:cstheme="minorHAnsi"/>
          <w:color w:val="000000"/>
          <w:sz w:val="22"/>
          <w:szCs w:val="20"/>
          <w:lang w:val="es-ES"/>
        </w:rPr>
      </w:pPr>
      <w:r w:rsidRPr="0046585E">
        <w:rPr>
          <w:noProof/>
        </w:rPr>
        <w:pict>
          <v:shape id="_x0000_s1032" type="#_x0000_t202" style="position:absolute;margin-left:242pt;margin-top:253.85pt;width:198pt;height:.05pt;z-index:251678720" stroked="f">
            <v:textbox style="mso-next-textbox:#_x0000_s1032;mso-fit-shape-to-text:t" inset="0,0,0,0">
              <w:txbxContent>
                <w:p w:rsidR="00EC325E" w:rsidRPr="00EC325E" w:rsidRDefault="00EC325E" w:rsidP="00EC325E">
                  <w:pPr>
                    <w:pStyle w:val="Caption"/>
                    <w:rPr>
                      <w:lang w:val="es-ES"/>
                    </w:rPr>
                  </w:pPr>
                  <w:r w:rsidRPr="00EC325E">
                    <w:rPr>
                      <w:lang w:val="es-ES"/>
                    </w:rPr>
                    <w:t xml:space="preserve">Figure </w:t>
                  </w:r>
                  <w:r w:rsidR="0046585E" w:rsidRPr="00EC325E">
                    <w:rPr>
                      <w:lang w:val="es-ES"/>
                    </w:rPr>
                    <w:fldChar w:fldCharType="begin"/>
                  </w:r>
                  <w:r w:rsidRPr="00EC325E">
                    <w:rPr>
                      <w:lang w:val="es-ES"/>
                    </w:rPr>
                    <w:instrText xml:space="preserve"> SEQ Figure \* ARABIC </w:instrText>
                  </w:r>
                  <w:r w:rsidR="0046585E" w:rsidRPr="00EC325E">
                    <w:rPr>
                      <w:lang w:val="es-ES"/>
                    </w:rPr>
                    <w:fldChar w:fldCharType="separate"/>
                  </w:r>
                  <w:r w:rsidRPr="00EC325E">
                    <w:rPr>
                      <w:noProof/>
                      <w:lang w:val="es-ES"/>
                    </w:rPr>
                    <w:t>5</w:t>
                  </w:r>
                  <w:r w:rsidR="0046585E" w:rsidRPr="00EC325E">
                    <w:rPr>
                      <w:lang w:val="es-ES"/>
                    </w:rPr>
                    <w:fldChar w:fldCharType="end"/>
                  </w:r>
                  <w:r w:rsidRPr="00EC325E">
                    <w:rPr>
                      <w:lang w:val="es-ES"/>
                    </w:rPr>
                    <w:t>. Ventas Q2 2011</w:t>
                  </w:r>
                </w:p>
              </w:txbxContent>
            </v:textbox>
            <w10:wrap type="topAndBottom"/>
          </v:shape>
        </w:pict>
      </w:r>
      <w:r w:rsidR="00EC325E">
        <w:rPr>
          <w:noProof/>
        </w:rPr>
        <w:drawing>
          <wp:anchor distT="0" distB="0" distL="114300" distR="114300" simplePos="0" relativeHeight="251676672" behindDoc="0" locked="0" layoutInCell="1" allowOverlap="0">
            <wp:simplePos x="0" y="0"/>
            <wp:positionH relativeFrom="column">
              <wp:posOffset>3073400</wp:posOffset>
            </wp:positionH>
            <wp:positionV relativeFrom="paragraph">
              <wp:posOffset>518795</wp:posOffset>
            </wp:positionV>
            <wp:extent cx="2514600" cy="2647950"/>
            <wp:effectExtent l="19050" t="0" r="0" b="0"/>
            <wp:wrapTopAndBottom/>
            <wp:docPr id="5" name="Picture 4" descr="240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Smartphone_share_current.png"/>
                    <pic:cNvPicPr/>
                  </pic:nvPicPr>
                  <pic:blipFill>
                    <a:blip r:embed="rId25" cstate="print"/>
                    <a:stretch>
                      <a:fillRect/>
                    </a:stretch>
                  </pic:blipFill>
                  <pic:spPr>
                    <a:xfrm>
                      <a:off x="0" y="0"/>
                      <a:ext cx="2514600" cy="2647950"/>
                    </a:xfrm>
                    <a:prstGeom prst="rect">
                      <a:avLst/>
                    </a:prstGeom>
                  </pic:spPr>
                </pic:pic>
              </a:graphicData>
            </a:graphic>
          </wp:anchor>
        </w:drawing>
      </w:r>
      <w:r w:rsidRPr="0046585E">
        <w:rPr>
          <w:noProof/>
        </w:rPr>
        <w:pict>
          <v:shape id="_x0000_s1030" type="#_x0000_t202" style="position:absolute;margin-left:.75pt;margin-top:256.1pt;width:197.25pt;height:.05pt;z-index:251675648;mso-position-horizontal-relative:text;mso-position-vertical-relative:text" stroked="f">
            <v:textbox style="mso-next-textbox:#_x0000_s1030;mso-fit-shape-to-text:t" inset="0,0,0,0">
              <w:txbxContent>
                <w:p w:rsidR="00EC325E" w:rsidRPr="00EC325E" w:rsidRDefault="00EC325E" w:rsidP="00EC325E">
                  <w:pPr>
                    <w:pStyle w:val="Caption"/>
                    <w:rPr>
                      <w:rFonts w:eastAsia="Arial" w:cstheme="minorHAnsi"/>
                      <w:noProof/>
                      <w:color w:val="000000"/>
                      <w:szCs w:val="20"/>
                      <w:lang w:val="es-ES"/>
                    </w:rPr>
                  </w:pPr>
                  <w:r w:rsidRPr="00EC325E">
                    <w:rPr>
                      <w:lang w:val="es-ES"/>
                    </w:rPr>
                    <w:t xml:space="preserve">Figura </w:t>
                  </w:r>
                  <w:r w:rsidR="0046585E" w:rsidRPr="00EC325E">
                    <w:rPr>
                      <w:lang w:val="es-ES"/>
                    </w:rPr>
                    <w:fldChar w:fldCharType="begin"/>
                  </w:r>
                  <w:r w:rsidRPr="00EC325E">
                    <w:rPr>
                      <w:lang w:val="es-ES"/>
                    </w:rPr>
                    <w:instrText xml:space="preserve"> SEQ Figure \* ARABIC </w:instrText>
                  </w:r>
                  <w:r w:rsidR="0046585E" w:rsidRPr="00EC325E">
                    <w:rPr>
                      <w:lang w:val="es-ES"/>
                    </w:rPr>
                    <w:fldChar w:fldCharType="separate"/>
                  </w:r>
                  <w:r w:rsidRPr="00EC325E">
                    <w:rPr>
                      <w:noProof/>
                      <w:lang w:val="es-ES"/>
                    </w:rPr>
                    <w:t>6</w:t>
                  </w:r>
                  <w:r w:rsidR="0046585E" w:rsidRPr="00EC325E">
                    <w:rPr>
                      <w:lang w:val="es-ES"/>
                    </w:rPr>
                    <w:fldChar w:fldCharType="end"/>
                  </w:r>
                  <w:r w:rsidRPr="00EC325E">
                    <w:rPr>
                      <w:lang w:val="es-ES"/>
                    </w:rPr>
                    <w:t>. Ventas Q3 2010</w:t>
                  </w:r>
                </w:p>
              </w:txbxContent>
            </v:textbox>
            <w10:wrap type="square"/>
          </v:shape>
        </w:pict>
      </w:r>
      <w:r w:rsidR="00EC325E">
        <w:rPr>
          <w:rFonts w:eastAsia="Arial" w:cstheme="minorHAnsi"/>
          <w:noProof/>
          <w:color w:val="000000"/>
          <w:sz w:val="22"/>
          <w:szCs w:val="20"/>
        </w:rPr>
        <w:drawing>
          <wp:anchor distT="0" distB="0" distL="114300" distR="114300" simplePos="0" relativeHeight="251673600" behindDoc="0" locked="0" layoutInCell="1" allowOverlap="0">
            <wp:simplePos x="0" y="0"/>
            <wp:positionH relativeFrom="column">
              <wp:posOffset>9525</wp:posOffset>
            </wp:positionH>
            <wp:positionV relativeFrom="paragraph">
              <wp:posOffset>547370</wp:posOffset>
            </wp:positionV>
            <wp:extent cx="2714625" cy="2647950"/>
            <wp:effectExtent l="19050" t="0" r="9525" b="0"/>
            <wp:wrapTopAndBottom/>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714625" cy="2647950"/>
                    </a:xfrm>
                    <a:prstGeom prst="rect">
                      <a:avLst/>
                    </a:prstGeom>
                    <a:noFill/>
                    <a:ln w="9525">
                      <a:noFill/>
                      <a:miter lim="800000"/>
                      <a:headEnd/>
                      <a:tailEnd/>
                    </a:ln>
                  </pic:spPr>
                </pic:pic>
              </a:graphicData>
            </a:graphic>
          </wp:anchor>
        </w:drawing>
      </w:r>
      <w:r w:rsidR="00146C29">
        <w:rPr>
          <w:rFonts w:eastAsia="Arial" w:cstheme="minorHAnsi"/>
          <w:color w:val="000000"/>
          <w:sz w:val="22"/>
          <w:szCs w:val="20"/>
          <w:lang w:val="es-ES"/>
        </w:rPr>
        <w:t>V</w:t>
      </w:r>
      <w:r w:rsidR="0055224C" w:rsidRPr="00146C29">
        <w:rPr>
          <w:rFonts w:eastAsia="Arial" w:cstheme="minorHAnsi"/>
          <w:color w:val="000000"/>
          <w:sz w:val="22"/>
          <w:szCs w:val="20"/>
          <w:lang w:val="es-ES"/>
        </w:rPr>
        <w:t>enta</w:t>
      </w:r>
      <w:r w:rsidR="00146C29">
        <w:rPr>
          <w:rFonts w:eastAsia="Arial" w:cstheme="minorHAnsi"/>
          <w:color w:val="000000"/>
          <w:sz w:val="22"/>
          <w:szCs w:val="20"/>
          <w:lang w:val="es-ES"/>
        </w:rPr>
        <w:t>s a nivel mundial</w:t>
      </w:r>
      <w:r w:rsidR="0055224C" w:rsidRPr="00146C29">
        <w:rPr>
          <w:rFonts w:eastAsia="Arial" w:cstheme="minorHAnsi"/>
          <w:color w:val="000000"/>
          <w:sz w:val="22"/>
          <w:szCs w:val="20"/>
          <w:lang w:val="es-ES"/>
        </w:rPr>
        <w:t xml:space="preserve"> de Smartphones a usu</w:t>
      </w:r>
      <w:r w:rsidR="00146C29" w:rsidRPr="00146C29">
        <w:rPr>
          <w:rFonts w:eastAsia="Arial" w:cstheme="minorHAnsi"/>
          <w:color w:val="000000"/>
          <w:sz w:val="22"/>
          <w:szCs w:val="20"/>
          <w:lang w:val="es-ES"/>
        </w:rPr>
        <w:t>arios finales clasificad</w:t>
      </w:r>
      <w:r w:rsidR="00146C29">
        <w:rPr>
          <w:rFonts w:eastAsia="Arial" w:cstheme="minorHAnsi"/>
          <w:color w:val="000000"/>
          <w:sz w:val="22"/>
          <w:szCs w:val="20"/>
          <w:lang w:val="es-ES"/>
        </w:rPr>
        <w:t>a</w:t>
      </w:r>
      <w:r w:rsidR="00146C29" w:rsidRPr="00146C29">
        <w:rPr>
          <w:rFonts w:eastAsia="Arial" w:cstheme="minorHAnsi"/>
          <w:color w:val="000000"/>
          <w:sz w:val="22"/>
          <w:szCs w:val="20"/>
          <w:lang w:val="es-ES"/>
        </w:rPr>
        <w:t>s por sistema operativo.</w:t>
      </w:r>
    </w:p>
    <w:p w:rsidR="0055224C" w:rsidRPr="00504AAC" w:rsidRDefault="0055224C" w:rsidP="00C92F01">
      <w:pPr>
        <w:spacing w:line="360" w:lineRule="auto"/>
        <w:rPr>
          <w:rFonts w:eastAsia="Arial" w:cstheme="minorHAnsi"/>
          <w:color w:val="000000"/>
          <w:szCs w:val="24"/>
          <w:lang w:val="es-ES"/>
        </w:rPr>
      </w:pPr>
      <w:r w:rsidRPr="00504AAC">
        <w:rPr>
          <w:rFonts w:cstheme="minorHAnsi"/>
          <w:szCs w:val="24"/>
          <w:lang w:val="es-ES"/>
        </w:rPr>
        <w:lastRenderedPageBreak/>
        <w:br w:type="page"/>
      </w:r>
    </w:p>
    <w:p w:rsidR="0055224C" w:rsidRPr="00481418" w:rsidRDefault="003C0828" w:rsidP="00481418">
      <w:pPr>
        <w:pStyle w:val="Heading30"/>
        <w:spacing w:line="360" w:lineRule="auto"/>
        <w:outlineLvl w:val="1"/>
        <w:rPr>
          <w:rFonts w:eastAsia="Arial"/>
        </w:rPr>
      </w:pPr>
      <w:bookmarkStart w:id="15" w:name="_Toc306196754"/>
      <w:r>
        <w:rPr>
          <w:rFonts w:eastAsia="Arial"/>
        </w:rPr>
        <w:lastRenderedPageBreak/>
        <w:t>Sensores</w:t>
      </w:r>
      <w:bookmarkEnd w:id="15"/>
    </w:p>
    <w:p w:rsidR="0055224C" w:rsidRPr="00504AAC"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Lo más importante para cualquier proyecto de esta índole es la capacidad de recoger </w:t>
      </w:r>
      <w:r w:rsidR="00481418">
        <w:rPr>
          <w:rFonts w:eastAsia="Arial" w:cstheme="minorHAnsi"/>
          <w:color w:val="000000"/>
          <w:szCs w:val="24"/>
          <w:lang w:val="es-ES"/>
        </w:rPr>
        <w:t>data de los sensores</w:t>
      </w:r>
      <w:r w:rsidRPr="00504AAC">
        <w:rPr>
          <w:rFonts w:eastAsia="Arial" w:cstheme="minorHAnsi"/>
          <w:color w:val="000000"/>
          <w:szCs w:val="24"/>
          <w:lang w:val="es-ES"/>
        </w:rPr>
        <w:t xml:space="preserve"> </w:t>
      </w:r>
      <w:r w:rsidR="00481418">
        <w:rPr>
          <w:rFonts w:eastAsia="Arial" w:cstheme="minorHAnsi"/>
          <w:color w:val="000000"/>
          <w:szCs w:val="24"/>
          <w:lang w:val="es-ES"/>
        </w:rPr>
        <w:t>a fin de</w:t>
      </w:r>
      <w:r w:rsidRPr="00504AAC">
        <w:rPr>
          <w:rFonts w:eastAsia="Arial" w:cstheme="minorHAnsi"/>
          <w:color w:val="000000"/>
          <w:szCs w:val="24"/>
          <w:lang w:val="es-ES"/>
        </w:rPr>
        <w:t xml:space="preserve"> estudiarlos. </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Accelerómetro</w:t>
      </w:r>
      <w:proofErr w:type="spellEnd"/>
      <w:r w:rsidRPr="00481418">
        <w:rPr>
          <w:rFonts w:eastAsia="Arial" w:cstheme="minorHAnsi"/>
          <w:color w:val="000000"/>
          <w:szCs w:val="24"/>
          <w:lang w:val="es-ES"/>
        </w:rPr>
        <w:t xml:space="preserve"> de 3 ejes (También lo llaman G-Sensor)</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luz ambiental</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proximidad</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GPS, brújula digital</w:t>
      </w:r>
    </w:p>
    <w:p w:rsidR="0055224C" w:rsidRDefault="0055224C" w:rsidP="0048141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WiFi</w:t>
      </w:r>
      <w:proofErr w:type="spellEnd"/>
    </w:p>
    <w:p w:rsidR="0055224C" w:rsidRPr="00481418" w:rsidRDefault="00481418" w:rsidP="00C92F01">
      <w:pPr>
        <w:pStyle w:val="ListParagraph"/>
        <w:numPr>
          <w:ilvl w:val="0"/>
          <w:numId w:val="10"/>
        </w:numPr>
        <w:spacing w:line="360" w:lineRule="auto"/>
        <w:rPr>
          <w:rFonts w:eastAsia="Arial" w:cstheme="minorHAnsi"/>
          <w:color w:val="000000"/>
          <w:szCs w:val="24"/>
          <w:lang w:val="es-ES"/>
        </w:rPr>
      </w:pPr>
      <w:r>
        <w:rPr>
          <w:rFonts w:eastAsia="Arial" w:cstheme="minorHAnsi"/>
          <w:color w:val="000000"/>
          <w:szCs w:val="24"/>
          <w:lang w:val="es-ES"/>
        </w:rPr>
        <w:t>Giroscopio</w:t>
      </w:r>
    </w:p>
    <w:p w:rsidR="00481418" w:rsidRDefault="00481418" w:rsidP="00C92F01">
      <w:pPr>
        <w:spacing w:line="360" w:lineRule="auto"/>
        <w:rPr>
          <w:rFonts w:eastAsia="Arial" w:cstheme="minorHAnsi"/>
          <w:color w:val="000000"/>
          <w:szCs w:val="24"/>
          <w:lang w:val="es-ES"/>
        </w:rPr>
      </w:pP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El acelerómetro de 3 ejes, mide es la acel</w:t>
      </w:r>
      <w:r w:rsidR="00481418">
        <w:rPr>
          <w:rFonts w:eastAsia="Arial" w:cstheme="minorHAnsi"/>
          <w:color w:val="000000"/>
          <w:szCs w:val="24"/>
          <w:lang w:val="es-ES"/>
        </w:rPr>
        <w:t>e</w:t>
      </w:r>
      <w:r w:rsidRPr="00504AAC">
        <w:rPr>
          <w:rFonts w:eastAsia="Arial" w:cstheme="minorHAnsi"/>
          <w:color w:val="000000"/>
          <w:szCs w:val="24"/>
          <w:lang w:val="es-ES"/>
        </w:rPr>
        <w:t>ración lineal cuando el dispositivo se encuentr</w:t>
      </w:r>
      <w:r w:rsidR="00481418">
        <w:rPr>
          <w:rFonts w:eastAsia="Arial" w:cstheme="minorHAnsi"/>
          <w:color w:val="000000"/>
          <w:szCs w:val="24"/>
          <w:lang w:val="es-ES"/>
        </w:rPr>
        <w:t>a</w:t>
      </w:r>
      <w:r w:rsidRPr="00504AAC">
        <w:rPr>
          <w:rFonts w:eastAsia="Arial" w:cstheme="minorHAnsi"/>
          <w:color w:val="000000"/>
          <w:szCs w:val="24"/>
          <w:lang w:val="es-ES"/>
        </w:rPr>
        <w:t xml:space="preserve"> derecho, si el ángulo de giro cambia </w:t>
      </w:r>
      <w:r w:rsidR="00481418">
        <w:rPr>
          <w:rFonts w:eastAsia="Arial" w:cstheme="minorHAnsi"/>
          <w:color w:val="000000"/>
          <w:szCs w:val="24"/>
          <w:lang w:val="es-ES"/>
        </w:rPr>
        <w:t>puede confundir</w:t>
      </w:r>
      <w:r w:rsidRPr="00504AAC">
        <w:rPr>
          <w:rFonts w:eastAsia="Arial" w:cstheme="minorHAnsi"/>
          <w:color w:val="000000"/>
          <w:szCs w:val="24"/>
          <w:lang w:val="es-ES"/>
        </w:rPr>
        <w:t xml:space="preserve"> la influencia de la gravedad con aceleración lineal.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El giroscopio mide el ángulo de giro, con lo cual las medidas son claras y rápidas.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Si se combinan ambos </w:t>
      </w:r>
      <w:r w:rsidR="00481418">
        <w:rPr>
          <w:rFonts w:eastAsia="Arial" w:cstheme="minorHAnsi"/>
          <w:color w:val="000000"/>
          <w:szCs w:val="24"/>
          <w:lang w:val="es-ES"/>
        </w:rPr>
        <w:t>se obtiene</w:t>
      </w:r>
      <w:r w:rsidRPr="00504AAC">
        <w:rPr>
          <w:rFonts w:eastAsia="Arial" w:cstheme="minorHAnsi"/>
          <w:color w:val="000000"/>
          <w:szCs w:val="24"/>
          <w:lang w:val="es-ES"/>
        </w:rPr>
        <w:t xml:space="preserve"> un sistema inercial de medida de 6 ejes, ya que el acelerómetro utiliza la información medida por el giroscopio y luego puede medir sin interferencias la aceleración lineal en cualquier ángulo. </w:t>
      </w:r>
    </w:p>
    <w:p w:rsidR="00481418" w:rsidRDefault="00481418" w:rsidP="00C92F01">
      <w:pPr>
        <w:spacing w:line="360" w:lineRule="auto"/>
        <w:rPr>
          <w:rFonts w:eastAsia="Arial" w:cstheme="minorHAnsi"/>
          <w:color w:val="000000"/>
          <w:szCs w:val="24"/>
          <w:lang w:val="es-ES"/>
        </w:rPr>
      </w:pPr>
    </w:p>
    <w:p w:rsidR="0055224C" w:rsidRPr="00481418" w:rsidRDefault="0055224C" w:rsidP="00C92F01">
      <w:pPr>
        <w:spacing w:line="360" w:lineRule="auto"/>
        <w:rPr>
          <w:rFonts w:eastAsia="Arial" w:cstheme="minorHAnsi"/>
          <w:i/>
          <w:color w:val="000000"/>
          <w:szCs w:val="24"/>
          <w:lang w:val="es-ES"/>
        </w:rPr>
      </w:pPr>
      <w:r w:rsidRPr="00481418">
        <w:rPr>
          <w:rFonts w:eastAsia="Arial" w:cstheme="minorHAnsi"/>
          <w:i/>
          <w:color w:val="000000"/>
          <w:szCs w:val="24"/>
          <w:lang w:val="es-ES"/>
        </w:rPr>
        <w:t xml:space="preserve">Nota: estos sensores ya se están usando en mandos de consolas como </w:t>
      </w:r>
      <w:proofErr w:type="spellStart"/>
      <w:r w:rsidRPr="00481418">
        <w:rPr>
          <w:rFonts w:eastAsia="Arial" w:cstheme="minorHAnsi"/>
          <w:i/>
          <w:color w:val="000000"/>
          <w:szCs w:val="24"/>
          <w:lang w:val="es-ES"/>
        </w:rPr>
        <w:t>Wii</w:t>
      </w:r>
      <w:proofErr w:type="spellEnd"/>
      <w:r w:rsidRPr="00481418">
        <w:rPr>
          <w:rFonts w:eastAsia="Arial" w:cstheme="minorHAnsi"/>
          <w:i/>
          <w:color w:val="000000"/>
          <w:szCs w:val="24"/>
          <w:lang w:val="es-ES"/>
        </w:rPr>
        <w:t xml:space="preserve"> Sport para traducir movimientos complejos. Algunos móviles ya están empezando a incorporarlo</w:t>
      </w:r>
      <w:r w:rsidR="003C0828" w:rsidRPr="00481418">
        <w:rPr>
          <w:rFonts w:eastAsia="Arial" w:cstheme="minorHAnsi"/>
          <w:i/>
          <w:color w:val="000000"/>
          <w:szCs w:val="24"/>
          <w:lang w:val="es-ES"/>
        </w:rPr>
        <w:t xml:space="preserve"> </w:t>
      </w:r>
      <w:r w:rsidRPr="00481418">
        <w:rPr>
          <w:rFonts w:eastAsia="Arial" w:cstheme="minorHAnsi"/>
          <w:i/>
          <w:color w:val="000000"/>
          <w:szCs w:val="24"/>
          <w:lang w:val="es-ES"/>
        </w:rPr>
        <w:t xml:space="preserve"> (ej. HTC Evo 4G).</w:t>
      </w:r>
    </w:p>
    <w:p w:rsidR="00A65F34" w:rsidRPr="00504AAC" w:rsidRDefault="00A65F34" w:rsidP="00481418">
      <w:pPr>
        <w:pStyle w:val="Cuerpo"/>
        <w:ind w:firstLine="0"/>
      </w:pPr>
    </w:p>
    <w:p w:rsidR="00A079A2" w:rsidRPr="00504AAC" w:rsidRDefault="00A079A2" w:rsidP="006F6A28">
      <w:pPr>
        <w:pStyle w:val="Heading1"/>
        <w:rPr>
          <w:lang w:val="es-ES"/>
        </w:rPr>
      </w:pPr>
      <w:bookmarkStart w:id="16" w:name="_Toc306196755"/>
      <w:r w:rsidRPr="00504AAC">
        <w:rPr>
          <w:lang w:val="es-ES"/>
        </w:rPr>
        <w:lastRenderedPageBreak/>
        <w:t>Trabajos relacionados</w:t>
      </w:r>
      <w:bookmarkEnd w:id="16"/>
    </w:p>
    <w:p w:rsidR="003C0828" w:rsidRDefault="003C082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FB27A0" w:rsidRPr="00504AAC" w:rsidRDefault="00FB27A0" w:rsidP="00C92F01">
      <w:pPr>
        <w:pStyle w:val="Cuerpo"/>
      </w:pPr>
      <w:r w:rsidRPr="00504AAC">
        <w:t xml:space="preserve">Si bien </w:t>
      </w:r>
      <w:r w:rsidR="003C0828">
        <w:t>se trata de aplicaciones</w:t>
      </w:r>
      <w:r w:rsidRPr="00504AAC">
        <w:t xml:space="preserve"> muy completa</w:t>
      </w:r>
      <w:r w:rsidR="003C0828">
        <w:t>s</w:t>
      </w:r>
      <w:r w:rsidRPr="00504AAC">
        <w:t>, es posible ir agregando funcionalidades de forma iterativa al modelo ofrecido en este PFC como prototipo inicial.</w:t>
      </w:r>
    </w:p>
    <w:p w:rsidR="0055224C" w:rsidRPr="00504AAC" w:rsidRDefault="0055224C" w:rsidP="00C92F01">
      <w:pPr>
        <w:pStyle w:val="Cuerpo"/>
      </w:pPr>
    </w:p>
    <w:p w:rsidR="00A079A2" w:rsidRPr="00504AAC" w:rsidRDefault="00A079A2" w:rsidP="006F6A28">
      <w:pPr>
        <w:pStyle w:val="Heading1"/>
        <w:rPr>
          <w:lang w:val="es-ES"/>
        </w:rPr>
      </w:pPr>
      <w:bookmarkStart w:id="17" w:name="_Toc306196756"/>
      <w:r w:rsidRPr="00504AAC">
        <w:rPr>
          <w:lang w:val="es-ES"/>
        </w:rPr>
        <w:lastRenderedPageBreak/>
        <w:t>Conclusiones y líneas de trabajo futuras</w:t>
      </w:r>
      <w:bookmarkEnd w:id="17"/>
    </w:p>
    <w:p w:rsidR="00ED46EB" w:rsidRPr="00504AAC" w:rsidRDefault="00ED46EB" w:rsidP="00C92F01">
      <w:pPr>
        <w:pStyle w:val="NormalWeb"/>
        <w:spacing w:beforeAutospacing="0" w:after="0" w:afterAutospacing="0" w:line="360" w:lineRule="auto"/>
        <w:rPr>
          <w:lang w:val="es-ES"/>
        </w:rPr>
      </w:pPr>
    </w:p>
    <w:sectPr w:rsidR="00ED46EB" w:rsidRPr="00504AAC"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E72" w:rsidRDefault="00001E72" w:rsidP="00491B72">
      <w:pPr>
        <w:spacing w:after="0" w:line="240" w:lineRule="auto"/>
      </w:pPr>
      <w:r>
        <w:separator/>
      </w:r>
    </w:p>
  </w:endnote>
  <w:endnote w:type="continuationSeparator" w:id="0">
    <w:p w:rsidR="00001E72" w:rsidRDefault="00001E72"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29" w:rsidRDefault="0046585E" w:rsidP="00491B72">
    <w:pPr>
      <w:pStyle w:val="Footer"/>
      <w:ind w:right="170"/>
      <w:jc w:val="right"/>
      <w:rPr>
        <w:b/>
      </w:rPr>
    </w:pPr>
    <w:r w:rsidRPr="0046585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80394302" r:id="rId2"/>
      </w:pict>
    </w:r>
    <w:r w:rsidR="00146C29">
      <w:rPr>
        <w:rStyle w:val="PageNumber"/>
      </w:rPr>
      <w:t xml:space="preserve"> </w:t>
    </w:r>
    <w:r>
      <w:rPr>
        <w:rStyle w:val="PageNumber"/>
        <w:b/>
      </w:rPr>
      <w:fldChar w:fldCharType="begin"/>
    </w:r>
    <w:r w:rsidR="00146C29">
      <w:rPr>
        <w:rStyle w:val="PageNumber"/>
        <w:b/>
      </w:rPr>
      <w:instrText xml:space="preserve"> PAGE </w:instrText>
    </w:r>
    <w:r>
      <w:rPr>
        <w:rStyle w:val="PageNumber"/>
        <w:b/>
      </w:rPr>
      <w:fldChar w:fldCharType="separate"/>
    </w:r>
    <w:r w:rsidR="00293959">
      <w:rPr>
        <w:rStyle w:val="PageNumber"/>
        <w:b/>
        <w:noProof/>
      </w:rPr>
      <w:t>18</w:t>
    </w:r>
    <w:r>
      <w:rPr>
        <w:rStyle w:val="PageNumber"/>
        <w:b/>
      </w:rPr>
      <w:fldChar w:fldCharType="end"/>
    </w:r>
  </w:p>
  <w:p w:rsidR="00146C29" w:rsidRPr="009748CB" w:rsidRDefault="00146C29">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29" w:rsidRPr="00491B72" w:rsidRDefault="00146C29"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febrero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E72" w:rsidRDefault="00001E72" w:rsidP="00491B72">
      <w:pPr>
        <w:spacing w:after="0" w:line="240" w:lineRule="auto"/>
      </w:pPr>
      <w:r>
        <w:separator/>
      </w:r>
    </w:p>
  </w:footnote>
  <w:footnote w:type="continuationSeparator" w:id="0">
    <w:p w:rsidR="00001E72" w:rsidRDefault="00001E72"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29" w:rsidRPr="009748CB" w:rsidRDefault="00146C29"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146C29" w:rsidRPr="009748CB" w:rsidRDefault="00146C29"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146C29" w:rsidRPr="00491B72" w:rsidRDefault="00146C29" w:rsidP="00491B72">
    <w:pPr>
      <w:pStyle w:val="Header"/>
      <w:tabs>
        <w:tab w:val="center" w:pos="5387"/>
        <w:tab w:val="right" w:pos="9923"/>
      </w:tabs>
      <w:ind w:left="851"/>
      <w:rPr>
        <w:sz w:val="32"/>
        <w:lang w:val="es-ES"/>
      </w:rPr>
    </w:pPr>
  </w:p>
  <w:p w:rsidR="00146C29" w:rsidRPr="00491B72" w:rsidRDefault="00146C29" w:rsidP="00491B72">
    <w:pPr>
      <w:pStyle w:val="Header"/>
      <w:tabs>
        <w:tab w:val="center" w:pos="5387"/>
        <w:tab w:val="right" w:pos="9923"/>
      </w:tabs>
      <w:ind w:left="851"/>
      <w:rPr>
        <w:sz w:val="32"/>
        <w:lang w:val="es-ES"/>
      </w:rPr>
    </w:pPr>
  </w:p>
  <w:p w:rsidR="00146C29" w:rsidRPr="00491B72" w:rsidRDefault="00146C29" w:rsidP="00491B72">
    <w:pPr>
      <w:pStyle w:val="Header"/>
      <w:tabs>
        <w:tab w:val="center" w:pos="5387"/>
        <w:tab w:val="right" w:pos="9923"/>
      </w:tabs>
      <w:ind w:left="851"/>
      <w:rPr>
        <w:sz w:val="32"/>
        <w:lang w:val="es-ES"/>
      </w:rPr>
    </w:pPr>
  </w:p>
  <w:p w:rsidR="00146C29" w:rsidRPr="00491B72" w:rsidRDefault="00146C29">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C29" w:rsidRDefault="00146C29"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146C29" w:rsidRDefault="00146C29" w:rsidP="00491B72">
    <w:pPr>
      <w:spacing w:line="360" w:lineRule="auto"/>
      <w:jc w:val="center"/>
      <w:rPr>
        <w:b/>
        <w:sz w:val="44"/>
      </w:rPr>
    </w:pPr>
  </w:p>
  <w:p w:rsidR="00146C29" w:rsidRDefault="00146C29" w:rsidP="00491B72">
    <w:pPr>
      <w:spacing w:line="360" w:lineRule="auto"/>
      <w:jc w:val="center"/>
      <w:rPr>
        <w:b/>
        <w:sz w:val="44"/>
      </w:rPr>
    </w:pPr>
  </w:p>
  <w:p w:rsidR="00146C29" w:rsidRDefault="00146C29" w:rsidP="00491B72">
    <w:pPr>
      <w:spacing w:line="360" w:lineRule="auto"/>
      <w:jc w:val="center"/>
      <w:rPr>
        <w:b/>
        <w:sz w:val="44"/>
      </w:rPr>
    </w:pPr>
  </w:p>
  <w:p w:rsidR="00146C29" w:rsidRDefault="00146C29" w:rsidP="00491B72">
    <w:pPr>
      <w:spacing w:line="360" w:lineRule="auto"/>
      <w:jc w:val="center"/>
      <w:rPr>
        <w:b/>
        <w:sz w:val="40"/>
        <w:lang w:val="es-ES"/>
      </w:rPr>
    </w:pPr>
  </w:p>
  <w:p w:rsidR="00146C29" w:rsidRDefault="00146C29" w:rsidP="00491B72">
    <w:pPr>
      <w:spacing w:line="360" w:lineRule="auto"/>
      <w:jc w:val="center"/>
      <w:rPr>
        <w:rFonts w:ascii="Times New Roman" w:hAnsi="Times New Roman" w:cs="Times New Roman"/>
        <w:b/>
        <w:sz w:val="40"/>
        <w:lang w:val="es-ES"/>
      </w:rPr>
    </w:pPr>
  </w:p>
  <w:p w:rsidR="00146C29" w:rsidRPr="00491B72" w:rsidRDefault="00146C29"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146C29" w:rsidRPr="00491B72" w:rsidRDefault="00146C29"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146C29" w:rsidRDefault="00146C29" w:rsidP="00491B72">
    <w:pPr>
      <w:spacing w:line="360" w:lineRule="auto"/>
      <w:jc w:val="center"/>
      <w:rPr>
        <w:b/>
        <w:sz w:val="40"/>
        <w:lang w:val="es-ES"/>
      </w:rPr>
    </w:pPr>
  </w:p>
  <w:p w:rsidR="00146C29" w:rsidRPr="00491B72" w:rsidRDefault="00146C29" w:rsidP="00491B72">
    <w:pPr>
      <w:spacing w:line="360" w:lineRule="auto"/>
      <w:jc w:val="center"/>
      <w:rPr>
        <w:b/>
        <w:sz w:val="40"/>
        <w:lang w:val="es-ES"/>
      </w:rPr>
    </w:pPr>
  </w:p>
  <w:p w:rsidR="00146C29" w:rsidRPr="00491B72" w:rsidRDefault="00146C29" w:rsidP="00491B72">
    <w:pPr>
      <w:spacing w:line="360" w:lineRule="auto"/>
      <w:jc w:val="center"/>
      <w:rPr>
        <w:b/>
        <w:sz w:val="40"/>
        <w:lang w:val="es-ES"/>
      </w:rPr>
    </w:pPr>
  </w:p>
  <w:p w:rsidR="00146C29" w:rsidRPr="00491B72" w:rsidRDefault="00146C29" w:rsidP="00491B72">
    <w:pPr>
      <w:spacing w:line="360" w:lineRule="auto"/>
      <w:jc w:val="center"/>
      <w:rPr>
        <w:b/>
        <w:sz w:val="40"/>
        <w:lang w:val="es-ES"/>
      </w:rPr>
    </w:pPr>
    <w:r w:rsidRPr="00491B72">
      <w:rPr>
        <w:b/>
        <w:sz w:val="40"/>
        <w:lang w:val="es-ES"/>
      </w:rPr>
      <w:t>ESCUELA POLITÉCNICA SUPERIOR</w:t>
    </w:r>
  </w:p>
  <w:p w:rsidR="00146C29" w:rsidRPr="00491B72" w:rsidRDefault="00146C29"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1"/>
  </w:num>
  <w:num w:numId="4">
    <w:abstractNumId w:val="0"/>
  </w:num>
  <w:num w:numId="5">
    <w:abstractNumId w:val="1"/>
  </w:num>
  <w:num w:numId="6">
    <w:abstractNumId w:val="2"/>
  </w:num>
  <w:num w:numId="7">
    <w:abstractNumId w:val="3"/>
  </w:num>
  <w:num w:numId="8">
    <w:abstractNumId w:val="4"/>
  </w:num>
  <w:num w:numId="9">
    <w:abstractNumId w:val="5"/>
  </w:num>
  <w:num w:numId="10">
    <w:abstractNumId w:val="10"/>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17410"/>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31A44"/>
    <w:rsid w:val="000358D1"/>
    <w:rsid w:val="0005146F"/>
    <w:rsid w:val="000728B1"/>
    <w:rsid w:val="00085635"/>
    <w:rsid w:val="00094625"/>
    <w:rsid w:val="00096556"/>
    <w:rsid w:val="000A4FC9"/>
    <w:rsid w:val="000B6898"/>
    <w:rsid w:val="000C6AB1"/>
    <w:rsid w:val="000C77F0"/>
    <w:rsid w:val="00123BE1"/>
    <w:rsid w:val="00146C29"/>
    <w:rsid w:val="00150774"/>
    <w:rsid w:val="00152DF7"/>
    <w:rsid w:val="00167ED5"/>
    <w:rsid w:val="001864F8"/>
    <w:rsid w:val="001F289F"/>
    <w:rsid w:val="001F6D50"/>
    <w:rsid w:val="00216DC5"/>
    <w:rsid w:val="0022476F"/>
    <w:rsid w:val="00271280"/>
    <w:rsid w:val="0027781F"/>
    <w:rsid w:val="00293959"/>
    <w:rsid w:val="00295682"/>
    <w:rsid w:val="002959D4"/>
    <w:rsid w:val="002B255A"/>
    <w:rsid w:val="002C4472"/>
    <w:rsid w:val="002D2013"/>
    <w:rsid w:val="002F7CA7"/>
    <w:rsid w:val="003205D7"/>
    <w:rsid w:val="00344ECA"/>
    <w:rsid w:val="003A7FCC"/>
    <w:rsid w:val="003C0828"/>
    <w:rsid w:val="003E4A02"/>
    <w:rsid w:val="00424558"/>
    <w:rsid w:val="00440378"/>
    <w:rsid w:val="00463D4B"/>
    <w:rsid w:val="00465736"/>
    <w:rsid w:val="0046585E"/>
    <w:rsid w:val="00481418"/>
    <w:rsid w:val="00486016"/>
    <w:rsid w:val="00486CBF"/>
    <w:rsid w:val="00491B72"/>
    <w:rsid w:val="004B4AB8"/>
    <w:rsid w:val="004C7BB7"/>
    <w:rsid w:val="004E2148"/>
    <w:rsid w:val="005000FA"/>
    <w:rsid w:val="00504AAC"/>
    <w:rsid w:val="0051280B"/>
    <w:rsid w:val="00523E75"/>
    <w:rsid w:val="005324B5"/>
    <w:rsid w:val="00537C79"/>
    <w:rsid w:val="00547866"/>
    <w:rsid w:val="00551E67"/>
    <w:rsid w:val="0055224C"/>
    <w:rsid w:val="0058075A"/>
    <w:rsid w:val="00584798"/>
    <w:rsid w:val="005A467B"/>
    <w:rsid w:val="005A5ED8"/>
    <w:rsid w:val="005D3B09"/>
    <w:rsid w:val="005E4F66"/>
    <w:rsid w:val="005F1676"/>
    <w:rsid w:val="00604DEB"/>
    <w:rsid w:val="00616742"/>
    <w:rsid w:val="00617F26"/>
    <w:rsid w:val="00633F5D"/>
    <w:rsid w:val="00647F08"/>
    <w:rsid w:val="0065083E"/>
    <w:rsid w:val="00687105"/>
    <w:rsid w:val="00694216"/>
    <w:rsid w:val="006B1BE5"/>
    <w:rsid w:val="006C50A2"/>
    <w:rsid w:val="006D664B"/>
    <w:rsid w:val="006F6A28"/>
    <w:rsid w:val="0071699A"/>
    <w:rsid w:val="00717974"/>
    <w:rsid w:val="00763B8F"/>
    <w:rsid w:val="007E4FEA"/>
    <w:rsid w:val="00802867"/>
    <w:rsid w:val="008149AB"/>
    <w:rsid w:val="00844FCB"/>
    <w:rsid w:val="00875407"/>
    <w:rsid w:val="008C281B"/>
    <w:rsid w:val="008F3918"/>
    <w:rsid w:val="0094563B"/>
    <w:rsid w:val="009748CB"/>
    <w:rsid w:val="00990485"/>
    <w:rsid w:val="009908CC"/>
    <w:rsid w:val="009A17D2"/>
    <w:rsid w:val="009D0B31"/>
    <w:rsid w:val="00A03958"/>
    <w:rsid w:val="00A079A2"/>
    <w:rsid w:val="00A56335"/>
    <w:rsid w:val="00A65F34"/>
    <w:rsid w:val="00AC57D8"/>
    <w:rsid w:val="00AD6B8F"/>
    <w:rsid w:val="00AE0391"/>
    <w:rsid w:val="00B118D5"/>
    <w:rsid w:val="00B12612"/>
    <w:rsid w:val="00B5540D"/>
    <w:rsid w:val="00B65272"/>
    <w:rsid w:val="00B67C33"/>
    <w:rsid w:val="00B71501"/>
    <w:rsid w:val="00C06716"/>
    <w:rsid w:val="00C2333F"/>
    <w:rsid w:val="00C32C06"/>
    <w:rsid w:val="00C3551F"/>
    <w:rsid w:val="00C35C05"/>
    <w:rsid w:val="00C4094E"/>
    <w:rsid w:val="00C74074"/>
    <w:rsid w:val="00C85131"/>
    <w:rsid w:val="00C904F8"/>
    <w:rsid w:val="00C90F45"/>
    <w:rsid w:val="00C92F01"/>
    <w:rsid w:val="00CB13B7"/>
    <w:rsid w:val="00CD3808"/>
    <w:rsid w:val="00CE2C07"/>
    <w:rsid w:val="00CE7DD2"/>
    <w:rsid w:val="00CF17FD"/>
    <w:rsid w:val="00D04CBA"/>
    <w:rsid w:val="00D06648"/>
    <w:rsid w:val="00D13AC0"/>
    <w:rsid w:val="00D260B8"/>
    <w:rsid w:val="00D32B29"/>
    <w:rsid w:val="00D56E16"/>
    <w:rsid w:val="00D82683"/>
    <w:rsid w:val="00D90034"/>
    <w:rsid w:val="00DA49B7"/>
    <w:rsid w:val="00E4715B"/>
    <w:rsid w:val="00E73E0A"/>
    <w:rsid w:val="00E93DBE"/>
    <w:rsid w:val="00EA0A4A"/>
    <w:rsid w:val="00EC325E"/>
    <w:rsid w:val="00ED46EB"/>
    <w:rsid w:val="00EE0DA8"/>
    <w:rsid w:val="00F0044E"/>
    <w:rsid w:val="00F036C9"/>
    <w:rsid w:val="00F23369"/>
    <w:rsid w:val="00F2709D"/>
    <w:rsid w:val="00FA0267"/>
    <w:rsid w:val="00FA561C"/>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3B6672-E38F-441E-8062-216D0C9E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31</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14478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12</cp:revision>
  <dcterms:created xsi:type="dcterms:W3CDTF">2011-10-11T21:19:00Z</dcterms:created>
  <dcterms:modified xsi:type="dcterms:W3CDTF">2011-10-17T20:05:00Z</dcterms:modified>
</cp:coreProperties>
</file>